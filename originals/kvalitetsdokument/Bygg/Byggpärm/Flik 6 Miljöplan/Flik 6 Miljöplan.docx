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szCs w:val="22"/>
        </w:rPr>
        <w:id w:val="1534066202"/>
        <w:docPartObj>
          <w:docPartGallery w:val="Cover Pages"/>
          <w:docPartUnique/>
        </w:docPartObj>
      </w:sdtPr>
      <w:sdtContent>
        <w:p w14:paraId="787BFFD0" w14:textId="77777777" w:rsidR="00F57F39" w:rsidRPr="00D5325C" w:rsidRDefault="00F57F39" w:rsidP="00D5325C">
          <w:pPr>
            <w:rPr>
              <w:rFonts w:asciiTheme="minorHAnsi" w:hAnsiTheme="minorHAnsi" w:cstheme="minorHAnsi"/>
              <w:sz w:val="22"/>
              <w:szCs w:val="22"/>
            </w:rPr>
          </w:pPr>
          <w:r w:rsidRPr="00D5325C">
            <w:rPr>
              <w:rFonts w:asciiTheme="minorHAnsi" w:hAnsiTheme="minorHAnsi" w:cstheme="minorHAnsi"/>
              <w:noProof/>
              <w:sz w:val="22"/>
              <w:szCs w:val="22"/>
              <w:lang w:eastAsia="sv-SE"/>
            </w:rPr>
            <mc:AlternateContent>
              <mc:Choice Requires="wpg">
                <w:drawing>
                  <wp:anchor distT="0" distB="0" distL="114300" distR="114300" simplePos="0" relativeHeight="251664384" behindDoc="0" locked="0" layoutInCell="1" allowOverlap="1" wp14:anchorId="0C64A49A" wp14:editId="0C0B510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B50FF34" id="Grupp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D5325C">
            <w:rPr>
              <w:rFonts w:asciiTheme="minorHAnsi" w:hAnsiTheme="minorHAnsi" w:cstheme="minorHAnsi"/>
              <w:noProof/>
              <w:sz w:val="22"/>
              <w:szCs w:val="22"/>
              <w:lang w:eastAsia="sv-SE"/>
            </w:rPr>
            <mc:AlternateContent>
              <mc:Choice Requires="wps">
                <w:drawing>
                  <wp:anchor distT="0" distB="0" distL="114300" distR="114300" simplePos="0" relativeHeight="251662336" behindDoc="0" locked="0" layoutInCell="1" allowOverlap="1" wp14:anchorId="292F81E2" wp14:editId="1E9691DF">
                    <wp:simplePos x="0" y="0"/>
                    <wp:positionH relativeFrom="page">
                      <wp:align>center</wp:align>
                    </wp:positionH>
                    <mc:AlternateContent>
                      <mc:Choice Requires="wp14">
                        <wp:positionV relativeFrom="page">
                          <wp14:pctPosVOffset>81800</wp14:pctPosVOffset>
                        </wp:positionV>
                      </mc:Choice>
                      <mc:Fallback>
                        <wp:positionV relativeFrom="page">
                          <wp:posOffset>8745220</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467AC9" w14:textId="77777777" w:rsidR="00F57F39" w:rsidRPr="00867B75" w:rsidRDefault="00F57F39" w:rsidP="00F57F39">
                                <w:pPr>
                                  <w:pStyle w:val="Ingetavstnd"/>
                                  <w:jc w:val="right"/>
                                  <w:rPr>
                                    <w:color w:val="595959"/>
                                    <w:sz w:val="28"/>
                                    <w:szCs w:val="28"/>
                                  </w:rPr>
                                </w:pPr>
                                <w:r w:rsidRPr="00867B75">
                                  <w:rPr>
                                    <w:color w:val="595959"/>
                                    <w:sz w:val="28"/>
                                    <w:szCs w:val="28"/>
                                  </w:rPr>
                                  <w:t>Detta är en produkt från KvalitetsDokument.se</w:t>
                                </w:r>
                              </w:p>
                              <w:p w14:paraId="6EE13BB8" w14:textId="6D487224" w:rsidR="00F57F39" w:rsidRPr="00867B75" w:rsidRDefault="00D5325C" w:rsidP="00F57F39">
                                <w:pPr>
                                  <w:pStyle w:val="Ingetavstnd"/>
                                  <w:jc w:val="right"/>
                                  <w:rPr>
                                    <w:color w:val="595959"/>
                                    <w:sz w:val="18"/>
                                    <w:szCs w:val="18"/>
                                  </w:rPr>
                                </w:pPr>
                                <w:r>
                                  <w:rPr>
                                    <w:color w:val="595959"/>
                                    <w:sz w:val="18"/>
                                    <w:szCs w:val="18"/>
                                  </w:rPr>
                                  <w:t>dokument</w:t>
                                </w:r>
                                <w:r w:rsidR="00F57F39" w:rsidRPr="00867B75">
                                  <w:rPr>
                                    <w:color w:val="595959"/>
                                    <w:sz w:val="18"/>
                                    <w:szCs w:val="18"/>
                                  </w:rPr>
                                  <w:t>@kvalitets</w:t>
                                </w:r>
                                <w:r>
                                  <w:rPr>
                                    <w:color w:val="595959"/>
                                    <w:sz w:val="18"/>
                                    <w:szCs w:val="18"/>
                                  </w:rPr>
                                  <w:t>gruppen.com</w:t>
                                </w:r>
                              </w:p>
                              <w:p w14:paraId="51BD05B7" w14:textId="103D5DC5" w:rsidR="00F57F39" w:rsidRPr="00867B75" w:rsidRDefault="00F57F39" w:rsidP="00F57F39">
                                <w:pPr>
                                  <w:pStyle w:val="Ingetavstnd"/>
                                  <w:jc w:val="right"/>
                                  <w:rPr>
                                    <w:color w:val="595959"/>
                                    <w:sz w:val="18"/>
                                    <w:szCs w:val="18"/>
                                  </w:rPr>
                                </w:pPr>
                                <w:r w:rsidRPr="00867B75">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92F81E2" id="_x0000_t202" coordsize="21600,21600" o:spt="202" path="m,l,21600r21600,l21600,xe">
                    <v:stroke joinstyle="miter"/>
                    <v:path gradientshapeok="t" o:connecttype="rect"/>
                  </v:shapetype>
                  <v:shape id="Textruta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14467AC9" w14:textId="77777777" w:rsidR="00F57F39" w:rsidRPr="00867B75" w:rsidRDefault="00F57F39" w:rsidP="00F57F39">
                          <w:pPr>
                            <w:pStyle w:val="Ingetavstnd"/>
                            <w:jc w:val="right"/>
                            <w:rPr>
                              <w:color w:val="595959"/>
                              <w:sz w:val="28"/>
                              <w:szCs w:val="28"/>
                            </w:rPr>
                          </w:pPr>
                          <w:r w:rsidRPr="00867B75">
                            <w:rPr>
                              <w:color w:val="595959"/>
                              <w:sz w:val="28"/>
                              <w:szCs w:val="28"/>
                            </w:rPr>
                            <w:t>Detta är en produkt från KvalitetsDokument.se</w:t>
                          </w:r>
                        </w:p>
                        <w:p w14:paraId="6EE13BB8" w14:textId="6D487224" w:rsidR="00F57F39" w:rsidRPr="00867B75" w:rsidRDefault="00D5325C" w:rsidP="00F57F39">
                          <w:pPr>
                            <w:pStyle w:val="Ingetavstnd"/>
                            <w:jc w:val="right"/>
                            <w:rPr>
                              <w:color w:val="595959"/>
                              <w:sz w:val="18"/>
                              <w:szCs w:val="18"/>
                            </w:rPr>
                          </w:pPr>
                          <w:r>
                            <w:rPr>
                              <w:color w:val="595959"/>
                              <w:sz w:val="18"/>
                              <w:szCs w:val="18"/>
                            </w:rPr>
                            <w:t>dokument</w:t>
                          </w:r>
                          <w:r w:rsidR="00F57F39" w:rsidRPr="00867B75">
                            <w:rPr>
                              <w:color w:val="595959"/>
                              <w:sz w:val="18"/>
                              <w:szCs w:val="18"/>
                            </w:rPr>
                            <w:t>@kvalitets</w:t>
                          </w:r>
                          <w:r>
                            <w:rPr>
                              <w:color w:val="595959"/>
                              <w:sz w:val="18"/>
                              <w:szCs w:val="18"/>
                            </w:rPr>
                            <w:t>gruppen.com</w:t>
                          </w:r>
                        </w:p>
                        <w:p w14:paraId="51BD05B7" w14:textId="103D5DC5" w:rsidR="00F57F39" w:rsidRPr="00867B75" w:rsidRDefault="00F57F39" w:rsidP="00F57F39">
                          <w:pPr>
                            <w:pStyle w:val="Ingetavstnd"/>
                            <w:jc w:val="right"/>
                            <w:rPr>
                              <w:color w:val="595959"/>
                              <w:sz w:val="18"/>
                              <w:szCs w:val="18"/>
                            </w:rPr>
                          </w:pPr>
                          <w:r w:rsidRPr="00867B75">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D5325C">
            <w:rPr>
              <w:rFonts w:asciiTheme="minorHAnsi" w:hAnsiTheme="minorHAnsi" w:cstheme="minorHAnsi"/>
              <w:noProof/>
              <w:sz w:val="22"/>
              <w:szCs w:val="22"/>
              <w:lang w:eastAsia="sv-SE"/>
            </w:rPr>
            <mc:AlternateContent>
              <mc:Choice Requires="wps">
                <w:drawing>
                  <wp:anchor distT="0" distB="0" distL="114300" distR="114300" simplePos="0" relativeHeight="251663360" behindDoc="0" locked="0" layoutInCell="1" allowOverlap="1" wp14:anchorId="1166D887" wp14:editId="318D7595">
                    <wp:simplePos x="0" y="0"/>
                    <wp:positionH relativeFrom="page">
                      <wp:align>center</wp:align>
                    </wp:positionH>
                    <mc:AlternateContent>
                      <mc:Choice Requires="wp14">
                        <wp:positionV relativeFrom="page">
                          <wp14:pctPosVOffset>70000</wp14:pctPosVOffset>
                        </wp:positionV>
                      </mc:Choice>
                      <mc:Fallback>
                        <wp:positionV relativeFrom="page">
                          <wp:posOffset>7483475</wp:posOffset>
                        </wp:positionV>
                      </mc:Fallback>
                    </mc:AlternateContent>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2C48F0" w14:textId="77777777" w:rsidR="00F57F39" w:rsidRDefault="00F57F39">
                                <w:pPr>
                                  <w:pStyle w:val="Ingetavstnd"/>
                                  <w:jc w:val="right"/>
                                  <w:rPr>
                                    <w:color w:val="5B9BD5" w:themeColor="accent1"/>
                                    <w:sz w:val="28"/>
                                    <w:szCs w:val="28"/>
                                  </w:rPr>
                                </w:pPr>
                                <w:r>
                                  <w:rPr>
                                    <w:color w:val="5B9BD5" w:themeColor="accent1"/>
                                    <w:sz w:val="28"/>
                                    <w:szCs w:val="28"/>
                                  </w:rPr>
                                  <w:t>Sammanfattning</w:t>
                                </w:r>
                              </w:p>
                              <w:sdt>
                                <w:sdtPr>
                                  <w:alias w:val="Sammanfattning"/>
                                  <w:tag w:val=""/>
                                  <w:id w:val="1375273687"/>
                                  <w:dataBinding w:prefixMappings="xmlns:ns0='http://schemas.microsoft.com/office/2006/coverPageProps' " w:xpath="/ns0:CoverPageProperties[1]/ns0:Abstract[1]" w:storeItemID="{55AF091B-3C7A-41E3-B477-F2FDAA23CFDA}"/>
                                  <w:text w:multiLine="1"/>
                                </w:sdtPr>
                                <w:sdtContent>
                                  <w:p w14:paraId="79F6FFC4" w14:textId="77777777" w:rsidR="00F57F39" w:rsidRDefault="00F57F39">
                                    <w:pPr>
                                      <w:pStyle w:val="Ingetavstnd"/>
                                      <w:jc w:val="right"/>
                                      <w:rPr>
                                        <w:color w:val="595959" w:themeColor="text1" w:themeTint="A6"/>
                                        <w:sz w:val="20"/>
                                        <w:szCs w:val="20"/>
                                      </w:rPr>
                                    </w:pPr>
                                    <w:r w:rsidRPr="00F57F39">
                                      <w:t>Miljöplanen är framtagen för byggsektorn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166D887" id="Textruta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C2C48F0" w14:textId="77777777" w:rsidR="00F57F39" w:rsidRDefault="00F57F39">
                          <w:pPr>
                            <w:pStyle w:val="Ingetavstnd"/>
                            <w:jc w:val="right"/>
                            <w:rPr>
                              <w:color w:val="5B9BD5" w:themeColor="accent1"/>
                              <w:sz w:val="28"/>
                              <w:szCs w:val="28"/>
                            </w:rPr>
                          </w:pPr>
                          <w:r>
                            <w:rPr>
                              <w:color w:val="5B9BD5" w:themeColor="accent1"/>
                              <w:sz w:val="28"/>
                              <w:szCs w:val="28"/>
                            </w:rPr>
                            <w:t>Sammanfattning</w:t>
                          </w:r>
                        </w:p>
                        <w:sdt>
                          <w:sdtPr>
                            <w:alias w:val="Sammanfattning"/>
                            <w:tag w:val=""/>
                            <w:id w:val="1375273687"/>
                            <w:dataBinding w:prefixMappings="xmlns:ns0='http://schemas.microsoft.com/office/2006/coverPageProps' " w:xpath="/ns0:CoverPageProperties[1]/ns0:Abstract[1]" w:storeItemID="{55AF091B-3C7A-41E3-B477-F2FDAA23CFDA}"/>
                            <w:text w:multiLine="1"/>
                          </w:sdtPr>
                          <w:sdtContent>
                            <w:p w14:paraId="79F6FFC4" w14:textId="77777777" w:rsidR="00F57F39" w:rsidRDefault="00F57F39">
                              <w:pPr>
                                <w:pStyle w:val="Ingetavstnd"/>
                                <w:jc w:val="right"/>
                                <w:rPr>
                                  <w:color w:val="595959" w:themeColor="text1" w:themeTint="A6"/>
                                  <w:sz w:val="20"/>
                                  <w:szCs w:val="20"/>
                                </w:rPr>
                              </w:pPr>
                              <w:r w:rsidRPr="00F57F39">
                                <w:t>Miljöplanen är framtagen för byggsektorn</w:t>
                              </w:r>
                            </w:p>
                          </w:sdtContent>
                        </w:sdt>
                      </w:txbxContent>
                    </v:textbox>
                    <w10:wrap type="square" anchorx="page" anchory="page"/>
                  </v:shape>
                </w:pict>
              </mc:Fallback>
            </mc:AlternateContent>
          </w:r>
          <w:r w:rsidRPr="00D5325C">
            <w:rPr>
              <w:rFonts w:asciiTheme="minorHAnsi" w:hAnsiTheme="minorHAnsi" w:cstheme="minorHAnsi"/>
              <w:noProof/>
              <w:sz w:val="22"/>
              <w:szCs w:val="22"/>
              <w:lang w:eastAsia="sv-SE"/>
            </w:rPr>
            <mc:AlternateContent>
              <mc:Choice Requires="wps">
                <w:drawing>
                  <wp:anchor distT="0" distB="0" distL="114300" distR="114300" simplePos="0" relativeHeight="251661312" behindDoc="0" locked="0" layoutInCell="1" allowOverlap="1" wp14:anchorId="1AE493FF" wp14:editId="4E0E605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95587A" w14:textId="77777777" w:rsidR="00FA5A98" w:rsidRPr="00415406" w:rsidRDefault="00FA5A98" w:rsidP="00FA5A98">
                                <w:pPr>
                                  <w:jc w:val="right"/>
                                  <w:rPr>
                                    <w:rFonts w:asciiTheme="minorHAnsi" w:hAnsiTheme="minorHAnsi" w:cstheme="minorHAnsi"/>
                                    <w:color w:val="5B9BD5"/>
                                    <w:sz w:val="64"/>
                                    <w:szCs w:val="64"/>
                                  </w:rPr>
                                </w:pPr>
                                <w:r w:rsidRPr="00415406">
                                  <w:rPr>
                                    <w:rFonts w:asciiTheme="minorHAnsi" w:hAnsiTheme="minorHAnsi" w:cstheme="minorHAnsi"/>
                                    <w:color w:val="5B9BD5"/>
                                    <w:sz w:val="64"/>
                                    <w:szCs w:val="64"/>
                                  </w:rPr>
                                  <w:t>[Miljöplan]</w:t>
                                </w:r>
                              </w:p>
                              <w:p w14:paraId="56700CBF" w14:textId="77777777" w:rsidR="00FA5A98" w:rsidRPr="00415406" w:rsidRDefault="00FA5A98" w:rsidP="00FA5A98">
                                <w:pPr>
                                  <w:jc w:val="right"/>
                                  <w:rPr>
                                    <w:rFonts w:asciiTheme="minorHAnsi" w:hAnsiTheme="minorHAnsi" w:cstheme="minorHAnsi"/>
                                    <w:smallCaps/>
                                    <w:color w:val="404040"/>
                                    <w:sz w:val="36"/>
                                    <w:szCs w:val="36"/>
                                  </w:rPr>
                                </w:pPr>
                                <w:r w:rsidRPr="00415406">
                                  <w:rPr>
                                    <w:rFonts w:asciiTheme="minorHAnsi" w:hAnsiTheme="minorHAnsi" w:cstheme="minorHAnsi"/>
                                    <w:color w:val="404040"/>
                                    <w:sz w:val="36"/>
                                    <w:szCs w:val="36"/>
                                  </w:rPr>
                                  <w:t>[Miljöplan till bygg]</w:t>
                                </w:r>
                              </w:p>
                              <w:sdt>
                                <w:sdtPr>
                                  <w:rPr>
                                    <w:color w:val="404040"/>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3A5DFB8" w14:textId="77777777" w:rsidR="00F57F39" w:rsidRDefault="00FA5A98">
                                    <w:pPr>
                                      <w:jc w:val="right"/>
                                      <w:rPr>
                                        <w:smallCaps/>
                                        <w:color w:val="404040" w:themeColor="text1" w:themeTint="BF"/>
                                        <w:sz w:val="36"/>
                                        <w:szCs w:val="36"/>
                                      </w:rPr>
                                    </w:pPr>
                                    <w:r>
                                      <w:rPr>
                                        <w:color w:val="404040"/>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AE493FF" id="Textruta 154"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295587A" w14:textId="77777777" w:rsidR="00FA5A98" w:rsidRPr="00415406" w:rsidRDefault="00FA5A98" w:rsidP="00FA5A98">
                          <w:pPr>
                            <w:jc w:val="right"/>
                            <w:rPr>
                              <w:rFonts w:asciiTheme="minorHAnsi" w:hAnsiTheme="minorHAnsi" w:cstheme="minorHAnsi"/>
                              <w:color w:val="5B9BD5"/>
                              <w:sz w:val="64"/>
                              <w:szCs w:val="64"/>
                            </w:rPr>
                          </w:pPr>
                          <w:r w:rsidRPr="00415406">
                            <w:rPr>
                              <w:rFonts w:asciiTheme="minorHAnsi" w:hAnsiTheme="minorHAnsi" w:cstheme="minorHAnsi"/>
                              <w:color w:val="5B9BD5"/>
                              <w:sz w:val="64"/>
                              <w:szCs w:val="64"/>
                            </w:rPr>
                            <w:t>[Miljöplan]</w:t>
                          </w:r>
                        </w:p>
                        <w:p w14:paraId="56700CBF" w14:textId="77777777" w:rsidR="00FA5A98" w:rsidRPr="00415406" w:rsidRDefault="00FA5A98" w:rsidP="00FA5A98">
                          <w:pPr>
                            <w:jc w:val="right"/>
                            <w:rPr>
                              <w:rFonts w:asciiTheme="minorHAnsi" w:hAnsiTheme="minorHAnsi" w:cstheme="minorHAnsi"/>
                              <w:smallCaps/>
                              <w:color w:val="404040"/>
                              <w:sz w:val="36"/>
                              <w:szCs w:val="36"/>
                            </w:rPr>
                          </w:pPr>
                          <w:r w:rsidRPr="00415406">
                            <w:rPr>
                              <w:rFonts w:asciiTheme="minorHAnsi" w:hAnsiTheme="minorHAnsi" w:cstheme="minorHAnsi"/>
                              <w:color w:val="404040"/>
                              <w:sz w:val="36"/>
                              <w:szCs w:val="36"/>
                            </w:rPr>
                            <w:t>[Miljöplan till bygg]</w:t>
                          </w:r>
                        </w:p>
                        <w:sdt>
                          <w:sdtPr>
                            <w:rPr>
                              <w:color w:val="404040"/>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3A5DFB8" w14:textId="77777777" w:rsidR="00F57F39" w:rsidRDefault="00FA5A98">
                              <w:pPr>
                                <w:jc w:val="right"/>
                                <w:rPr>
                                  <w:smallCaps/>
                                  <w:color w:val="404040" w:themeColor="text1" w:themeTint="BF"/>
                                  <w:sz w:val="36"/>
                                  <w:szCs w:val="36"/>
                                </w:rPr>
                              </w:pPr>
                              <w:r>
                                <w:rPr>
                                  <w:color w:val="404040"/>
                                  <w:sz w:val="36"/>
                                  <w:szCs w:val="36"/>
                                </w:rPr>
                                <w:t xml:space="preserve">     </w:t>
                              </w:r>
                            </w:p>
                          </w:sdtContent>
                        </w:sdt>
                      </w:txbxContent>
                    </v:textbox>
                    <w10:wrap type="square" anchorx="page" anchory="page"/>
                  </v:shape>
                </w:pict>
              </mc:Fallback>
            </mc:AlternateContent>
          </w:r>
        </w:p>
        <w:p w14:paraId="4811C3D3" w14:textId="77777777" w:rsidR="00F57F39" w:rsidRPr="00D5325C" w:rsidRDefault="00F57F39" w:rsidP="00D5325C">
          <w:pPr>
            <w:suppressAutoHyphens w:val="0"/>
            <w:rPr>
              <w:rFonts w:asciiTheme="minorHAnsi" w:hAnsiTheme="minorHAnsi" w:cstheme="minorHAnsi"/>
              <w:sz w:val="22"/>
              <w:szCs w:val="22"/>
            </w:rPr>
          </w:pPr>
          <w:r w:rsidRPr="00D5325C">
            <w:rPr>
              <w:rFonts w:asciiTheme="minorHAnsi" w:hAnsiTheme="minorHAnsi" w:cstheme="minorHAnsi"/>
              <w:sz w:val="22"/>
              <w:szCs w:val="22"/>
            </w:rPr>
            <w:br w:type="page"/>
          </w:r>
        </w:p>
      </w:sdtContent>
    </w:sdt>
    <w:p w14:paraId="6C9259D4" w14:textId="77777777" w:rsidR="0018429E" w:rsidRPr="00D5325C" w:rsidRDefault="0018429E" w:rsidP="00D5325C">
      <w:pPr>
        <w:pStyle w:val="Innehllsfrteckningsrubrik"/>
        <w:spacing w:before="0" w:line="240" w:lineRule="auto"/>
        <w:rPr>
          <w:rFonts w:asciiTheme="minorHAnsi" w:hAnsiTheme="minorHAnsi" w:cstheme="minorHAnsi"/>
          <w:sz w:val="22"/>
          <w:szCs w:val="22"/>
        </w:rPr>
      </w:pPr>
      <w:r w:rsidRPr="00D5325C">
        <w:rPr>
          <w:rFonts w:asciiTheme="minorHAnsi" w:hAnsiTheme="minorHAnsi" w:cstheme="minorHAnsi"/>
          <w:sz w:val="22"/>
          <w:szCs w:val="22"/>
        </w:rPr>
        <w:lastRenderedPageBreak/>
        <w:t>Innehåll</w:t>
      </w:r>
    </w:p>
    <w:p w14:paraId="458D1499" w14:textId="77777777" w:rsidR="00533DDD" w:rsidRPr="00D5325C" w:rsidRDefault="0018429E" w:rsidP="00D5325C">
      <w:pPr>
        <w:pStyle w:val="Innehll1"/>
        <w:tabs>
          <w:tab w:val="right" w:leader="dot" w:pos="9059"/>
        </w:tabs>
        <w:rPr>
          <w:rFonts w:asciiTheme="minorHAnsi" w:eastAsiaTheme="minorEastAsia" w:hAnsiTheme="minorHAnsi" w:cstheme="minorHAnsi"/>
          <w:noProof/>
          <w:sz w:val="22"/>
          <w:szCs w:val="22"/>
          <w:lang w:eastAsia="sv-SE"/>
        </w:rPr>
      </w:pPr>
      <w:r w:rsidRPr="00D5325C">
        <w:rPr>
          <w:rFonts w:asciiTheme="minorHAnsi" w:hAnsiTheme="minorHAnsi" w:cstheme="minorHAnsi"/>
          <w:sz w:val="22"/>
          <w:szCs w:val="22"/>
        </w:rPr>
        <w:fldChar w:fldCharType="begin"/>
      </w:r>
      <w:r w:rsidRPr="00D5325C">
        <w:rPr>
          <w:rFonts w:asciiTheme="minorHAnsi" w:hAnsiTheme="minorHAnsi" w:cstheme="minorHAnsi"/>
          <w:sz w:val="22"/>
          <w:szCs w:val="22"/>
        </w:rPr>
        <w:instrText xml:space="preserve"> TOC \o "1-3" \h \z \u </w:instrText>
      </w:r>
      <w:r w:rsidRPr="00D5325C">
        <w:rPr>
          <w:rFonts w:asciiTheme="minorHAnsi" w:hAnsiTheme="minorHAnsi" w:cstheme="minorHAnsi"/>
          <w:sz w:val="22"/>
          <w:szCs w:val="22"/>
        </w:rPr>
        <w:fldChar w:fldCharType="separate"/>
      </w:r>
      <w:hyperlink w:anchor="_Toc457142386" w:history="1">
        <w:r w:rsidR="00533DDD" w:rsidRPr="00D5325C">
          <w:rPr>
            <w:rStyle w:val="Hyperlnk"/>
            <w:rFonts w:asciiTheme="minorHAnsi" w:hAnsiTheme="minorHAnsi" w:cstheme="minorHAnsi"/>
            <w:noProof/>
            <w:sz w:val="22"/>
            <w:szCs w:val="22"/>
            <w:lang w:eastAsia="sv-SE"/>
          </w:rPr>
          <w:t>Inledning</w:t>
        </w:r>
        <w:r w:rsidR="00533DDD" w:rsidRPr="00D5325C">
          <w:rPr>
            <w:rFonts w:asciiTheme="minorHAnsi" w:hAnsiTheme="minorHAnsi" w:cstheme="minorHAnsi"/>
            <w:noProof/>
            <w:webHidden/>
            <w:sz w:val="22"/>
            <w:szCs w:val="22"/>
          </w:rPr>
          <w:tab/>
        </w:r>
        <w:r w:rsidR="00533DDD" w:rsidRPr="00D5325C">
          <w:rPr>
            <w:rFonts w:asciiTheme="minorHAnsi" w:hAnsiTheme="minorHAnsi" w:cstheme="minorHAnsi"/>
            <w:noProof/>
            <w:webHidden/>
            <w:sz w:val="22"/>
            <w:szCs w:val="22"/>
          </w:rPr>
          <w:fldChar w:fldCharType="begin"/>
        </w:r>
        <w:r w:rsidR="00533DDD" w:rsidRPr="00D5325C">
          <w:rPr>
            <w:rFonts w:asciiTheme="minorHAnsi" w:hAnsiTheme="minorHAnsi" w:cstheme="minorHAnsi"/>
            <w:noProof/>
            <w:webHidden/>
            <w:sz w:val="22"/>
            <w:szCs w:val="22"/>
          </w:rPr>
          <w:instrText xml:space="preserve"> PAGEREF _Toc457142386 \h </w:instrText>
        </w:r>
        <w:r w:rsidR="00533DDD" w:rsidRPr="00D5325C">
          <w:rPr>
            <w:rFonts w:asciiTheme="minorHAnsi" w:hAnsiTheme="minorHAnsi" w:cstheme="minorHAnsi"/>
            <w:noProof/>
            <w:webHidden/>
            <w:sz w:val="22"/>
            <w:szCs w:val="22"/>
          </w:rPr>
        </w:r>
        <w:r w:rsidR="00533DDD" w:rsidRPr="00D5325C">
          <w:rPr>
            <w:rFonts w:asciiTheme="minorHAnsi" w:hAnsiTheme="minorHAnsi" w:cstheme="minorHAnsi"/>
            <w:noProof/>
            <w:webHidden/>
            <w:sz w:val="22"/>
            <w:szCs w:val="22"/>
          </w:rPr>
          <w:fldChar w:fldCharType="separate"/>
        </w:r>
        <w:r w:rsidR="00533DDD" w:rsidRPr="00D5325C">
          <w:rPr>
            <w:rFonts w:asciiTheme="minorHAnsi" w:hAnsiTheme="minorHAnsi" w:cstheme="minorHAnsi"/>
            <w:noProof/>
            <w:webHidden/>
            <w:sz w:val="22"/>
            <w:szCs w:val="22"/>
          </w:rPr>
          <w:t>2</w:t>
        </w:r>
        <w:r w:rsidR="00533DDD" w:rsidRPr="00D5325C">
          <w:rPr>
            <w:rFonts w:asciiTheme="minorHAnsi" w:hAnsiTheme="minorHAnsi" w:cstheme="minorHAnsi"/>
            <w:noProof/>
            <w:webHidden/>
            <w:sz w:val="22"/>
            <w:szCs w:val="22"/>
          </w:rPr>
          <w:fldChar w:fldCharType="end"/>
        </w:r>
      </w:hyperlink>
    </w:p>
    <w:p w14:paraId="505C11B7"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87" w:history="1">
        <w:r w:rsidRPr="00D5325C">
          <w:rPr>
            <w:rStyle w:val="Hyperlnk"/>
            <w:rFonts w:asciiTheme="minorHAnsi" w:hAnsiTheme="minorHAnsi" w:cstheme="minorHAnsi"/>
            <w:noProof/>
            <w:sz w:val="22"/>
            <w:szCs w:val="22"/>
            <w:lang w:eastAsia="sv-SE"/>
          </w:rPr>
          <w:t>Miljöpolicy</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_Toc457142387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2</w:t>
        </w:r>
        <w:r w:rsidRPr="00D5325C">
          <w:rPr>
            <w:rFonts w:asciiTheme="minorHAnsi" w:hAnsiTheme="minorHAnsi" w:cstheme="minorHAnsi"/>
            <w:noProof/>
            <w:webHidden/>
            <w:sz w:val="22"/>
            <w:szCs w:val="22"/>
          </w:rPr>
          <w:fldChar w:fldCharType="end"/>
        </w:r>
      </w:hyperlink>
    </w:p>
    <w:p w14:paraId="7720750A"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88" w:history="1">
        <w:r w:rsidRPr="00D5325C">
          <w:rPr>
            <w:rStyle w:val="Hyperlnk"/>
            <w:rFonts w:asciiTheme="minorHAnsi" w:hAnsiTheme="minorHAnsi" w:cstheme="minorHAnsi"/>
            <w:noProof/>
            <w:sz w:val="22"/>
            <w:szCs w:val="22"/>
            <w:lang w:eastAsia="sv-SE"/>
          </w:rPr>
          <w:t>1 Orientering över projektet</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_Toc457142388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3</w:t>
        </w:r>
        <w:r w:rsidRPr="00D5325C">
          <w:rPr>
            <w:rFonts w:asciiTheme="minorHAnsi" w:hAnsiTheme="minorHAnsi" w:cstheme="minorHAnsi"/>
            <w:noProof/>
            <w:webHidden/>
            <w:sz w:val="22"/>
            <w:szCs w:val="22"/>
          </w:rPr>
          <w:fldChar w:fldCharType="end"/>
        </w:r>
      </w:hyperlink>
    </w:p>
    <w:p w14:paraId="3336FF7D"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89" w:history="1">
        <w:r w:rsidRPr="00D5325C">
          <w:rPr>
            <w:rStyle w:val="Hyperlnk"/>
            <w:rFonts w:asciiTheme="minorHAnsi" w:hAnsiTheme="minorHAnsi" w:cstheme="minorHAnsi"/>
            <w:noProof/>
            <w:sz w:val="22"/>
            <w:szCs w:val="22"/>
            <w:lang w:eastAsia="sv-SE"/>
          </w:rPr>
          <w:t>1.1 Allmänt</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_Toc457142389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3</w:t>
        </w:r>
        <w:r w:rsidRPr="00D5325C">
          <w:rPr>
            <w:rFonts w:asciiTheme="minorHAnsi" w:hAnsiTheme="minorHAnsi" w:cstheme="minorHAnsi"/>
            <w:noProof/>
            <w:webHidden/>
            <w:sz w:val="22"/>
            <w:szCs w:val="22"/>
          </w:rPr>
          <w:fldChar w:fldCharType="end"/>
        </w:r>
      </w:hyperlink>
    </w:p>
    <w:p w14:paraId="5FF425D1"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0" w:history="1">
        <w:r w:rsidRPr="00D5325C">
          <w:rPr>
            <w:rStyle w:val="Hyperlnk"/>
            <w:rFonts w:asciiTheme="minorHAnsi" w:hAnsiTheme="minorHAnsi" w:cstheme="minorHAnsi"/>
            <w:noProof/>
            <w:sz w:val="22"/>
            <w:szCs w:val="22"/>
            <w:lang w:eastAsia="sv-SE"/>
          </w:rPr>
          <w:t>1.2 Byggprojekt</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_Toc457142390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3</w:t>
        </w:r>
        <w:r w:rsidRPr="00D5325C">
          <w:rPr>
            <w:rFonts w:asciiTheme="minorHAnsi" w:hAnsiTheme="minorHAnsi" w:cstheme="minorHAnsi"/>
            <w:noProof/>
            <w:webHidden/>
            <w:sz w:val="22"/>
            <w:szCs w:val="22"/>
          </w:rPr>
          <w:fldChar w:fldCharType="end"/>
        </w:r>
      </w:hyperlink>
    </w:p>
    <w:p w14:paraId="345BA0BD"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1" w:history="1">
        <w:r w:rsidRPr="00D5325C">
          <w:rPr>
            <w:rStyle w:val="Hyperlnk"/>
            <w:rFonts w:asciiTheme="minorHAnsi" w:hAnsiTheme="minorHAnsi" w:cstheme="minorHAnsi"/>
            <w:noProof/>
            <w:sz w:val="22"/>
            <w:szCs w:val="22"/>
            <w:lang w:eastAsia="sv-SE"/>
          </w:rPr>
          <w:t>1.3 Miljöaspekter</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_Toc457142391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3</w:t>
        </w:r>
        <w:r w:rsidRPr="00D5325C">
          <w:rPr>
            <w:rFonts w:asciiTheme="minorHAnsi" w:hAnsiTheme="minorHAnsi" w:cstheme="minorHAnsi"/>
            <w:noProof/>
            <w:webHidden/>
            <w:sz w:val="22"/>
            <w:szCs w:val="22"/>
          </w:rPr>
          <w:fldChar w:fldCharType="end"/>
        </w:r>
      </w:hyperlink>
    </w:p>
    <w:p w14:paraId="3A323605"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2" w:history="1">
        <w:r w:rsidRPr="00D5325C">
          <w:rPr>
            <w:rStyle w:val="Hyperlnk"/>
            <w:rFonts w:asciiTheme="minorHAnsi" w:hAnsiTheme="minorHAnsi" w:cstheme="minorHAnsi"/>
            <w:noProof/>
            <w:sz w:val="22"/>
            <w:szCs w:val="22"/>
            <w:lang w:eastAsia="sv-SE"/>
          </w:rPr>
          <w:t>1.4 Källsortering</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_Toc457142392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3</w:t>
        </w:r>
        <w:r w:rsidRPr="00D5325C">
          <w:rPr>
            <w:rFonts w:asciiTheme="minorHAnsi" w:hAnsiTheme="minorHAnsi" w:cstheme="minorHAnsi"/>
            <w:noProof/>
            <w:webHidden/>
            <w:sz w:val="22"/>
            <w:szCs w:val="22"/>
          </w:rPr>
          <w:fldChar w:fldCharType="end"/>
        </w:r>
      </w:hyperlink>
    </w:p>
    <w:p w14:paraId="334F42F8"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3" w:history="1">
        <w:r w:rsidRPr="00D5325C">
          <w:rPr>
            <w:rStyle w:val="Hyperlnk"/>
            <w:rFonts w:asciiTheme="minorHAnsi" w:hAnsiTheme="minorHAnsi" w:cstheme="minorHAnsi"/>
            <w:noProof/>
            <w:sz w:val="22"/>
            <w:szCs w:val="22"/>
            <w:lang w:eastAsia="sv-SE"/>
          </w:rPr>
          <w:t>1.5 Kemikalier</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_Toc457142393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3</w:t>
        </w:r>
        <w:r w:rsidRPr="00D5325C">
          <w:rPr>
            <w:rFonts w:asciiTheme="minorHAnsi" w:hAnsiTheme="minorHAnsi" w:cstheme="minorHAnsi"/>
            <w:noProof/>
            <w:webHidden/>
            <w:sz w:val="22"/>
            <w:szCs w:val="22"/>
          </w:rPr>
          <w:fldChar w:fldCharType="end"/>
        </w:r>
      </w:hyperlink>
    </w:p>
    <w:p w14:paraId="02C9062E"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4" w:history="1">
        <w:r w:rsidRPr="00D5325C">
          <w:rPr>
            <w:rStyle w:val="Hyperlnk"/>
            <w:rFonts w:asciiTheme="minorHAnsi" w:hAnsiTheme="minorHAnsi" w:cstheme="minorHAnsi"/>
            <w:noProof/>
            <w:sz w:val="22"/>
            <w:szCs w:val="22"/>
            <w:lang w:eastAsia="sv-SE"/>
          </w:rPr>
          <w:t>1.6 Miljö lagar och andra krav</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_Toc457142394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4</w:t>
        </w:r>
        <w:r w:rsidRPr="00D5325C">
          <w:rPr>
            <w:rFonts w:asciiTheme="minorHAnsi" w:hAnsiTheme="minorHAnsi" w:cstheme="minorHAnsi"/>
            <w:noProof/>
            <w:webHidden/>
            <w:sz w:val="22"/>
            <w:szCs w:val="22"/>
          </w:rPr>
          <w:fldChar w:fldCharType="end"/>
        </w:r>
      </w:hyperlink>
    </w:p>
    <w:p w14:paraId="74FEBD44"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5" w:history="1">
        <w:r w:rsidRPr="00D5325C">
          <w:rPr>
            <w:rStyle w:val="Hyperlnk"/>
            <w:rFonts w:asciiTheme="minorHAnsi" w:hAnsiTheme="minorHAnsi" w:cstheme="minorHAnsi"/>
            <w:noProof/>
            <w:sz w:val="22"/>
            <w:szCs w:val="22"/>
            <w:lang w:eastAsia="sv-SE"/>
          </w:rPr>
          <w:t>1.7</w:t>
        </w:r>
        <w:r w:rsidRPr="00D5325C">
          <w:rPr>
            <w:rStyle w:val="Hyperlnk"/>
            <w:rFonts w:asciiTheme="minorHAnsi" w:hAnsiTheme="minorHAnsi" w:cstheme="minorHAnsi"/>
            <w:i/>
            <w:iCs/>
            <w:noProof/>
            <w:sz w:val="22"/>
            <w:szCs w:val="22"/>
            <w:lang w:eastAsia="sv-SE"/>
          </w:rPr>
          <w:t xml:space="preserve"> </w:t>
        </w:r>
        <w:r w:rsidRPr="00D5325C">
          <w:rPr>
            <w:rStyle w:val="Hyperlnk"/>
            <w:rFonts w:asciiTheme="minorHAnsi" w:hAnsiTheme="minorHAnsi" w:cstheme="minorHAnsi"/>
            <w:noProof/>
            <w:sz w:val="22"/>
            <w:szCs w:val="22"/>
            <w:lang w:eastAsia="sv-SE"/>
          </w:rPr>
          <w:t>Organisationsstruktur och ansvar</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_Toc457142395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4</w:t>
        </w:r>
        <w:r w:rsidRPr="00D5325C">
          <w:rPr>
            <w:rFonts w:asciiTheme="minorHAnsi" w:hAnsiTheme="minorHAnsi" w:cstheme="minorHAnsi"/>
            <w:noProof/>
            <w:webHidden/>
            <w:sz w:val="22"/>
            <w:szCs w:val="22"/>
          </w:rPr>
          <w:fldChar w:fldCharType="end"/>
        </w:r>
      </w:hyperlink>
    </w:p>
    <w:p w14:paraId="6BAFE080"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6" w:history="1">
        <w:r w:rsidRPr="00D5325C">
          <w:rPr>
            <w:rStyle w:val="Hyperlnk"/>
            <w:rFonts w:asciiTheme="minorHAnsi" w:hAnsiTheme="minorHAnsi" w:cstheme="minorHAnsi"/>
            <w:noProof/>
            <w:sz w:val="22"/>
            <w:szCs w:val="22"/>
            <w:lang w:eastAsia="sv-SE"/>
          </w:rPr>
          <w:t>1.8 Utbildning, medvetenhet och kompetens</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_Toc457142396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4</w:t>
        </w:r>
        <w:r w:rsidRPr="00D5325C">
          <w:rPr>
            <w:rFonts w:asciiTheme="minorHAnsi" w:hAnsiTheme="minorHAnsi" w:cstheme="minorHAnsi"/>
            <w:noProof/>
            <w:webHidden/>
            <w:sz w:val="22"/>
            <w:szCs w:val="22"/>
          </w:rPr>
          <w:fldChar w:fldCharType="end"/>
        </w:r>
      </w:hyperlink>
    </w:p>
    <w:p w14:paraId="55447693"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7" w:history="1">
        <w:r w:rsidRPr="00D5325C">
          <w:rPr>
            <w:rStyle w:val="Hyperlnk"/>
            <w:rFonts w:asciiTheme="minorHAnsi" w:hAnsiTheme="minorHAnsi" w:cstheme="minorHAnsi"/>
            <w:noProof/>
            <w:sz w:val="22"/>
            <w:szCs w:val="22"/>
            <w:lang w:eastAsia="sv-SE"/>
          </w:rPr>
          <w:t>1.9 Kommunikation</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_Toc457142397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4</w:t>
        </w:r>
        <w:r w:rsidRPr="00D5325C">
          <w:rPr>
            <w:rFonts w:asciiTheme="minorHAnsi" w:hAnsiTheme="minorHAnsi" w:cstheme="minorHAnsi"/>
            <w:noProof/>
            <w:webHidden/>
            <w:sz w:val="22"/>
            <w:szCs w:val="22"/>
          </w:rPr>
          <w:fldChar w:fldCharType="end"/>
        </w:r>
      </w:hyperlink>
    </w:p>
    <w:p w14:paraId="3E85CAC8"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8" w:history="1">
        <w:r w:rsidRPr="00D5325C">
          <w:rPr>
            <w:rStyle w:val="Hyperlnk"/>
            <w:rFonts w:asciiTheme="minorHAnsi" w:hAnsiTheme="minorHAnsi" w:cstheme="minorHAnsi"/>
            <w:noProof/>
            <w:sz w:val="22"/>
            <w:szCs w:val="22"/>
            <w:lang w:eastAsia="sv-SE"/>
          </w:rPr>
          <w:t>1.10 Dokumentation av miljöplan</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_Toc457142398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4</w:t>
        </w:r>
        <w:r w:rsidRPr="00D5325C">
          <w:rPr>
            <w:rFonts w:asciiTheme="minorHAnsi" w:hAnsiTheme="minorHAnsi" w:cstheme="minorHAnsi"/>
            <w:noProof/>
            <w:webHidden/>
            <w:sz w:val="22"/>
            <w:szCs w:val="22"/>
          </w:rPr>
          <w:fldChar w:fldCharType="end"/>
        </w:r>
      </w:hyperlink>
    </w:p>
    <w:p w14:paraId="2DC12B48"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399" w:history="1">
        <w:r w:rsidRPr="00D5325C">
          <w:rPr>
            <w:rStyle w:val="Hyperlnk"/>
            <w:rFonts w:asciiTheme="minorHAnsi" w:hAnsiTheme="minorHAnsi" w:cstheme="minorHAnsi"/>
            <w:noProof/>
            <w:sz w:val="22"/>
            <w:szCs w:val="22"/>
            <w:lang w:eastAsia="sv-SE"/>
          </w:rPr>
          <w:t>1.11 Dokumentstyrning</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_Toc457142399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4</w:t>
        </w:r>
        <w:r w:rsidRPr="00D5325C">
          <w:rPr>
            <w:rFonts w:asciiTheme="minorHAnsi" w:hAnsiTheme="minorHAnsi" w:cstheme="minorHAnsi"/>
            <w:noProof/>
            <w:webHidden/>
            <w:sz w:val="22"/>
            <w:szCs w:val="22"/>
          </w:rPr>
          <w:fldChar w:fldCharType="end"/>
        </w:r>
      </w:hyperlink>
    </w:p>
    <w:p w14:paraId="66A62DB7"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400" w:history="1">
        <w:r w:rsidRPr="00D5325C">
          <w:rPr>
            <w:rStyle w:val="Hyperlnk"/>
            <w:rFonts w:asciiTheme="minorHAnsi" w:hAnsiTheme="minorHAnsi" w:cstheme="minorHAnsi"/>
            <w:noProof/>
            <w:sz w:val="22"/>
            <w:szCs w:val="22"/>
            <w:lang w:eastAsia="sv-SE"/>
          </w:rPr>
          <w:t>1.12 Verksamhetsstyrning</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_Toc457142400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4</w:t>
        </w:r>
        <w:r w:rsidRPr="00D5325C">
          <w:rPr>
            <w:rFonts w:asciiTheme="minorHAnsi" w:hAnsiTheme="minorHAnsi" w:cstheme="minorHAnsi"/>
            <w:noProof/>
            <w:webHidden/>
            <w:sz w:val="22"/>
            <w:szCs w:val="22"/>
          </w:rPr>
          <w:fldChar w:fldCharType="end"/>
        </w:r>
      </w:hyperlink>
    </w:p>
    <w:p w14:paraId="1034A70A"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401" w:history="1">
        <w:r w:rsidRPr="00D5325C">
          <w:rPr>
            <w:rStyle w:val="Hyperlnk"/>
            <w:rFonts w:asciiTheme="minorHAnsi" w:hAnsiTheme="minorHAnsi" w:cstheme="minorHAnsi"/>
            <w:noProof/>
            <w:sz w:val="22"/>
            <w:szCs w:val="22"/>
            <w:lang w:eastAsia="sv-SE"/>
          </w:rPr>
          <w:t>1.13 Nödlägesberedskap</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_Toc457142401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4</w:t>
        </w:r>
        <w:r w:rsidRPr="00D5325C">
          <w:rPr>
            <w:rFonts w:asciiTheme="minorHAnsi" w:hAnsiTheme="minorHAnsi" w:cstheme="minorHAnsi"/>
            <w:noProof/>
            <w:webHidden/>
            <w:sz w:val="22"/>
            <w:szCs w:val="22"/>
          </w:rPr>
          <w:fldChar w:fldCharType="end"/>
        </w:r>
      </w:hyperlink>
    </w:p>
    <w:p w14:paraId="4EF8F124"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402" w:history="1">
        <w:r w:rsidRPr="00D5325C">
          <w:rPr>
            <w:rStyle w:val="Hyperlnk"/>
            <w:rFonts w:asciiTheme="minorHAnsi" w:hAnsiTheme="minorHAnsi" w:cstheme="minorHAnsi"/>
            <w:noProof/>
            <w:sz w:val="22"/>
            <w:szCs w:val="22"/>
            <w:lang w:eastAsia="sv-SE"/>
          </w:rPr>
          <w:t>1.14 Egenkontroll för miljö</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_Toc457142402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5</w:t>
        </w:r>
        <w:r w:rsidRPr="00D5325C">
          <w:rPr>
            <w:rFonts w:asciiTheme="minorHAnsi" w:hAnsiTheme="minorHAnsi" w:cstheme="minorHAnsi"/>
            <w:noProof/>
            <w:webHidden/>
            <w:sz w:val="22"/>
            <w:szCs w:val="22"/>
          </w:rPr>
          <w:fldChar w:fldCharType="end"/>
        </w:r>
      </w:hyperlink>
    </w:p>
    <w:p w14:paraId="3F47C8FF"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403" w:history="1">
        <w:r w:rsidRPr="00D5325C">
          <w:rPr>
            <w:rStyle w:val="Hyperlnk"/>
            <w:rFonts w:asciiTheme="minorHAnsi" w:hAnsiTheme="minorHAnsi" w:cstheme="minorHAnsi"/>
            <w:noProof/>
            <w:sz w:val="22"/>
            <w:szCs w:val="22"/>
            <w:lang w:eastAsia="sv-SE"/>
          </w:rPr>
          <w:t>1.15 Avvikelser</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_Toc457142403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5</w:t>
        </w:r>
        <w:r w:rsidRPr="00D5325C">
          <w:rPr>
            <w:rFonts w:asciiTheme="minorHAnsi" w:hAnsiTheme="minorHAnsi" w:cstheme="minorHAnsi"/>
            <w:noProof/>
            <w:webHidden/>
            <w:sz w:val="22"/>
            <w:szCs w:val="22"/>
          </w:rPr>
          <w:fldChar w:fldCharType="end"/>
        </w:r>
      </w:hyperlink>
    </w:p>
    <w:p w14:paraId="3FF6AD16"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404" w:history="1">
        <w:r w:rsidRPr="00D5325C">
          <w:rPr>
            <w:rStyle w:val="Hyperlnk"/>
            <w:rFonts w:asciiTheme="minorHAnsi" w:hAnsiTheme="minorHAnsi" w:cstheme="minorHAnsi"/>
            <w:noProof/>
            <w:sz w:val="22"/>
            <w:szCs w:val="22"/>
            <w:lang w:eastAsia="sv-SE"/>
          </w:rPr>
          <w:t>1.16 Miljörådgivare och säkerhetsrådgivare</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_Toc457142404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5</w:t>
        </w:r>
        <w:r w:rsidRPr="00D5325C">
          <w:rPr>
            <w:rFonts w:asciiTheme="minorHAnsi" w:hAnsiTheme="minorHAnsi" w:cstheme="minorHAnsi"/>
            <w:noProof/>
            <w:webHidden/>
            <w:sz w:val="22"/>
            <w:szCs w:val="22"/>
          </w:rPr>
          <w:fldChar w:fldCharType="end"/>
        </w:r>
      </w:hyperlink>
    </w:p>
    <w:p w14:paraId="755B05A6" w14:textId="77777777" w:rsidR="00533DDD" w:rsidRPr="00D5325C" w:rsidRDefault="00533DDD" w:rsidP="00D5325C">
      <w:pPr>
        <w:pStyle w:val="Innehll1"/>
        <w:tabs>
          <w:tab w:val="right" w:leader="dot" w:pos="9059"/>
        </w:tabs>
        <w:rPr>
          <w:rFonts w:asciiTheme="minorHAnsi" w:eastAsiaTheme="minorEastAsia" w:hAnsiTheme="minorHAnsi" w:cstheme="minorHAnsi"/>
          <w:noProof/>
          <w:sz w:val="22"/>
          <w:szCs w:val="22"/>
          <w:lang w:eastAsia="sv-SE"/>
        </w:rPr>
      </w:pPr>
      <w:hyperlink w:anchor="_Toc457142405" w:history="1">
        <w:r w:rsidRPr="00D5325C">
          <w:rPr>
            <w:rStyle w:val="Hyperlnk"/>
            <w:rFonts w:asciiTheme="minorHAnsi" w:hAnsiTheme="minorHAnsi" w:cstheme="minorHAnsi"/>
            <w:noProof/>
            <w:sz w:val="22"/>
            <w:szCs w:val="22"/>
            <w:lang w:eastAsia="sv-SE"/>
          </w:rPr>
          <w:t>1.17 Redovisande dokument</w:t>
        </w:r>
        <w:r w:rsidRPr="00D5325C">
          <w:rPr>
            <w:rFonts w:asciiTheme="minorHAnsi" w:hAnsiTheme="minorHAnsi" w:cstheme="minorHAnsi"/>
            <w:noProof/>
            <w:webHidden/>
            <w:sz w:val="22"/>
            <w:szCs w:val="22"/>
          </w:rPr>
          <w:tab/>
        </w:r>
        <w:r w:rsidRPr="00D5325C">
          <w:rPr>
            <w:rFonts w:asciiTheme="minorHAnsi" w:hAnsiTheme="minorHAnsi" w:cstheme="minorHAnsi"/>
            <w:noProof/>
            <w:webHidden/>
            <w:sz w:val="22"/>
            <w:szCs w:val="22"/>
          </w:rPr>
          <w:fldChar w:fldCharType="begin"/>
        </w:r>
        <w:r w:rsidRPr="00D5325C">
          <w:rPr>
            <w:rFonts w:asciiTheme="minorHAnsi" w:hAnsiTheme="minorHAnsi" w:cstheme="minorHAnsi"/>
            <w:noProof/>
            <w:webHidden/>
            <w:sz w:val="22"/>
            <w:szCs w:val="22"/>
          </w:rPr>
          <w:instrText xml:space="preserve"> PAGEREF _Toc457142405 \h </w:instrText>
        </w:r>
        <w:r w:rsidRPr="00D5325C">
          <w:rPr>
            <w:rFonts w:asciiTheme="minorHAnsi" w:hAnsiTheme="minorHAnsi" w:cstheme="minorHAnsi"/>
            <w:noProof/>
            <w:webHidden/>
            <w:sz w:val="22"/>
            <w:szCs w:val="22"/>
          </w:rPr>
        </w:r>
        <w:r w:rsidRPr="00D5325C">
          <w:rPr>
            <w:rFonts w:asciiTheme="minorHAnsi" w:hAnsiTheme="minorHAnsi" w:cstheme="minorHAnsi"/>
            <w:noProof/>
            <w:webHidden/>
            <w:sz w:val="22"/>
            <w:szCs w:val="22"/>
          </w:rPr>
          <w:fldChar w:fldCharType="separate"/>
        </w:r>
        <w:r w:rsidRPr="00D5325C">
          <w:rPr>
            <w:rFonts w:asciiTheme="minorHAnsi" w:hAnsiTheme="minorHAnsi" w:cstheme="minorHAnsi"/>
            <w:noProof/>
            <w:webHidden/>
            <w:sz w:val="22"/>
            <w:szCs w:val="22"/>
          </w:rPr>
          <w:t>5</w:t>
        </w:r>
        <w:r w:rsidRPr="00D5325C">
          <w:rPr>
            <w:rFonts w:asciiTheme="minorHAnsi" w:hAnsiTheme="minorHAnsi" w:cstheme="minorHAnsi"/>
            <w:noProof/>
            <w:webHidden/>
            <w:sz w:val="22"/>
            <w:szCs w:val="22"/>
          </w:rPr>
          <w:fldChar w:fldCharType="end"/>
        </w:r>
      </w:hyperlink>
    </w:p>
    <w:p w14:paraId="3FF49748" w14:textId="77777777" w:rsidR="0018429E" w:rsidRPr="00D5325C" w:rsidRDefault="0018429E" w:rsidP="00D5325C">
      <w:pPr>
        <w:rPr>
          <w:rFonts w:asciiTheme="minorHAnsi" w:hAnsiTheme="minorHAnsi" w:cstheme="minorHAnsi"/>
          <w:sz w:val="22"/>
          <w:szCs w:val="22"/>
        </w:rPr>
      </w:pPr>
      <w:r w:rsidRPr="00D5325C">
        <w:rPr>
          <w:rFonts w:asciiTheme="minorHAnsi" w:hAnsiTheme="minorHAnsi" w:cstheme="minorHAnsi"/>
          <w:b/>
          <w:bCs/>
          <w:sz w:val="22"/>
          <w:szCs w:val="22"/>
        </w:rPr>
        <w:fldChar w:fldCharType="end"/>
      </w:r>
    </w:p>
    <w:p w14:paraId="255C873D" w14:textId="77777777" w:rsidR="00511EB6" w:rsidRPr="00D5325C" w:rsidRDefault="004850AA" w:rsidP="00D5325C">
      <w:pPr>
        <w:pStyle w:val="Rubrik1"/>
        <w:rPr>
          <w:rFonts w:asciiTheme="minorHAnsi" w:hAnsiTheme="minorHAnsi" w:cstheme="minorHAnsi"/>
          <w:sz w:val="22"/>
          <w:szCs w:val="22"/>
          <w:lang w:eastAsia="sv-SE"/>
        </w:rPr>
      </w:pPr>
      <w:r w:rsidRPr="00D5325C">
        <w:rPr>
          <w:rFonts w:asciiTheme="minorHAnsi" w:hAnsiTheme="minorHAnsi" w:cstheme="minorHAnsi"/>
          <w:sz w:val="22"/>
          <w:szCs w:val="22"/>
          <w:lang w:eastAsia="sv-SE"/>
        </w:rPr>
        <w:br w:type="page"/>
      </w:r>
      <w:bookmarkStart w:id="0" w:name="_Toc457142386"/>
      <w:r w:rsidR="00511EB6" w:rsidRPr="00D5325C">
        <w:rPr>
          <w:rFonts w:asciiTheme="minorHAnsi" w:hAnsiTheme="minorHAnsi" w:cstheme="minorHAnsi"/>
          <w:sz w:val="22"/>
          <w:szCs w:val="22"/>
          <w:lang w:eastAsia="sv-SE"/>
        </w:rPr>
        <w:t>Inledning</w:t>
      </w:r>
      <w:bookmarkEnd w:id="0"/>
    </w:p>
    <w:p w14:paraId="69BD0015" w14:textId="77777777" w:rsidR="00511EB6" w:rsidRPr="00D5325C" w:rsidRDefault="00511EB6" w:rsidP="00D5325C">
      <w:pPr>
        <w:widowControl w:val="0"/>
        <w:suppressAutoHyphens w:val="0"/>
        <w:autoSpaceDE w:val="0"/>
        <w:autoSpaceDN w:val="0"/>
        <w:adjustRightInd w:val="0"/>
        <w:jc w:val="center"/>
        <w:rPr>
          <w:rFonts w:asciiTheme="minorHAnsi" w:hAnsiTheme="minorHAnsi" w:cstheme="minorHAnsi"/>
          <w:sz w:val="22"/>
          <w:szCs w:val="22"/>
          <w:lang w:eastAsia="sv-SE"/>
        </w:rPr>
      </w:pPr>
    </w:p>
    <w:p w14:paraId="12B90611" w14:textId="77777777" w:rsidR="00511EB6" w:rsidRPr="00D5325C" w:rsidRDefault="00511EB6" w:rsidP="00D5325C">
      <w:pPr>
        <w:widowControl w:val="0"/>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För att miljöplanen skall uppfylla de specificerade kraven för projektet har uppmärksamhet ägnats åt</w:t>
      </w:r>
      <w:r w:rsidR="00BE50E1" w:rsidRPr="00D5325C">
        <w:rPr>
          <w:rFonts w:asciiTheme="minorHAnsi" w:hAnsiTheme="minorHAnsi" w:cstheme="minorHAnsi"/>
          <w:sz w:val="22"/>
          <w:szCs w:val="22"/>
          <w:lang w:eastAsia="sv-SE"/>
        </w:rPr>
        <w:t xml:space="preserve"> att</w:t>
      </w:r>
      <w:r w:rsidRPr="00D5325C">
        <w:rPr>
          <w:rFonts w:asciiTheme="minorHAnsi" w:hAnsiTheme="minorHAnsi" w:cstheme="minorHAnsi"/>
          <w:sz w:val="22"/>
          <w:szCs w:val="22"/>
          <w:lang w:eastAsia="sv-SE"/>
        </w:rPr>
        <w:t>:</w:t>
      </w:r>
    </w:p>
    <w:p w14:paraId="5F2A64E2" w14:textId="77777777" w:rsidR="00511EB6" w:rsidRPr="00D5325C" w:rsidRDefault="00511EB6" w:rsidP="00D5325C">
      <w:pPr>
        <w:widowControl w:val="0"/>
        <w:suppressAutoHyphens w:val="0"/>
        <w:autoSpaceDE w:val="0"/>
        <w:autoSpaceDN w:val="0"/>
        <w:adjustRightInd w:val="0"/>
        <w:rPr>
          <w:rFonts w:asciiTheme="minorHAnsi" w:hAnsiTheme="minorHAnsi" w:cstheme="minorHAnsi"/>
          <w:sz w:val="22"/>
          <w:szCs w:val="22"/>
          <w:lang w:eastAsia="sv-SE"/>
        </w:rPr>
      </w:pPr>
    </w:p>
    <w:p w14:paraId="786D2078" w14:textId="77777777" w:rsidR="00511EB6" w:rsidRPr="00D5325C" w:rsidRDefault="00511EB6" w:rsidP="00D5325C">
      <w:pPr>
        <w:widowControl w:val="0"/>
        <w:numPr>
          <w:ilvl w:val="0"/>
          <w:numId w:val="39"/>
        </w:num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Kontinuerlig utveckling</w:t>
      </w:r>
      <w:r w:rsidR="00E2439C" w:rsidRPr="00D5325C">
        <w:rPr>
          <w:rFonts w:asciiTheme="minorHAnsi" w:hAnsiTheme="minorHAnsi" w:cstheme="minorHAnsi"/>
          <w:sz w:val="22"/>
          <w:szCs w:val="22"/>
          <w:lang w:eastAsia="sv-SE"/>
        </w:rPr>
        <w:t xml:space="preserve"> och uppdatera</w:t>
      </w:r>
      <w:r w:rsidRPr="00D5325C">
        <w:rPr>
          <w:rFonts w:asciiTheme="minorHAnsi" w:hAnsiTheme="minorHAnsi" w:cstheme="minorHAnsi"/>
          <w:sz w:val="22"/>
          <w:szCs w:val="22"/>
          <w:lang w:eastAsia="sv-SE"/>
        </w:rPr>
        <w:t xml:space="preserve"> av miljöplanen</w:t>
      </w:r>
    </w:p>
    <w:p w14:paraId="0D838ACA" w14:textId="77777777" w:rsidR="00511EB6" w:rsidRPr="00D5325C" w:rsidRDefault="00511EB6" w:rsidP="00D5325C">
      <w:pPr>
        <w:widowControl w:val="0"/>
        <w:numPr>
          <w:ilvl w:val="0"/>
          <w:numId w:val="39"/>
        </w:num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Kontinuerligt identifiera miljöaspekterna på byggarbetsplatsen</w:t>
      </w:r>
    </w:p>
    <w:p w14:paraId="0A703024" w14:textId="77777777" w:rsidR="00511EB6" w:rsidRPr="00D5325C" w:rsidRDefault="00511EB6" w:rsidP="00D5325C">
      <w:pPr>
        <w:widowControl w:val="0"/>
        <w:numPr>
          <w:ilvl w:val="0"/>
          <w:numId w:val="39"/>
        </w:num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I god tid identifiera alla miljöl</w:t>
      </w:r>
      <w:r w:rsidR="000B3DCA" w:rsidRPr="00D5325C">
        <w:rPr>
          <w:rFonts w:asciiTheme="minorHAnsi" w:hAnsiTheme="minorHAnsi" w:cstheme="minorHAnsi"/>
          <w:sz w:val="22"/>
          <w:szCs w:val="22"/>
          <w:lang w:eastAsia="sv-SE"/>
        </w:rPr>
        <w:t>agar och andra krav i projektet</w:t>
      </w:r>
    </w:p>
    <w:p w14:paraId="0CF396DE" w14:textId="77777777" w:rsidR="00511EB6" w:rsidRPr="00D5325C" w:rsidRDefault="00511EB6" w:rsidP="00D5325C">
      <w:pPr>
        <w:widowControl w:val="0"/>
        <w:numPr>
          <w:ilvl w:val="0"/>
          <w:numId w:val="39"/>
        </w:num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Kontinuerligt säkerställa samstämmighet mellan</w:t>
      </w:r>
      <w:r w:rsidR="000B3DCA" w:rsidRPr="00D5325C">
        <w:rPr>
          <w:rFonts w:asciiTheme="minorHAnsi" w:hAnsiTheme="minorHAnsi" w:cstheme="minorHAnsi"/>
          <w:sz w:val="22"/>
          <w:szCs w:val="22"/>
          <w:lang w:eastAsia="sv-SE"/>
        </w:rPr>
        <w:t xml:space="preserve"> olika enheter i (Företagsnamn)</w:t>
      </w:r>
    </w:p>
    <w:p w14:paraId="77EF888E" w14:textId="77777777" w:rsidR="005F503D" w:rsidRPr="00D5325C" w:rsidRDefault="003169AC" w:rsidP="00D5325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uppressAutoHyphens w:val="0"/>
        <w:autoSpaceDE w:val="0"/>
        <w:autoSpaceDN w:val="0"/>
        <w:adjustRightInd w:val="0"/>
        <w:rPr>
          <w:rFonts w:asciiTheme="minorHAnsi" w:hAnsiTheme="minorHAnsi" w:cstheme="minorHAnsi"/>
          <w:b/>
          <w:sz w:val="22"/>
          <w:szCs w:val="22"/>
          <w:lang w:eastAsia="sv-SE"/>
        </w:rPr>
      </w:pPr>
      <w:r w:rsidRPr="00D5325C">
        <w:rPr>
          <w:rFonts w:asciiTheme="minorHAnsi" w:hAnsiTheme="minorHAnsi" w:cstheme="minorHAnsi"/>
          <w:sz w:val="22"/>
          <w:szCs w:val="22"/>
          <w:lang w:eastAsia="sv-SE"/>
        </w:rPr>
        <w:t> </w:t>
      </w:r>
    </w:p>
    <w:p w14:paraId="3B569B7C" w14:textId="77777777" w:rsidR="005F503D" w:rsidRPr="00D5325C" w:rsidRDefault="005F503D" w:rsidP="00D5325C">
      <w:pPr>
        <w:pStyle w:val="Rubrik1"/>
        <w:rPr>
          <w:rFonts w:asciiTheme="minorHAnsi" w:hAnsiTheme="minorHAnsi" w:cstheme="minorHAnsi"/>
          <w:sz w:val="22"/>
          <w:szCs w:val="22"/>
          <w:lang w:eastAsia="sv-SE"/>
        </w:rPr>
      </w:pPr>
      <w:bookmarkStart w:id="1" w:name="_Toc457142387"/>
      <w:r w:rsidRPr="00D5325C">
        <w:rPr>
          <w:rFonts w:asciiTheme="minorHAnsi" w:hAnsiTheme="minorHAnsi" w:cstheme="minorHAnsi"/>
          <w:sz w:val="22"/>
          <w:szCs w:val="22"/>
          <w:lang w:eastAsia="sv-SE"/>
        </w:rPr>
        <w:t>Miljöpolicy</w:t>
      </w:r>
      <w:bookmarkEnd w:id="1"/>
    </w:p>
    <w:p w14:paraId="0497AD1B" w14:textId="77777777" w:rsidR="005F503D" w:rsidRPr="00D5325C" w:rsidRDefault="005F503D" w:rsidP="00D5325C">
      <w:pPr>
        <w:widowControl w:val="0"/>
        <w:autoSpaceDE w:val="0"/>
        <w:autoSpaceDN w:val="0"/>
        <w:adjustRightInd w:val="0"/>
        <w:rPr>
          <w:rFonts w:asciiTheme="minorHAnsi" w:hAnsiTheme="minorHAnsi" w:cstheme="minorHAnsi"/>
          <w:sz w:val="22"/>
          <w:szCs w:val="22"/>
        </w:rPr>
      </w:pPr>
    </w:p>
    <w:p w14:paraId="49D89C1B" w14:textId="77777777" w:rsidR="005F503D" w:rsidRPr="00D5325C" w:rsidRDefault="005F503D" w:rsidP="00D5325C">
      <w:pPr>
        <w:widowControl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lang w:eastAsia="sv-SE"/>
        </w:rPr>
        <w:t>I (Företagsnamn)</w:t>
      </w:r>
      <w:r w:rsidRPr="00D5325C">
        <w:rPr>
          <w:rFonts w:asciiTheme="minorHAnsi" w:hAnsiTheme="minorHAnsi" w:cstheme="minorHAnsi"/>
          <w:sz w:val="22"/>
          <w:szCs w:val="22"/>
        </w:rPr>
        <w:t xml:space="preserve"> är det naturligt att arbeta för ett långsiktigt hållbart samhälle. </w:t>
      </w:r>
    </w:p>
    <w:p w14:paraId="15E99399" w14:textId="77777777" w:rsidR="005F503D" w:rsidRPr="00D5325C" w:rsidRDefault="005F503D" w:rsidP="00D5325C">
      <w:pPr>
        <w:widowControl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Genom vårt miljöengagemang tar vi vårt delade ansvar för att kommande generationer ges möjlighet att uppleva och njuta av frisk luft, rent vatten, biologisk mångfald och en levande natur.</w:t>
      </w:r>
      <w:r w:rsidR="00E2439C" w:rsidRPr="00D5325C">
        <w:rPr>
          <w:rFonts w:asciiTheme="minorHAnsi" w:hAnsiTheme="minorHAnsi" w:cstheme="minorHAnsi"/>
          <w:sz w:val="22"/>
          <w:szCs w:val="22"/>
        </w:rPr>
        <w:t xml:space="preserve"> </w:t>
      </w:r>
      <w:r w:rsidRPr="00D5325C">
        <w:rPr>
          <w:rFonts w:asciiTheme="minorHAnsi" w:hAnsiTheme="minorHAnsi" w:cstheme="minorHAnsi"/>
          <w:sz w:val="22"/>
          <w:szCs w:val="22"/>
        </w:rPr>
        <w:t xml:space="preserve">Alla inom </w:t>
      </w:r>
      <w:r w:rsidRPr="00D5325C">
        <w:rPr>
          <w:rFonts w:asciiTheme="minorHAnsi" w:hAnsiTheme="minorHAnsi" w:cstheme="minorHAnsi"/>
          <w:sz w:val="22"/>
          <w:szCs w:val="22"/>
          <w:lang w:eastAsia="sv-SE"/>
        </w:rPr>
        <w:t>(Företagsnamn)</w:t>
      </w:r>
      <w:r w:rsidRPr="00D5325C">
        <w:rPr>
          <w:rFonts w:asciiTheme="minorHAnsi" w:hAnsiTheme="minorHAnsi" w:cstheme="minorHAnsi"/>
          <w:sz w:val="22"/>
          <w:szCs w:val="22"/>
        </w:rPr>
        <w:t xml:space="preserve"> tar ett gemensamt ansvar för miljön och miljöarbetet är en viktig del av vår byggverksamhet. Vi bygger vårt miljöarbete på att alla medarbetare, kunder och samarbetspartners arbetar för samhällets långsiktiga utveckling. Genom ett aktivt miljöarbete förebygger vi </w:t>
      </w:r>
      <w:r w:rsidRPr="00D5325C">
        <w:rPr>
          <w:rFonts w:asciiTheme="minorHAnsi" w:hAnsiTheme="minorHAnsi" w:cstheme="minorHAnsi"/>
          <w:sz w:val="22"/>
          <w:szCs w:val="22"/>
          <w:lang w:eastAsia="sv-SE"/>
        </w:rPr>
        <w:t>(Företagsnamn):</w:t>
      </w:r>
      <w:r w:rsidRPr="00D5325C">
        <w:rPr>
          <w:rFonts w:asciiTheme="minorHAnsi" w:hAnsiTheme="minorHAnsi" w:cstheme="minorHAnsi"/>
          <w:sz w:val="22"/>
          <w:szCs w:val="22"/>
        </w:rPr>
        <w:t xml:space="preserve">s negativa påverkan på miljön. Vi miljöanpassar och effektiviserar vår byggverksamhet i enlighet med de lagar och krav som ställs på oss och vi strävar alltid efter att förbättra vår miljöprestanda. </w:t>
      </w:r>
    </w:p>
    <w:p w14:paraId="3CD01B9D" w14:textId="77777777" w:rsidR="005F503D" w:rsidRPr="00D5325C" w:rsidRDefault="005F503D" w:rsidP="00D5325C">
      <w:pPr>
        <w:widowControl w:val="0"/>
        <w:autoSpaceDE w:val="0"/>
        <w:autoSpaceDN w:val="0"/>
        <w:adjustRightInd w:val="0"/>
        <w:rPr>
          <w:rFonts w:asciiTheme="minorHAnsi" w:hAnsiTheme="minorHAnsi" w:cstheme="minorHAnsi"/>
          <w:sz w:val="22"/>
          <w:szCs w:val="22"/>
        </w:rPr>
      </w:pPr>
    </w:p>
    <w:p w14:paraId="16C0375F" w14:textId="77777777" w:rsidR="005F503D" w:rsidRPr="00D5325C" w:rsidRDefault="005F503D" w:rsidP="00D5325C">
      <w:pPr>
        <w:widowControl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 xml:space="preserve">Vi skall verka för att minska den negativa miljöpåverkan från </w:t>
      </w:r>
      <w:proofErr w:type="spellStart"/>
      <w:r w:rsidRPr="00D5325C">
        <w:rPr>
          <w:rFonts w:asciiTheme="minorHAnsi" w:hAnsiTheme="minorHAnsi" w:cstheme="minorHAnsi"/>
          <w:sz w:val="22"/>
          <w:szCs w:val="22"/>
        </w:rPr>
        <w:t>tranporter</w:t>
      </w:r>
      <w:proofErr w:type="spellEnd"/>
      <w:r w:rsidRPr="00D5325C">
        <w:rPr>
          <w:rFonts w:asciiTheme="minorHAnsi" w:hAnsiTheme="minorHAnsi" w:cstheme="minorHAnsi"/>
          <w:sz w:val="22"/>
          <w:szCs w:val="22"/>
        </w:rPr>
        <w:t xml:space="preserve"> genom att övergå till alternativa och använda miljövänligare drivmedel som etanol eller biogas, underlätta samordning och effektivisering av </w:t>
      </w:r>
      <w:proofErr w:type="spellStart"/>
      <w:r w:rsidRPr="00D5325C">
        <w:rPr>
          <w:rFonts w:asciiTheme="minorHAnsi" w:hAnsiTheme="minorHAnsi" w:cstheme="minorHAnsi"/>
          <w:sz w:val="22"/>
          <w:szCs w:val="22"/>
        </w:rPr>
        <w:t>tranporter</w:t>
      </w:r>
      <w:proofErr w:type="spellEnd"/>
      <w:r w:rsidRPr="00D5325C">
        <w:rPr>
          <w:rFonts w:asciiTheme="minorHAnsi" w:hAnsiTheme="minorHAnsi" w:cstheme="minorHAnsi"/>
          <w:sz w:val="22"/>
          <w:szCs w:val="22"/>
        </w:rPr>
        <w:t xml:space="preserve"> samt utrusta fordon väl med kompletta verktyg för att motverka onödiga transporter. Verka för resurssnåla och giftfria kretslopp genom att använda miljövänliga produkter samt att kartlägga och förminska vår kemikalieanvändning genom att:</w:t>
      </w:r>
    </w:p>
    <w:p w14:paraId="6718E91D" w14:textId="77777777" w:rsidR="005F503D" w:rsidRPr="00D5325C" w:rsidRDefault="005F503D" w:rsidP="00D5325C">
      <w:pPr>
        <w:widowControl w:val="0"/>
        <w:autoSpaceDE w:val="0"/>
        <w:autoSpaceDN w:val="0"/>
        <w:adjustRightInd w:val="0"/>
        <w:rPr>
          <w:rFonts w:asciiTheme="minorHAnsi" w:hAnsiTheme="minorHAnsi" w:cstheme="minorHAnsi"/>
          <w:sz w:val="22"/>
          <w:szCs w:val="22"/>
        </w:rPr>
      </w:pPr>
    </w:p>
    <w:p w14:paraId="41B3E0D1"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Användningen av energi och ma</w:t>
      </w:r>
      <w:r w:rsidR="000B3DCA" w:rsidRPr="00D5325C">
        <w:rPr>
          <w:rFonts w:asciiTheme="minorHAnsi" w:hAnsiTheme="minorHAnsi" w:cstheme="minorHAnsi"/>
          <w:sz w:val="22"/>
          <w:szCs w:val="22"/>
        </w:rPr>
        <w:t>terial ska alltid vara effektiv</w:t>
      </w:r>
    </w:p>
    <w:p w14:paraId="2CC47F41"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Verksamheten skall leva upp till alla gällande regle</w:t>
      </w:r>
      <w:r w:rsidR="000B3DCA" w:rsidRPr="00D5325C">
        <w:rPr>
          <w:rFonts w:asciiTheme="minorHAnsi" w:hAnsiTheme="minorHAnsi" w:cstheme="minorHAnsi"/>
          <w:sz w:val="22"/>
          <w:szCs w:val="22"/>
        </w:rPr>
        <w:t>r och lagkrav inom miljöområdet</w:t>
      </w:r>
    </w:p>
    <w:p w14:paraId="0952A57A"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Verka för att kunder och leverantörer info</w:t>
      </w:r>
      <w:r w:rsidR="000B3DCA" w:rsidRPr="00D5325C">
        <w:rPr>
          <w:rFonts w:asciiTheme="minorHAnsi" w:hAnsiTheme="minorHAnsi" w:cstheme="minorHAnsi"/>
          <w:sz w:val="22"/>
          <w:szCs w:val="22"/>
        </w:rPr>
        <w:t>rmeras om vårt miljöarbete</w:t>
      </w:r>
    </w:p>
    <w:p w14:paraId="42A2EA06"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Aktivt arbeta med att förbättra och utveckla vårt miljöarbete på alla områd</w:t>
      </w:r>
      <w:r w:rsidR="000B3DCA" w:rsidRPr="00D5325C">
        <w:rPr>
          <w:rFonts w:asciiTheme="minorHAnsi" w:hAnsiTheme="minorHAnsi" w:cstheme="minorHAnsi"/>
          <w:sz w:val="22"/>
          <w:szCs w:val="22"/>
        </w:rPr>
        <w:t>en som berör vår byggverksamhet</w:t>
      </w:r>
    </w:p>
    <w:p w14:paraId="7EF8C490"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Miljöpolicyn kommuniceras öppet till alla meda</w:t>
      </w:r>
      <w:r w:rsidR="000B3DCA" w:rsidRPr="00D5325C">
        <w:rPr>
          <w:rFonts w:asciiTheme="minorHAnsi" w:hAnsiTheme="minorHAnsi" w:cstheme="minorHAnsi"/>
          <w:sz w:val="22"/>
          <w:szCs w:val="22"/>
        </w:rPr>
        <w:t>rbetare och övriga intressenter</w:t>
      </w:r>
    </w:p>
    <w:p w14:paraId="2899C718"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Tjänsteresor görs så effektivt som möjligt, båd</w:t>
      </w:r>
      <w:r w:rsidR="000B3DCA" w:rsidRPr="00D5325C">
        <w:rPr>
          <w:rFonts w:asciiTheme="minorHAnsi" w:hAnsiTheme="minorHAnsi" w:cstheme="minorHAnsi"/>
          <w:sz w:val="22"/>
          <w:szCs w:val="22"/>
        </w:rPr>
        <w:t>e ur tids - och miljöperspektiv</w:t>
      </w:r>
    </w:p>
    <w:p w14:paraId="2E77A415"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Verka för begränsning av produkter som är skadliga för människor och miljö</w:t>
      </w:r>
    </w:p>
    <w:p w14:paraId="3EDE9498"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Särskilja och omhänderta skadliga restprodukter och miljöfarliga avfall</w:t>
      </w:r>
    </w:p>
    <w:p w14:paraId="7BF75253" w14:textId="77777777" w:rsidR="005F503D" w:rsidRPr="00D5325C" w:rsidRDefault="005F503D" w:rsidP="00D5325C">
      <w:pPr>
        <w:widowControl w:val="0"/>
        <w:numPr>
          <w:ilvl w:val="0"/>
          <w:numId w:val="40"/>
        </w:numPr>
        <w:suppressAutoHyphens w:val="0"/>
        <w:autoSpaceDE w:val="0"/>
        <w:autoSpaceDN w:val="0"/>
        <w:adjustRightInd w:val="0"/>
        <w:rPr>
          <w:rFonts w:asciiTheme="minorHAnsi" w:hAnsiTheme="minorHAnsi" w:cstheme="minorHAnsi"/>
          <w:sz w:val="22"/>
          <w:szCs w:val="22"/>
        </w:rPr>
      </w:pPr>
      <w:r w:rsidRPr="00D5325C">
        <w:rPr>
          <w:rFonts w:asciiTheme="minorHAnsi" w:hAnsiTheme="minorHAnsi" w:cstheme="minorHAnsi"/>
          <w:sz w:val="22"/>
          <w:szCs w:val="22"/>
        </w:rPr>
        <w:t>Minska avfallsmängderna och begränsa material- och energiuttaget</w:t>
      </w:r>
    </w:p>
    <w:p w14:paraId="5A1E2274" w14:textId="77777777" w:rsidR="005F503D" w:rsidRPr="00D5325C" w:rsidRDefault="005F503D" w:rsidP="00D5325C">
      <w:pPr>
        <w:widowControl w:val="0"/>
        <w:autoSpaceDE w:val="0"/>
        <w:autoSpaceDN w:val="0"/>
        <w:adjustRightInd w:val="0"/>
        <w:rPr>
          <w:rFonts w:asciiTheme="minorHAnsi" w:hAnsiTheme="minorHAnsi" w:cstheme="minorHAnsi"/>
          <w:sz w:val="22"/>
          <w:szCs w:val="22"/>
        </w:rPr>
      </w:pPr>
    </w:p>
    <w:p w14:paraId="511C8FFC" w14:textId="77777777" w:rsidR="004850AA" w:rsidRPr="00D5325C" w:rsidRDefault="004850AA" w:rsidP="00D5325C">
      <w:pPr>
        <w:widowControl w:val="0"/>
        <w:autoSpaceDE w:val="0"/>
        <w:autoSpaceDN w:val="0"/>
        <w:adjustRightInd w:val="0"/>
        <w:rPr>
          <w:rFonts w:asciiTheme="minorHAnsi" w:hAnsiTheme="minorHAnsi" w:cstheme="minorHAnsi"/>
          <w:sz w:val="22"/>
          <w:szCs w:val="22"/>
        </w:rPr>
      </w:pPr>
    </w:p>
    <w:p w14:paraId="4FCC9A33" w14:textId="77777777" w:rsidR="004850AA" w:rsidRPr="00D5325C" w:rsidRDefault="004850AA" w:rsidP="00D5325C">
      <w:pPr>
        <w:widowControl w:val="0"/>
        <w:autoSpaceDE w:val="0"/>
        <w:autoSpaceDN w:val="0"/>
        <w:adjustRightInd w:val="0"/>
        <w:rPr>
          <w:rFonts w:asciiTheme="minorHAnsi" w:hAnsiTheme="minorHAnsi" w:cstheme="minorHAnsi"/>
          <w:sz w:val="22"/>
          <w:szCs w:val="22"/>
        </w:rPr>
      </w:pPr>
    </w:p>
    <w:p w14:paraId="774486B1" w14:textId="77777777" w:rsidR="004850AA" w:rsidRPr="00D5325C" w:rsidRDefault="004850AA" w:rsidP="00D5325C">
      <w:pPr>
        <w:widowControl w:val="0"/>
        <w:autoSpaceDE w:val="0"/>
        <w:autoSpaceDN w:val="0"/>
        <w:adjustRightInd w:val="0"/>
        <w:rPr>
          <w:rFonts w:asciiTheme="minorHAnsi" w:hAnsiTheme="minorHAnsi" w:cstheme="minorHAnsi"/>
          <w:sz w:val="22"/>
          <w:szCs w:val="22"/>
        </w:rPr>
      </w:pPr>
    </w:p>
    <w:p w14:paraId="1AF03149" w14:textId="77777777" w:rsidR="005F503D" w:rsidRPr="00D5325C" w:rsidRDefault="005F503D" w:rsidP="00D5325C">
      <w:pPr>
        <w:widowControl w:val="0"/>
        <w:autoSpaceDE w:val="0"/>
        <w:autoSpaceDN w:val="0"/>
        <w:adjustRightInd w:val="0"/>
        <w:rPr>
          <w:rFonts w:asciiTheme="minorHAnsi" w:hAnsiTheme="minorHAnsi" w:cstheme="minorHAnsi"/>
          <w:b/>
          <w:sz w:val="22"/>
          <w:szCs w:val="22"/>
        </w:rPr>
      </w:pPr>
      <w:r w:rsidRPr="00D5325C">
        <w:rPr>
          <w:rFonts w:asciiTheme="minorHAnsi" w:hAnsiTheme="minorHAnsi" w:cstheme="minorHAnsi"/>
          <w:b/>
          <w:sz w:val="22"/>
          <w:szCs w:val="22"/>
        </w:rPr>
        <w:t>VD</w:t>
      </w:r>
    </w:p>
    <w:p w14:paraId="0B9F701A" w14:textId="77777777" w:rsidR="005F503D" w:rsidRPr="00D5325C" w:rsidRDefault="005F503D" w:rsidP="00D5325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uppressAutoHyphens w:val="0"/>
        <w:autoSpaceDE w:val="0"/>
        <w:autoSpaceDN w:val="0"/>
        <w:adjustRightInd w:val="0"/>
        <w:rPr>
          <w:rFonts w:asciiTheme="minorHAnsi" w:hAnsiTheme="minorHAnsi" w:cstheme="minorHAnsi"/>
          <w:sz w:val="22"/>
          <w:szCs w:val="22"/>
          <w:lang w:eastAsia="sv-SE"/>
        </w:rPr>
      </w:pPr>
    </w:p>
    <w:p w14:paraId="7E9C39DB" w14:textId="77777777" w:rsidR="005F503D" w:rsidRPr="00D5325C" w:rsidRDefault="005F503D" w:rsidP="00D5325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w:t>
      </w:r>
    </w:p>
    <w:p w14:paraId="4A649167" w14:textId="77777777" w:rsidR="005F503D" w:rsidRPr="00D5325C" w:rsidRDefault="005F503D" w:rsidP="00D5325C">
      <w:pPr>
        <w:suppressAutoHyphens w:val="0"/>
        <w:autoSpaceDE w:val="0"/>
        <w:autoSpaceDN w:val="0"/>
        <w:adjustRightInd w:val="0"/>
        <w:ind w:left="360" w:hanging="360"/>
        <w:rPr>
          <w:rFonts w:asciiTheme="minorHAnsi" w:hAnsiTheme="minorHAnsi" w:cstheme="minorHAnsi"/>
          <w:b/>
          <w:bCs/>
          <w:sz w:val="22"/>
          <w:szCs w:val="22"/>
          <w:lang w:eastAsia="sv-SE"/>
        </w:rPr>
      </w:pPr>
      <w:r w:rsidRPr="00D5325C">
        <w:rPr>
          <w:rFonts w:asciiTheme="minorHAnsi" w:hAnsiTheme="minorHAnsi" w:cstheme="minorHAnsi"/>
          <w:b/>
          <w:bCs/>
          <w:sz w:val="22"/>
          <w:szCs w:val="22"/>
          <w:lang w:eastAsia="sv-SE"/>
        </w:rPr>
        <w:br w:type="page"/>
      </w:r>
    </w:p>
    <w:p w14:paraId="0F2AE63A" w14:textId="77777777" w:rsidR="005F503D" w:rsidRPr="00D5325C" w:rsidRDefault="005F503D" w:rsidP="00D5325C">
      <w:pPr>
        <w:pStyle w:val="Rubrik1"/>
        <w:rPr>
          <w:rFonts w:asciiTheme="minorHAnsi" w:hAnsiTheme="minorHAnsi" w:cstheme="minorHAnsi"/>
          <w:sz w:val="22"/>
          <w:szCs w:val="22"/>
          <w:lang w:eastAsia="sv-SE"/>
        </w:rPr>
      </w:pPr>
      <w:bookmarkStart w:id="2" w:name="_Toc457142388"/>
      <w:r w:rsidRPr="00D5325C">
        <w:rPr>
          <w:rFonts w:asciiTheme="minorHAnsi" w:hAnsiTheme="minorHAnsi" w:cstheme="minorHAnsi"/>
          <w:sz w:val="22"/>
          <w:szCs w:val="22"/>
          <w:lang w:eastAsia="sv-SE"/>
        </w:rPr>
        <w:t>1 Orientering över projektet</w:t>
      </w:r>
      <w:bookmarkEnd w:id="2"/>
    </w:p>
    <w:p w14:paraId="4CC01C17" w14:textId="77777777" w:rsidR="005F503D" w:rsidRPr="00D5325C" w:rsidRDefault="005F503D" w:rsidP="00D5325C">
      <w:pPr>
        <w:widowControl w:val="0"/>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Den är inte meningen att miljöplanen och de</w:t>
      </w:r>
      <w:r w:rsidR="0056703E" w:rsidRPr="00D5325C">
        <w:rPr>
          <w:rFonts w:asciiTheme="minorHAnsi" w:hAnsiTheme="minorHAnsi" w:cstheme="minorHAnsi"/>
          <w:sz w:val="22"/>
          <w:szCs w:val="22"/>
          <w:lang w:eastAsia="sv-SE"/>
        </w:rPr>
        <w:t>m</w:t>
      </w:r>
      <w:r w:rsidRPr="00D5325C">
        <w:rPr>
          <w:rFonts w:asciiTheme="minorHAnsi" w:hAnsiTheme="minorHAnsi" w:cstheme="minorHAnsi"/>
          <w:sz w:val="22"/>
          <w:szCs w:val="22"/>
          <w:lang w:eastAsia="sv-SE"/>
        </w:rPr>
        <w:t xml:space="preserve"> </w:t>
      </w:r>
      <w:r w:rsidR="0056703E" w:rsidRPr="00D5325C">
        <w:rPr>
          <w:rFonts w:asciiTheme="minorHAnsi" w:hAnsiTheme="minorHAnsi" w:cstheme="minorHAnsi"/>
          <w:sz w:val="22"/>
          <w:szCs w:val="22"/>
          <w:lang w:eastAsia="sv-SE"/>
        </w:rPr>
        <w:t xml:space="preserve">miljö </w:t>
      </w:r>
      <w:r w:rsidRPr="00D5325C">
        <w:rPr>
          <w:rFonts w:asciiTheme="minorHAnsi" w:hAnsiTheme="minorHAnsi" w:cstheme="minorHAnsi"/>
          <w:sz w:val="22"/>
          <w:szCs w:val="22"/>
          <w:lang w:eastAsia="sv-SE"/>
        </w:rPr>
        <w:t xml:space="preserve">egenkontroller som ingår i </w:t>
      </w:r>
      <w:r w:rsidR="0056703E" w:rsidRPr="00D5325C">
        <w:rPr>
          <w:rFonts w:asciiTheme="minorHAnsi" w:hAnsiTheme="minorHAnsi" w:cstheme="minorHAnsi"/>
          <w:sz w:val="22"/>
          <w:szCs w:val="22"/>
          <w:lang w:eastAsia="sv-SE"/>
        </w:rPr>
        <w:t>projektet</w:t>
      </w:r>
      <w:r w:rsidRPr="00D5325C">
        <w:rPr>
          <w:rFonts w:asciiTheme="minorHAnsi" w:hAnsiTheme="minorHAnsi" w:cstheme="minorHAnsi"/>
          <w:sz w:val="22"/>
          <w:szCs w:val="22"/>
          <w:lang w:eastAsia="sv-SE"/>
        </w:rPr>
        <w:t xml:space="preserve"> alltid måste vara identiska. Eftersom förutsättningarna aldrig är exakt desamma för alla projekt, kan miljöplanen och/eller någon av </w:t>
      </w:r>
      <w:r w:rsidR="0056703E" w:rsidRPr="00D5325C">
        <w:rPr>
          <w:rFonts w:asciiTheme="minorHAnsi" w:hAnsiTheme="minorHAnsi" w:cstheme="minorHAnsi"/>
          <w:sz w:val="22"/>
          <w:szCs w:val="22"/>
          <w:lang w:eastAsia="sv-SE"/>
        </w:rPr>
        <w:t xml:space="preserve">miljö </w:t>
      </w:r>
      <w:r w:rsidRPr="00D5325C">
        <w:rPr>
          <w:rFonts w:asciiTheme="minorHAnsi" w:hAnsiTheme="minorHAnsi" w:cstheme="minorHAnsi"/>
          <w:sz w:val="22"/>
          <w:szCs w:val="22"/>
          <w:lang w:eastAsia="sv-SE"/>
        </w:rPr>
        <w:t>egenkontrollplanerna behöva justeras för varje projekt.</w:t>
      </w:r>
    </w:p>
    <w:p w14:paraId="01028F94" w14:textId="77777777" w:rsidR="005F503D" w:rsidRPr="00D5325C" w:rsidRDefault="005F503D" w:rsidP="00D5325C">
      <w:pPr>
        <w:widowControl w:val="0"/>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ab/>
      </w:r>
    </w:p>
    <w:p w14:paraId="5A4ABF7C" w14:textId="77777777" w:rsidR="003169AC" w:rsidRPr="00D5325C" w:rsidRDefault="00EC0B75" w:rsidP="00D5325C">
      <w:pPr>
        <w:pStyle w:val="Rubrik1"/>
        <w:rPr>
          <w:rFonts w:asciiTheme="minorHAnsi" w:hAnsiTheme="minorHAnsi" w:cstheme="minorHAnsi"/>
          <w:sz w:val="22"/>
          <w:szCs w:val="22"/>
          <w:lang w:eastAsia="sv-SE"/>
        </w:rPr>
      </w:pPr>
      <w:bookmarkStart w:id="3" w:name="_Toc457142389"/>
      <w:r w:rsidRPr="00D5325C">
        <w:rPr>
          <w:rFonts w:asciiTheme="minorHAnsi" w:hAnsiTheme="minorHAnsi" w:cstheme="minorHAnsi"/>
          <w:sz w:val="22"/>
          <w:szCs w:val="22"/>
          <w:lang w:eastAsia="sv-SE"/>
        </w:rPr>
        <w:t>1</w:t>
      </w:r>
      <w:r w:rsidR="003169AC" w:rsidRPr="00D5325C">
        <w:rPr>
          <w:rFonts w:asciiTheme="minorHAnsi" w:hAnsiTheme="minorHAnsi" w:cstheme="minorHAnsi"/>
          <w:sz w:val="22"/>
          <w:szCs w:val="22"/>
          <w:lang w:eastAsia="sv-SE"/>
        </w:rPr>
        <w:t>.1 Allmänt</w:t>
      </w:r>
      <w:bookmarkEnd w:id="3"/>
    </w:p>
    <w:p w14:paraId="37586F4E" w14:textId="77777777" w:rsidR="003169AC" w:rsidRPr="00D5325C" w:rsidRDefault="00A67E62"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(Företagsnamn)</w:t>
      </w:r>
      <w:r w:rsidR="00A05731" w:rsidRPr="00D5325C">
        <w:rPr>
          <w:rFonts w:asciiTheme="minorHAnsi" w:hAnsiTheme="minorHAnsi" w:cstheme="minorHAnsi"/>
          <w:sz w:val="22"/>
          <w:szCs w:val="22"/>
          <w:lang w:eastAsia="sv-SE"/>
        </w:rPr>
        <w:t xml:space="preserve"> </w:t>
      </w:r>
      <w:r w:rsidR="003169AC" w:rsidRPr="00D5325C">
        <w:rPr>
          <w:rFonts w:asciiTheme="minorHAnsi" w:hAnsiTheme="minorHAnsi" w:cstheme="minorHAnsi"/>
          <w:sz w:val="22"/>
          <w:szCs w:val="22"/>
          <w:lang w:eastAsia="sv-SE"/>
        </w:rPr>
        <w:t>arbetar efter enligt ISO 14001:20</w:t>
      </w:r>
      <w:r w:rsidR="00866966" w:rsidRPr="00D5325C">
        <w:rPr>
          <w:rFonts w:asciiTheme="minorHAnsi" w:hAnsiTheme="minorHAnsi" w:cstheme="minorHAnsi"/>
          <w:sz w:val="22"/>
          <w:szCs w:val="22"/>
          <w:lang w:eastAsia="sv-SE"/>
        </w:rPr>
        <w:t>15</w:t>
      </w:r>
      <w:r w:rsidR="0056703E" w:rsidRPr="00D5325C">
        <w:rPr>
          <w:rFonts w:asciiTheme="minorHAnsi" w:hAnsiTheme="minorHAnsi" w:cstheme="minorHAnsi"/>
          <w:sz w:val="22"/>
          <w:szCs w:val="22"/>
          <w:lang w:eastAsia="sv-SE"/>
        </w:rPr>
        <w:t xml:space="preserve"> och själva miljömanualen kan uppvisas vid förfrågan av (Beställare)</w:t>
      </w:r>
      <w:r w:rsidR="003169AC" w:rsidRPr="00D5325C">
        <w:rPr>
          <w:rFonts w:asciiTheme="minorHAnsi" w:hAnsiTheme="minorHAnsi" w:cstheme="minorHAnsi"/>
          <w:sz w:val="22"/>
          <w:szCs w:val="22"/>
          <w:lang w:eastAsia="sv-SE"/>
        </w:rPr>
        <w:t>.     </w:t>
      </w:r>
    </w:p>
    <w:p w14:paraId="56B2D4DC" w14:textId="77777777" w:rsidR="003169AC" w:rsidRPr="00D5325C" w:rsidRDefault="003169AC" w:rsidP="00D5325C">
      <w:pPr>
        <w:suppressAutoHyphens w:val="0"/>
        <w:autoSpaceDE w:val="0"/>
        <w:autoSpaceDN w:val="0"/>
        <w:adjustRightInd w:val="0"/>
        <w:rPr>
          <w:rFonts w:asciiTheme="minorHAnsi" w:hAnsiTheme="minorHAnsi" w:cstheme="minorHAnsi"/>
          <w:b/>
          <w:bCs/>
          <w:sz w:val="22"/>
          <w:szCs w:val="22"/>
          <w:lang w:eastAsia="sv-SE"/>
        </w:rPr>
      </w:pPr>
    </w:p>
    <w:p w14:paraId="259CD2D7" w14:textId="77777777" w:rsidR="00D8209A" w:rsidRPr="00D5325C" w:rsidRDefault="00D8209A" w:rsidP="00D5325C">
      <w:pPr>
        <w:suppressAutoHyphens w:val="0"/>
        <w:autoSpaceDE w:val="0"/>
        <w:autoSpaceDN w:val="0"/>
        <w:adjustRightInd w:val="0"/>
        <w:rPr>
          <w:rFonts w:asciiTheme="minorHAnsi" w:hAnsiTheme="minorHAnsi" w:cstheme="minorHAnsi"/>
          <w:b/>
          <w:bCs/>
          <w:sz w:val="22"/>
          <w:szCs w:val="22"/>
          <w:lang w:eastAsia="sv-SE"/>
        </w:rPr>
      </w:pPr>
    </w:p>
    <w:p w14:paraId="0C51508F" w14:textId="77777777" w:rsidR="003169AC" w:rsidRPr="00D5325C" w:rsidRDefault="00EC0B75" w:rsidP="00D5325C">
      <w:pPr>
        <w:pStyle w:val="Rubrik1"/>
        <w:rPr>
          <w:rFonts w:asciiTheme="minorHAnsi" w:hAnsiTheme="minorHAnsi" w:cstheme="minorHAnsi"/>
          <w:sz w:val="22"/>
          <w:szCs w:val="22"/>
          <w:lang w:eastAsia="sv-SE"/>
        </w:rPr>
      </w:pPr>
      <w:bookmarkStart w:id="4" w:name="_Toc457142390"/>
      <w:r w:rsidRPr="00D5325C">
        <w:rPr>
          <w:rFonts w:asciiTheme="minorHAnsi" w:hAnsiTheme="minorHAnsi" w:cstheme="minorHAnsi"/>
          <w:sz w:val="22"/>
          <w:szCs w:val="22"/>
          <w:lang w:eastAsia="sv-SE"/>
        </w:rPr>
        <w:t>1</w:t>
      </w:r>
      <w:r w:rsidR="003169AC" w:rsidRPr="00D5325C">
        <w:rPr>
          <w:rFonts w:asciiTheme="minorHAnsi" w:hAnsiTheme="minorHAnsi" w:cstheme="minorHAnsi"/>
          <w:sz w:val="22"/>
          <w:szCs w:val="22"/>
          <w:lang w:eastAsia="sv-SE"/>
        </w:rPr>
        <w:t>.</w:t>
      </w:r>
      <w:r w:rsidR="006B0140" w:rsidRPr="00D5325C">
        <w:rPr>
          <w:rFonts w:asciiTheme="minorHAnsi" w:hAnsiTheme="minorHAnsi" w:cstheme="minorHAnsi"/>
          <w:sz w:val="22"/>
          <w:szCs w:val="22"/>
          <w:lang w:eastAsia="sv-SE"/>
        </w:rPr>
        <w:t>2</w:t>
      </w:r>
      <w:r w:rsidR="003169AC" w:rsidRPr="00D5325C">
        <w:rPr>
          <w:rFonts w:asciiTheme="minorHAnsi" w:hAnsiTheme="minorHAnsi" w:cstheme="minorHAnsi"/>
          <w:sz w:val="22"/>
          <w:szCs w:val="22"/>
          <w:lang w:eastAsia="sv-SE"/>
        </w:rPr>
        <w:t xml:space="preserve"> </w:t>
      </w:r>
      <w:r w:rsidR="00054736" w:rsidRPr="00D5325C">
        <w:rPr>
          <w:rFonts w:asciiTheme="minorHAnsi" w:hAnsiTheme="minorHAnsi" w:cstheme="minorHAnsi"/>
          <w:sz w:val="22"/>
          <w:szCs w:val="22"/>
          <w:lang w:eastAsia="sv-SE"/>
        </w:rPr>
        <w:t>Byggprojekt</w:t>
      </w:r>
      <w:bookmarkEnd w:id="4"/>
    </w:p>
    <w:p w14:paraId="6C568880" w14:textId="5868B834" w:rsidR="00A220E5"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I </w:t>
      </w:r>
      <w:r w:rsidR="00054736" w:rsidRPr="00D5325C">
        <w:rPr>
          <w:rFonts w:asciiTheme="minorHAnsi" w:hAnsiTheme="minorHAnsi" w:cstheme="minorHAnsi"/>
          <w:sz w:val="22"/>
          <w:szCs w:val="22"/>
          <w:lang w:eastAsia="sv-SE"/>
        </w:rPr>
        <w:t>större byggprojektet</w:t>
      </w:r>
      <w:r w:rsidRPr="00D5325C">
        <w:rPr>
          <w:rFonts w:asciiTheme="minorHAnsi" w:hAnsiTheme="minorHAnsi" w:cstheme="minorHAnsi"/>
          <w:sz w:val="22"/>
          <w:szCs w:val="22"/>
          <w:lang w:eastAsia="sv-SE"/>
        </w:rPr>
        <w:t xml:space="preserve"> ingår att alltid göra </w:t>
      </w:r>
      <w:r w:rsidR="00054736" w:rsidRPr="00D5325C">
        <w:rPr>
          <w:rFonts w:asciiTheme="minorHAnsi" w:hAnsiTheme="minorHAnsi" w:cstheme="minorHAnsi"/>
          <w:sz w:val="22"/>
          <w:szCs w:val="22"/>
          <w:lang w:eastAsia="sv-SE"/>
        </w:rPr>
        <w:t xml:space="preserve">en </w:t>
      </w:r>
      <w:r w:rsidRPr="00D5325C">
        <w:rPr>
          <w:rFonts w:asciiTheme="minorHAnsi" w:hAnsiTheme="minorHAnsi" w:cstheme="minorHAnsi"/>
          <w:sz w:val="22"/>
          <w:szCs w:val="22"/>
          <w:lang w:eastAsia="sv-SE"/>
        </w:rPr>
        <w:t>miljöanalys</w:t>
      </w:r>
      <w:r w:rsidR="00EC0B75" w:rsidRPr="00D5325C">
        <w:rPr>
          <w:rFonts w:asciiTheme="minorHAnsi" w:hAnsiTheme="minorHAnsi" w:cstheme="minorHAnsi"/>
          <w:sz w:val="22"/>
          <w:szCs w:val="22"/>
          <w:lang w:eastAsia="sv-SE"/>
        </w:rPr>
        <w:t>, s</w:t>
      </w:r>
      <w:r w:rsidR="00A220E5" w:rsidRPr="00D5325C">
        <w:rPr>
          <w:rFonts w:asciiTheme="minorHAnsi" w:hAnsiTheme="minorHAnsi" w:cstheme="minorHAnsi"/>
          <w:sz w:val="22"/>
          <w:szCs w:val="22"/>
          <w:lang w:eastAsia="sv-SE"/>
        </w:rPr>
        <w:t xml:space="preserve">e </w:t>
      </w:r>
      <w:r w:rsidR="006D5471" w:rsidRPr="00D5325C">
        <w:rPr>
          <w:rFonts w:asciiTheme="minorHAnsi" w:hAnsiTheme="minorHAnsi" w:cstheme="minorHAnsi"/>
          <w:sz w:val="22"/>
          <w:szCs w:val="22"/>
          <w:lang w:eastAsia="sv-SE"/>
        </w:rPr>
        <w:t>Flik 8 Miljöanalys</w:t>
      </w:r>
    </w:p>
    <w:p w14:paraId="4EBF7881" w14:textId="77777777" w:rsidR="00BE7258"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227EDD2F" w14:textId="77777777" w:rsidR="003169AC" w:rsidRPr="00D5325C" w:rsidRDefault="00EC0B75" w:rsidP="00D5325C">
      <w:pPr>
        <w:pStyle w:val="Rubrik1"/>
        <w:rPr>
          <w:rFonts w:asciiTheme="minorHAnsi" w:hAnsiTheme="minorHAnsi" w:cstheme="minorHAnsi"/>
          <w:sz w:val="22"/>
          <w:szCs w:val="22"/>
          <w:lang w:eastAsia="sv-SE"/>
        </w:rPr>
      </w:pPr>
      <w:bookmarkStart w:id="5" w:name="_Toc457142391"/>
      <w:r w:rsidRPr="00D5325C">
        <w:rPr>
          <w:rFonts w:asciiTheme="minorHAnsi" w:hAnsiTheme="minorHAnsi" w:cstheme="minorHAnsi"/>
          <w:sz w:val="22"/>
          <w:szCs w:val="22"/>
          <w:lang w:eastAsia="sv-SE"/>
        </w:rPr>
        <w:t>1</w:t>
      </w:r>
      <w:r w:rsidR="003169AC" w:rsidRPr="00D5325C">
        <w:rPr>
          <w:rFonts w:asciiTheme="minorHAnsi" w:hAnsiTheme="minorHAnsi" w:cstheme="minorHAnsi"/>
          <w:sz w:val="22"/>
          <w:szCs w:val="22"/>
          <w:lang w:eastAsia="sv-SE"/>
        </w:rPr>
        <w:t>.3 Miljöaspekter</w:t>
      </w:r>
      <w:bookmarkEnd w:id="5"/>
    </w:p>
    <w:p w14:paraId="02E18B68" w14:textId="77777777" w:rsidR="00EC0B75"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För </w:t>
      </w:r>
      <w:r w:rsidR="00054736" w:rsidRPr="00D5325C">
        <w:rPr>
          <w:rFonts w:asciiTheme="minorHAnsi" w:hAnsiTheme="minorHAnsi" w:cstheme="minorHAnsi"/>
          <w:sz w:val="22"/>
          <w:szCs w:val="22"/>
          <w:lang w:eastAsia="sv-SE"/>
        </w:rPr>
        <w:t>byggprojektet</w:t>
      </w:r>
      <w:r w:rsidR="00E8495B" w:rsidRPr="00D5325C">
        <w:rPr>
          <w:rFonts w:asciiTheme="minorHAnsi" w:hAnsiTheme="minorHAnsi" w:cstheme="minorHAnsi"/>
          <w:sz w:val="22"/>
          <w:szCs w:val="22"/>
          <w:lang w:eastAsia="sv-SE"/>
        </w:rPr>
        <w:t xml:space="preserve"> </w:t>
      </w:r>
      <w:r w:rsidRPr="00D5325C">
        <w:rPr>
          <w:rFonts w:asciiTheme="minorHAnsi" w:hAnsiTheme="minorHAnsi" w:cstheme="minorHAnsi"/>
          <w:sz w:val="22"/>
          <w:szCs w:val="22"/>
          <w:lang w:eastAsia="sv-SE"/>
        </w:rPr>
        <w:t>har nedanstående betydande miljöaspekter identifierats.</w:t>
      </w:r>
    </w:p>
    <w:p w14:paraId="21ADBA06"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20C6363A" w14:textId="77777777" w:rsidR="003169AC" w:rsidRPr="00D5325C" w:rsidRDefault="00D8209A" w:rsidP="00D5325C">
      <w:pPr>
        <w:suppressAutoHyphens w:val="0"/>
        <w:autoSpaceDE w:val="0"/>
        <w:autoSpaceDN w:val="0"/>
        <w:adjustRightInd w:val="0"/>
        <w:rPr>
          <w:rFonts w:asciiTheme="minorHAnsi" w:hAnsiTheme="minorHAnsi" w:cstheme="minorHAnsi"/>
          <w:b/>
          <w:bCs/>
          <w:iCs/>
          <w:sz w:val="22"/>
          <w:szCs w:val="22"/>
          <w:lang w:eastAsia="sv-SE"/>
        </w:rPr>
      </w:pPr>
      <w:r w:rsidRPr="00D5325C">
        <w:rPr>
          <w:rFonts w:asciiTheme="minorHAnsi" w:hAnsiTheme="minorHAnsi" w:cstheme="minorHAnsi"/>
          <w:b/>
          <w:bCs/>
          <w:iCs/>
          <w:sz w:val="22"/>
          <w:szCs w:val="22"/>
          <w:lang w:eastAsia="sv-SE"/>
        </w:rPr>
        <w:t>M</w:t>
      </w:r>
      <w:r w:rsidR="003169AC" w:rsidRPr="00D5325C">
        <w:rPr>
          <w:rFonts w:asciiTheme="minorHAnsi" w:hAnsiTheme="minorHAnsi" w:cstheme="minorHAnsi"/>
          <w:b/>
          <w:bCs/>
          <w:iCs/>
          <w:sz w:val="22"/>
          <w:szCs w:val="22"/>
          <w:lang w:eastAsia="sv-SE"/>
        </w:rPr>
        <w:t>iljöaspekter</w:t>
      </w:r>
    </w:p>
    <w:p w14:paraId="6F1B0278"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p>
    <w:p w14:paraId="7A3AA6A8" w14:textId="77777777" w:rsidR="003169AC" w:rsidRPr="00D5325C" w:rsidRDefault="003169AC" w:rsidP="00D5325C">
      <w:pPr>
        <w:numPr>
          <w:ilvl w:val="0"/>
          <w:numId w:val="32"/>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Transporter</w:t>
      </w:r>
    </w:p>
    <w:p w14:paraId="37187EFB" w14:textId="77777777" w:rsidR="003169AC" w:rsidRPr="00D5325C" w:rsidRDefault="00E8495B" w:rsidP="00D5325C">
      <w:pPr>
        <w:numPr>
          <w:ilvl w:val="0"/>
          <w:numId w:val="32"/>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Byggavfall</w:t>
      </w:r>
    </w:p>
    <w:p w14:paraId="41CC3814" w14:textId="055B74BD" w:rsidR="00D8209A" w:rsidRPr="00D5325C" w:rsidRDefault="00D8209A" w:rsidP="00D5325C">
      <w:pPr>
        <w:numPr>
          <w:ilvl w:val="0"/>
          <w:numId w:val="32"/>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Kemikalier</w:t>
      </w:r>
    </w:p>
    <w:p w14:paraId="209A1C20" w14:textId="77777777" w:rsidR="00FD187F" w:rsidRPr="00D5325C" w:rsidRDefault="00FD187F" w:rsidP="00D5325C">
      <w:pPr>
        <w:suppressAutoHyphens w:val="0"/>
        <w:autoSpaceDE w:val="0"/>
        <w:autoSpaceDN w:val="0"/>
        <w:adjustRightInd w:val="0"/>
        <w:ind w:left="720"/>
        <w:rPr>
          <w:rFonts w:asciiTheme="minorHAnsi" w:hAnsiTheme="minorHAnsi" w:cstheme="minorHAnsi"/>
          <w:sz w:val="22"/>
          <w:szCs w:val="22"/>
          <w:lang w:eastAsia="sv-SE"/>
        </w:rPr>
      </w:pPr>
    </w:p>
    <w:p w14:paraId="52902963" w14:textId="77777777" w:rsidR="00D8209A" w:rsidRPr="00D5325C" w:rsidRDefault="00D8209A" w:rsidP="00D5325C">
      <w:pPr>
        <w:numPr>
          <w:ilvl w:val="0"/>
          <w:numId w:val="32"/>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Farligt avfall</w:t>
      </w:r>
    </w:p>
    <w:p w14:paraId="7F9097CC" w14:textId="77777777" w:rsidR="003169AC" w:rsidRPr="00D5325C" w:rsidRDefault="006434D3" w:rsidP="00D5325C">
      <w:pPr>
        <w:numPr>
          <w:ilvl w:val="0"/>
          <w:numId w:val="32"/>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Elförbrukning</w:t>
      </w:r>
      <w:r w:rsidR="003169AC" w:rsidRPr="00D5325C">
        <w:rPr>
          <w:rFonts w:asciiTheme="minorHAnsi" w:hAnsiTheme="minorHAnsi" w:cstheme="minorHAnsi"/>
          <w:sz w:val="22"/>
          <w:szCs w:val="22"/>
          <w:lang w:eastAsia="sv-SE"/>
        </w:rPr>
        <w:tab/>
        <w:t xml:space="preserve">    </w:t>
      </w:r>
    </w:p>
    <w:p w14:paraId="691C6F55" w14:textId="77777777" w:rsidR="003169AC" w:rsidRPr="00D5325C" w:rsidRDefault="003169AC" w:rsidP="00D5325C">
      <w:pPr>
        <w:numPr>
          <w:ilvl w:val="0"/>
          <w:numId w:val="32"/>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Källsortering  </w:t>
      </w:r>
    </w:p>
    <w:p w14:paraId="02E80465"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19FD5B7A" w14:textId="77777777" w:rsidR="003169AC" w:rsidRPr="00D5325C" w:rsidRDefault="00054736"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Ovanstående miljöaspekter är en del av miljö</w:t>
      </w:r>
      <w:r w:rsidR="006D5471" w:rsidRPr="00D5325C">
        <w:rPr>
          <w:rFonts w:asciiTheme="minorHAnsi" w:hAnsiTheme="minorHAnsi" w:cstheme="minorHAnsi"/>
          <w:sz w:val="22"/>
          <w:szCs w:val="22"/>
          <w:lang w:eastAsia="sv-SE"/>
        </w:rPr>
        <w:t>analysen för byggprojektet</w:t>
      </w:r>
      <w:r w:rsidRPr="00D5325C">
        <w:rPr>
          <w:rFonts w:asciiTheme="minorHAnsi" w:hAnsiTheme="minorHAnsi" w:cstheme="minorHAnsi"/>
          <w:sz w:val="22"/>
          <w:szCs w:val="22"/>
          <w:lang w:eastAsia="sv-SE"/>
        </w:rPr>
        <w:t xml:space="preserve"> resultat för helheten</w:t>
      </w:r>
      <w:r w:rsidR="00EC0B75" w:rsidRPr="00D5325C">
        <w:rPr>
          <w:rFonts w:asciiTheme="minorHAnsi" w:hAnsiTheme="minorHAnsi" w:cstheme="minorHAnsi"/>
          <w:sz w:val="22"/>
          <w:szCs w:val="22"/>
          <w:lang w:eastAsia="sv-SE"/>
        </w:rPr>
        <w:t>,</w:t>
      </w:r>
      <w:r w:rsidRPr="00D5325C">
        <w:rPr>
          <w:rFonts w:asciiTheme="minorHAnsi" w:hAnsiTheme="minorHAnsi" w:cstheme="minorHAnsi"/>
          <w:sz w:val="22"/>
          <w:szCs w:val="22"/>
          <w:lang w:eastAsia="sv-SE"/>
        </w:rPr>
        <w:t xml:space="preserve"> se </w:t>
      </w:r>
      <w:r w:rsidR="006D5471" w:rsidRPr="00D5325C">
        <w:rPr>
          <w:rFonts w:asciiTheme="minorHAnsi" w:hAnsiTheme="minorHAnsi" w:cstheme="minorHAnsi"/>
          <w:sz w:val="22"/>
          <w:szCs w:val="22"/>
          <w:lang w:eastAsia="sv-SE"/>
        </w:rPr>
        <w:t>Flik 8 Miljöanalys</w:t>
      </w:r>
    </w:p>
    <w:p w14:paraId="27AB276C" w14:textId="77777777" w:rsidR="006B0140" w:rsidRPr="00D5325C" w:rsidRDefault="003169AC" w:rsidP="00D5325C">
      <w:pPr>
        <w:suppressAutoHyphens w:val="0"/>
        <w:autoSpaceDE w:val="0"/>
        <w:autoSpaceDN w:val="0"/>
        <w:adjustRightInd w:val="0"/>
        <w:rPr>
          <w:rFonts w:asciiTheme="minorHAnsi" w:hAnsiTheme="minorHAnsi" w:cstheme="minorHAnsi"/>
          <w:b/>
          <w:bCs/>
          <w:sz w:val="22"/>
          <w:szCs w:val="22"/>
          <w:lang w:eastAsia="sv-SE"/>
        </w:rPr>
      </w:pPr>
      <w:r w:rsidRPr="00D5325C">
        <w:rPr>
          <w:rFonts w:asciiTheme="minorHAnsi" w:hAnsiTheme="minorHAnsi" w:cstheme="minorHAnsi"/>
          <w:sz w:val="22"/>
          <w:szCs w:val="22"/>
          <w:lang w:eastAsia="sv-SE"/>
        </w:rPr>
        <w:t> </w:t>
      </w:r>
    </w:p>
    <w:p w14:paraId="6C142B61" w14:textId="77777777" w:rsidR="00D52E7F" w:rsidRPr="00D5325C" w:rsidRDefault="00D52E7F" w:rsidP="00D5325C">
      <w:pPr>
        <w:pStyle w:val="Rubrik1"/>
        <w:rPr>
          <w:rFonts w:asciiTheme="minorHAnsi" w:hAnsiTheme="minorHAnsi" w:cstheme="minorHAnsi"/>
          <w:sz w:val="22"/>
          <w:szCs w:val="22"/>
          <w:lang w:eastAsia="sv-SE"/>
        </w:rPr>
      </w:pPr>
      <w:bookmarkStart w:id="6" w:name="_Toc457142392"/>
      <w:r w:rsidRPr="00D5325C">
        <w:rPr>
          <w:rFonts w:asciiTheme="minorHAnsi" w:hAnsiTheme="minorHAnsi" w:cstheme="minorHAnsi"/>
          <w:sz w:val="22"/>
          <w:szCs w:val="22"/>
          <w:lang w:eastAsia="sv-SE"/>
        </w:rPr>
        <w:t>1.4 Källsortering</w:t>
      </w:r>
      <w:bookmarkEnd w:id="6"/>
      <w:r w:rsidRPr="00D5325C">
        <w:rPr>
          <w:rFonts w:asciiTheme="minorHAnsi" w:hAnsiTheme="minorHAnsi" w:cstheme="minorHAnsi"/>
          <w:sz w:val="22"/>
          <w:szCs w:val="22"/>
          <w:lang w:eastAsia="sv-SE"/>
        </w:rPr>
        <w:t xml:space="preserve"> </w:t>
      </w:r>
    </w:p>
    <w:p w14:paraId="5D687BA0" w14:textId="77777777" w:rsidR="00E36B23" w:rsidRPr="00D5325C" w:rsidRDefault="00D52E7F" w:rsidP="00D5325C">
      <w:pPr>
        <w:suppressAutoHyphens w:val="0"/>
        <w:autoSpaceDE w:val="0"/>
        <w:autoSpaceDN w:val="0"/>
        <w:adjustRightInd w:val="0"/>
        <w:rPr>
          <w:rFonts w:asciiTheme="minorHAnsi" w:hAnsiTheme="minorHAnsi" w:cstheme="minorHAnsi"/>
          <w:bCs/>
          <w:sz w:val="22"/>
          <w:szCs w:val="22"/>
          <w:lang w:eastAsia="sv-SE"/>
        </w:rPr>
      </w:pPr>
      <w:r w:rsidRPr="00D5325C">
        <w:rPr>
          <w:rFonts w:asciiTheme="minorHAnsi" w:hAnsiTheme="minorHAnsi" w:cstheme="minorHAnsi"/>
          <w:bCs/>
          <w:sz w:val="22"/>
          <w:szCs w:val="22"/>
          <w:lang w:eastAsia="sv-SE"/>
        </w:rPr>
        <w:t>All</w:t>
      </w:r>
      <w:r w:rsidR="00597D86" w:rsidRPr="00D5325C">
        <w:rPr>
          <w:rFonts w:asciiTheme="minorHAnsi" w:hAnsiTheme="minorHAnsi" w:cstheme="minorHAnsi"/>
          <w:bCs/>
          <w:sz w:val="22"/>
          <w:szCs w:val="22"/>
          <w:lang w:eastAsia="sv-SE"/>
        </w:rPr>
        <w:t>t</w:t>
      </w:r>
      <w:r w:rsidRPr="00D5325C">
        <w:rPr>
          <w:rFonts w:asciiTheme="minorHAnsi" w:hAnsiTheme="minorHAnsi" w:cstheme="minorHAnsi"/>
          <w:bCs/>
          <w:sz w:val="22"/>
          <w:szCs w:val="22"/>
          <w:lang w:eastAsia="sv-SE"/>
        </w:rPr>
        <w:t xml:space="preserve"> avfall ska källsorteras enligt lokala föreskrifter, se </w:t>
      </w:r>
      <w:r w:rsidR="006D5471" w:rsidRPr="00D5325C">
        <w:rPr>
          <w:rFonts w:asciiTheme="minorHAnsi" w:hAnsiTheme="minorHAnsi" w:cstheme="minorHAnsi"/>
          <w:bCs/>
          <w:sz w:val="22"/>
          <w:szCs w:val="22"/>
          <w:lang w:eastAsia="sv-SE"/>
        </w:rPr>
        <w:t>(hämtas från den aktuella kommunens hemsida).</w:t>
      </w:r>
    </w:p>
    <w:p w14:paraId="0C5B8032" w14:textId="77777777" w:rsidR="006D5471" w:rsidRPr="00D5325C" w:rsidRDefault="006D5471" w:rsidP="00D5325C">
      <w:pPr>
        <w:suppressAutoHyphens w:val="0"/>
        <w:autoSpaceDE w:val="0"/>
        <w:autoSpaceDN w:val="0"/>
        <w:adjustRightInd w:val="0"/>
        <w:rPr>
          <w:rFonts w:asciiTheme="minorHAnsi" w:hAnsiTheme="minorHAnsi" w:cstheme="minorHAnsi"/>
          <w:bCs/>
          <w:sz w:val="22"/>
          <w:szCs w:val="22"/>
          <w:lang w:eastAsia="sv-SE"/>
        </w:rPr>
      </w:pPr>
    </w:p>
    <w:p w14:paraId="2D51B430" w14:textId="77777777" w:rsidR="00D52E7F" w:rsidRPr="00D5325C" w:rsidRDefault="00D52E7F" w:rsidP="00D5325C">
      <w:pPr>
        <w:pStyle w:val="Rubrik1"/>
        <w:rPr>
          <w:rFonts w:asciiTheme="minorHAnsi" w:hAnsiTheme="minorHAnsi" w:cstheme="minorHAnsi"/>
          <w:sz w:val="22"/>
          <w:szCs w:val="22"/>
          <w:lang w:eastAsia="sv-SE"/>
        </w:rPr>
      </w:pPr>
      <w:bookmarkStart w:id="7" w:name="_Toc457142393"/>
      <w:r w:rsidRPr="00D5325C">
        <w:rPr>
          <w:rFonts w:asciiTheme="minorHAnsi" w:hAnsiTheme="minorHAnsi" w:cstheme="minorHAnsi"/>
          <w:sz w:val="22"/>
          <w:szCs w:val="22"/>
          <w:lang w:eastAsia="sv-SE"/>
        </w:rPr>
        <w:t>1.5 Kemikalier</w:t>
      </w:r>
      <w:bookmarkEnd w:id="7"/>
    </w:p>
    <w:p w14:paraId="1DD52AED" w14:textId="77777777" w:rsidR="00054736" w:rsidRPr="00D5325C" w:rsidRDefault="00D52E7F" w:rsidP="00D5325C">
      <w:pPr>
        <w:suppressAutoHyphens w:val="0"/>
        <w:autoSpaceDE w:val="0"/>
        <w:autoSpaceDN w:val="0"/>
        <w:adjustRightInd w:val="0"/>
        <w:rPr>
          <w:rFonts w:asciiTheme="minorHAnsi" w:hAnsiTheme="minorHAnsi" w:cstheme="minorHAnsi"/>
          <w:bCs/>
          <w:sz w:val="22"/>
          <w:szCs w:val="22"/>
          <w:lang w:eastAsia="sv-SE"/>
        </w:rPr>
      </w:pPr>
      <w:r w:rsidRPr="00D5325C">
        <w:rPr>
          <w:rFonts w:asciiTheme="minorHAnsi" w:hAnsiTheme="minorHAnsi" w:cstheme="minorHAnsi"/>
          <w:bCs/>
          <w:sz w:val="22"/>
          <w:szCs w:val="22"/>
          <w:lang w:eastAsia="sv-SE"/>
        </w:rPr>
        <w:t>Det ska finnas datasäkerhetsblad för varje kemikalie</w:t>
      </w:r>
      <w:r w:rsidR="00524E1A" w:rsidRPr="00D5325C">
        <w:rPr>
          <w:rFonts w:asciiTheme="minorHAnsi" w:hAnsiTheme="minorHAnsi" w:cstheme="minorHAnsi"/>
          <w:bCs/>
          <w:sz w:val="22"/>
          <w:szCs w:val="22"/>
          <w:lang w:eastAsia="sv-SE"/>
        </w:rPr>
        <w:t xml:space="preserve">produkt som används. Dessa förvaras hos </w:t>
      </w:r>
      <w:r w:rsidR="002740A3" w:rsidRPr="00D5325C">
        <w:rPr>
          <w:rFonts w:asciiTheme="minorHAnsi" w:hAnsiTheme="minorHAnsi" w:cstheme="minorHAnsi"/>
          <w:bCs/>
          <w:sz w:val="22"/>
          <w:szCs w:val="22"/>
          <w:lang w:eastAsia="sv-SE"/>
        </w:rPr>
        <w:t>p</w:t>
      </w:r>
      <w:r w:rsidR="006D5471" w:rsidRPr="00D5325C">
        <w:rPr>
          <w:rFonts w:asciiTheme="minorHAnsi" w:hAnsiTheme="minorHAnsi" w:cstheme="minorHAnsi"/>
          <w:bCs/>
          <w:sz w:val="22"/>
          <w:szCs w:val="22"/>
          <w:lang w:eastAsia="sv-SE"/>
        </w:rPr>
        <w:t>latschefen</w:t>
      </w:r>
      <w:r w:rsidR="00524E1A" w:rsidRPr="00D5325C">
        <w:rPr>
          <w:rFonts w:asciiTheme="minorHAnsi" w:hAnsiTheme="minorHAnsi" w:cstheme="minorHAnsi"/>
          <w:bCs/>
          <w:sz w:val="22"/>
          <w:szCs w:val="22"/>
          <w:lang w:eastAsia="sv-SE"/>
        </w:rPr>
        <w:t>.</w:t>
      </w:r>
      <w:r w:rsidR="006D5471" w:rsidRPr="00D5325C">
        <w:rPr>
          <w:rFonts w:asciiTheme="minorHAnsi" w:hAnsiTheme="minorHAnsi" w:cstheme="minorHAnsi"/>
          <w:bCs/>
          <w:sz w:val="22"/>
          <w:szCs w:val="22"/>
          <w:lang w:eastAsia="sv-SE"/>
        </w:rPr>
        <w:t xml:space="preserve"> </w:t>
      </w:r>
      <w:r w:rsidR="00524E1A" w:rsidRPr="00D5325C">
        <w:rPr>
          <w:rFonts w:asciiTheme="minorHAnsi" w:hAnsiTheme="minorHAnsi" w:cstheme="minorHAnsi"/>
          <w:bCs/>
          <w:sz w:val="22"/>
          <w:szCs w:val="22"/>
          <w:lang w:eastAsia="sv-SE"/>
        </w:rPr>
        <w:t>Medarbetare skall ha kompetens för att få hantera farliga kemikalier. Alla</w:t>
      </w:r>
      <w:r w:rsidRPr="00D5325C">
        <w:rPr>
          <w:rFonts w:asciiTheme="minorHAnsi" w:hAnsiTheme="minorHAnsi" w:cstheme="minorHAnsi"/>
          <w:bCs/>
          <w:sz w:val="22"/>
          <w:szCs w:val="22"/>
          <w:lang w:eastAsia="sv-SE"/>
        </w:rPr>
        <w:t xml:space="preserve"> medarbetarna ska följa </w:t>
      </w:r>
      <w:r w:rsidR="00524E1A" w:rsidRPr="00D5325C">
        <w:rPr>
          <w:rFonts w:asciiTheme="minorHAnsi" w:hAnsiTheme="minorHAnsi" w:cstheme="minorHAnsi"/>
          <w:bCs/>
          <w:sz w:val="22"/>
          <w:szCs w:val="22"/>
          <w:lang w:eastAsia="sv-SE"/>
        </w:rPr>
        <w:t>de</w:t>
      </w:r>
      <w:r w:rsidRPr="00D5325C">
        <w:rPr>
          <w:rFonts w:asciiTheme="minorHAnsi" w:hAnsiTheme="minorHAnsi" w:cstheme="minorHAnsi"/>
          <w:bCs/>
          <w:sz w:val="22"/>
          <w:szCs w:val="22"/>
          <w:lang w:eastAsia="sv-SE"/>
        </w:rPr>
        <w:t xml:space="preserve"> anvisningar</w:t>
      </w:r>
      <w:r w:rsidR="00524E1A" w:rsidRPr="00D5325C">
        <w:rPr>
          <w:rFonts w:asciiTheme="minorHAnsi" w:hAnsiTheme="minorHAnsi" w:cstheme="minorHAnsi"/>
          <w:bCs/>
          <w:sz w:val="22"/>
          <w:szCs w:val="22"/>
          <w:lang w:eastAsia="sv-SE"/>
        </w:rPr>
        <w:t xml:space="preserve"> och rutiner som medföljer kemikalierna</w:t>
      </w:r>
      <w:r w:rsidR="009B4BD3" w:rsidRPr="00D5325C">
        <w:rPr>
          <w:rFonts w:asciiTheme="minorHAnsi" w:hAnsiTheme="minorHAnsi" w:cstheme="minorHAnsi"/>
          <w:bCs/>
          <w:sz w:val="22"/>
          <w:szCs w:val="22"/>
          <w:lang w:eastAsia="sv-SE"/>
        </w:rPr>
        <w:t xml:space="preserve">, se </w:t>
      </w:r>
    </w:p>
    <w:p w14:paraId="15DC7AB3" w14:textId="77777777" w:rsidR="003169AC" w:rsidRPr="00D5325C" w:rsidRDefault="00A56BCA" w:rsidP="00D5325C">
      <w:pPr>
        <w:pStyle w:val="Rubrik1"/>
        <w:rPr>
          <w:rFonts w:asciiTheme="minorHAnsi" w:hAnsiTheme="minorHAnsi" w:cstheme="minorHAnsi"/>
          <w:sz w:val="22"/>
          <w:szCs w:val="22"/>
          <w:lang w:eastAsia="sv-SE"/>
        </w:rPr>
      </w:pPr>
      <w:r w:rsidRPr="00D5325C">
        <w:rPr>
          <w:rFonts w:asciiTheme="minorHAnsi" w:hAnsiTheme="minorHAnsi" w:cstheme="minorHAnsi"/>
          <w:sz w:val="22"/>
          <w:szCs w:val="22"/>
          <w:lang w:eastAsia="sv-SE"/>
        </w:rPr>
        <w:br w:type="page"/>
      </w:r>
      <w:bookmarkStart w:id="8" w:name="_Toc457142394"/>
      <w:r w:rsidR="00EC0B75" w:rsidRPr="00D5325C">
        <w:rPr>
          <w:rFonts w:asciiTheme="minorHAnsi" w:hAnsiTheme="minorHAnsi" w:cstheme="minorHAnsi"/>
          <w:sz w:val="22"/>
          <w:szCs w:val="22"/>
          <w:lang w:eastAsia="sv-SE"/>
        </w:rPr>
        <w:t>1</w:t>
      </w:r>
      <w:r w:rsidR="003169AC" w:rsidRPr="00D5325C">
        <w:rPr>
          <w:rFonts w:asciiTheme="minorHAnsi" w:hAnsiTheme="minorHAnsi" w:cstheme="minorHAnsi"/>
          <w:sz w:val="22"/>
          <w:szCs w:val="22"/>
          <w:lang w:eastAsia="sv-SE"/>
        </w:rPr>
        <w:t>.</w:t>
      </w:r>
      <w:r w:rsidR="00D52E7F" w:rsidRPr="00D5325C">
        <w:rPr>
          <w:rFonts w:asciiTheme="minorHAnsi" w:hAnsiTheme="minorHAnsi" w:cstheme="minorHAnsi"/>
          <w:sz w:val="22"/>
          <w:szCs w:val="22"/>
          <w:lang w:eastAsia="sv-SE"/>
        </w:rPr>
        <w:t>6</w:t>
      </w:r>
      <w:r w:rsidR="003169AC" w:rsidRPr="00D5325C">
        <w:rPr>
          <w:rFonts w:asciiTheme="minorHAnsi" w:hAnsiTheme="minorHAnsi" w:cstheme="minorHAnsi"/>
          <w:sz w:val="22"/>
          <w:szCs w:val="22"/>
          <w:lang w:eastAsia="sv-SE"/>
        </w:rPr>
        <w:t xml:space="preserve"> </w:t>
      </w:r>
      <w:r w:rsidR="00054736" w:rsidRPr="00D5325C">
        <w:rPr>
          <w:rFonts w:asciiTheme="minorHAnsi" w:hAnsiTheme="minorHAnsi" w:cstheme="minorHAnsi"/>
          <w:sz w:val="22"/>
          <w:szCs w:val="22"/>
          <w:lang w:eastAsia="sv-SE"/>
        </w:rPr>
        <w:t>Miljö l</w:t>
      </w:r>
      <w:r w:rsidR="003169AC" w:rsidRPr="00D5325C">
        <w:rPr>
          <w:rFonts w:asciiTheme="minorHAnsi" w:hAnsiTheme="minorHAnsi" w:cstheme="minorHAnsi"/>
          <w:sz w:val="22"/>
          <w:szCs w:val="22"/>
          <w:lang w:eastAsia="sv-SE"/>
        </w:rPr>
        <w:t>agar och andra krav</w:t>
      </w:r>
      <w:bookmarkEnd w:id="8"/>
    </w:p>
    <w:p w14:paraId="4F7EBCA7" w14:textId="77777777" w:rsidR="00A220E5" w:rsidRPr="00D5325C" w:rsidRDefault="006F3C58"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Miljö</w:t>
      </w:r>
      <w:r w:rsidR="00054736" w:rsidRPr="00D5325C">
        <w:rPr>
          <w:rFonts w:asciiTheme="minorHAnsi" w:hAnsiTheme="minorHAnsi" w:cstheme="minorHAnsi"/>
          <w:sz w:val="22"/>
          <w:szCs w:val="22"/>
          <w:lang w:eastAsia="sv-SE"/>
        </w:rPr>
        <w:t xml:space="preserve">lagar och andra krav som gäller för byggprojektet, </w:t>
      </w:r>
      <w:r w:rsidR="00A220E5" w:rsidRPr="00D5325C">
        <w:rPr>
          <w:rFonts w:asciiTheme="minorHAnsi" w:hAnsiTheme="minorHAnsi" w:cstheme="minorHAnsi"/>
          <w:sz w:val="22"/>
          <w:szCs w:val="22"/>
          <w:lang w:eastAsia="sv-SE"/>
        </w:rPr>
        <w:t xml:space="preserve">se </w:t>
      </w:r>
      <w:r w:rsidR="00DF500E" w:rsidRPr="00D5325C">
        <w:rPr>
          <w:rFonts w:asciiTheme="minorHAnsi" w:hAnsiTheme="minorHAnsi" w:cstheme="minorHAnsi"/>
          <w:sz w:val="22"/>
          <w:szCs w:val="22"/>
          <w:lang w:eastAsia="sv-SE"/>
        </w:rPr>
        <w:t>Flik 8 Miljöanalys</w:t>
      </w:r>
      <w:r w:rsidR="00A220E5" w:rsidRPr="00D5325C">
        <w:rPr>
          <w:rFonts w:asciiTheme="minorHAnsi" w:hAnsiTheme="minorHAnsi" w:cstheme="minorHAnsi"/>
          <w:sz w:val="22"/>
          <w:szCs w:val="22"/>
          <w:lang w:eastAsia="sv-SE"/>
        </w:rPr>
        <w:t>.</w:t>
      </w:r>
    </w:p>
    <w:p w14:paraId="4C182683"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558A533E" w14:textId="77777777" w:rsidR="003169AC" w:rsidRPr="00D5325C" w:rsidRDefault="003169AC" w:rsidP="00D5325C">
      <w:pPr>
        <w:suppressAutoHyphens w:val="0"/>
        <w:autoSpaceDE w:val="0"/>
        <w:autoSpaceDN w:val="0"/>
        <w:adjustRightInd w:val="0"/>
        <w:rPr>
          <w:rFonts w:asciiTheme="minorHAnsi" w:hAnsiTheme="minorHAnsi" w:cstheme="minorHAnsi"/>
          <w:b/>
          <w:bCs/>
          <w:sz w:val="22"/>
          <w:szCs w:val="22"/>
          <w:lang w:eastAsia="sv-SE"/>
        </w:rPr>
      </w:pPr>
      <w:r w:rsidRPr="00D5325C">
        <w:rPr>
          <w:rFonts w:asciiTheme="minorHAnsi" w:hAnsiTheme="minorHAnsi" w:cstheme="minorHAnsi"/>
          <w:b/>
          <w:bCs/>
          <w:sz w:val="22"/>
          <w:szCs w:val="22"/>
          <w:lang w:eastAsia="sv-SE"/>
        </w:rPr>
        <w:tab/>
      </w:r>
      <w:r w:rsidRPr="00D5325C">
        <w:rPr>
          <w:rFonts w:asciiTheme="minorHAnsi" w:hAnsiTheme="minorHAnsi" w:cstheme="minorHAnsi"/>
          <w:b/>
          <w:bCs/>
          <w:sz w:val="22"/>
          <w:szCs w:val="22"/>
          <w:lang w:eastAsia="sv-SE"/>
        </w:rPr>
        <w:tab/>
      </w:r>
    </w:p>
    <w:tbl>
      <w:tblPr>
        <w:tblStyle w:val="Rutntstabell4dekorfrg1"/>
        <w:tblW w:w="0" w:type="auto"/>
        <w:tblLook w:val="04A0" w:firstRow="1" w:lastRow="0" w:firstColumn="1" w:lastColumn="0" w:noHBand="0" w:noVBand="1"/>
      </w:tblPr>
      <w:tblGrid>
        <w:gridCol w:w="4535"/>
        <w:gridCol w:w="4524"/>
      </w:tblGrid>
      <w:tr w:rsidR="00D5325C" w:rsidRPr="00D5325C" w14:paraId="68F5A54F" w14:textId="77777777" w:rsidTr="00D532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4" w:type="dxa"/>
            <w:shd w:val="clear" w:color="auto" w:fill="E2EFD9" w:themeFill="accent6" w:themeFillTint="33"/>
          </w:tcPr>
          <w:p w14:paraId="36A861B1" w14:textId="77777777" w:rsidR="006370FB" w:rsidRPr="00D5325C" w:rsidRDefault="006370FB" w:rsidP="00D5325C">
            <w:pPr>
              <w:suppressAutoHyphens w:val="0"/>
              <w:autoSpaceDE w:val="0"/>
              <w:autoSpaceDN w:val="0"/>
              <w:adjustRightInd w:val="0"/>
              <w:rPr>
                <w:rFonts w:asciiTheme="minorHAnsi" w:hAnsiTheme="minorHAnsi" w:cstheme="minorHAnsi"/>
                <w:bCs w:val="0"/>
                <w:color w:val="auto"/>
                <w:sz w:val="22"/>
                <w:szCs w:val="22"/>
                <w:lang w:eastAsia="sv-SE"/>
              </w:rPr>
            </w:pPr>
            <w:r w:rsidRPr="00D5325C">
              <w:rPr>
                <w:rFonts w:asciiTheme="minorHAnsi" w:hAnsiTheme="minorHAnsi" w:cstheme="minorHAnsi"/>
                <w:color w:val="auto"/>
                <w:sz w:val="22"/>
                <w:szCs w:val="22"/>
                <w:lang w:eastAsia="sv-SE"/>
              </w:rPr>
              <w:t>Lokala bestämmelser</w:t>
            </w:r>
          </w:p>
        </w:tc>
        <w:tc>
          <w:tcPr>
            <w:tcW w:w="4605" w:type="dxa"/>
            <w:shd w:val="clear" w:color="auto" w:fill="E2EFD9" w:themeFill="accent6" w:themeFillTint="33"/>
          </w:tcPr>
          <w:p w14:paraId="74B899EA" w14:textId="77777777" w:rsidR="006370FB" w:rsidRPr="00D5325C" w:rsidRDefault="006370FB" w:rsidP="00D5325C">
            <w:pPr>
              <w:suppressAutoHyphens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2"/>
                <w:szCs w:val="22"/>
                <w:lang w:eastAsia="sv-SE"/>
              </w:rPr>
            </w:pPr>
            <w:r w:rsidRPr="00D5325C">
              <w:rPr>
                <w:rFonts w:asciiTheme="minorHAnsi" w:hAnsiTheme="minorHAnsi" w:cstheme="minorHAnsi"/>
                <w:color w:val="auto"/>
                <w:sz w:val="22"/>
                <w:szCs w:val="22"/>
                <w:lang w:eastAsia="sv-SE"/>
              </w:rPr>
              <w:t>Kravets innehåll</w:t>
            </w:r>
          </w:p>
        </w:tc>
      </w:tr>
      <w:tr w:rsidR="006370FB" w:rsidRPr="00D5325C" w14:paraId="4C42F2A2" w14:textId="77777777" w:rsidTr="00D53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4" w:type="dxa"/>
            <w:shd w:val="clear" w:color="auto" w:fill="E2EFD9" w:themeFill="accent6" w:themeFillTint="33"/>
          </w:tcPr>
          <w:p w14:paraId="32D3B8EB" w14:textId="77777777" w:rsidR="006370FB" w:rsidRPr="00D5325C" w:rsidRDefault="006370FB" w:rsidP="00D5325C">
            <w:pPr>
              <w:suppressAutoHyphens w:val="0"/>
              <w:autoSpaceDE w:val="0"/>
              <w:autoSpaceDN w:val="0"/>
              <w:adjustRightInd w:val="0"/>
              <w:rPr>
                <w:rFonts w:asciiTheme="minorHAnsi" w:hAnsiTheme="minorHAnsi" w:cstheme="minorHAnsi"/>
                <w:b w:val="0"/>
                <w:bCs w:val="0"/>
                <w:sz w:val="22"/>
                <w:szCs w:val="22"/>
                <w:lang w:eastAsia="sv-SE"/>
              </w:rPr>
            </w:pPr>
            <w:r w:rsidRPr="00D5325C">
              <w:rPr>
                <w:rFonts w:asciiTheme="minorHAnsi" w:hAnsiTheme="minorHAnsi" w:cstheme="minorHAnsi"/>
                <w:b w:val="0"/>
                <w:sz w:val="22"/>
                <w:szCs w:val="22"/>
                <w:lang w:eastAsia="sv-SE"/>
              </w:rPr>
              <w:t>Tomgångskörning</w:t>
            </w:r>
          </w:p>
          <w:p w14:paraId="7F69D474" w14:textId="77777777" w:rsidR="006370FB" w:rsidRPr="00D5325C" w:rsidRDefault="006370FB" w:rsidP="00D5325C">
            <w:pPr>
              <w:suppressAutoHyphens w:val="0"/>
              <w:autoSpaceDE w:val="0"/>
              <w:autoSpaceDN w:val="0"/>
              <w:adjustRightInd w:val="0"/>
              <w:rPr>
                <w:rFonts w:asciiTheme="minorHAnsi" w:hAnsiTheme="minorHAnsi" w:cstheme="minorHAnsi"/>
                <w:b w:val="0"/>
                <w:bCs w:val="0"/>
                <w:sz w:val="22"/>
                <w:szCs w:val="22"/>
                <w:lang w:eastAsia="sv-SE"/>
              </w:rPr>
            </w:pPr>
            <w:r w:rsidRPr="00D5325C">
              <w:rPr>
                <w:rFonts w:asciiTheme="minorHAnsi" w:hAnsiTheme="minorHAnsi" w:cstheme="minorHAnsi"/>
                <w:b w:val="0"/>
                <w:sz w:val="22"/>
                <w:szCs w:val="22"/>
                <w:lang w:eastAsia="sv-SE"/>
              </w:rPr>
              <w:t>Buller på byggplatsen</w:t>
            </w:r>
          </w:p>
        </w:tc>
        <w:tc>
          <w:tcPr>
            <w:tcW w:w="4605" w:type="dxa"/>
            <w:shd w:val="clear" w:color="auto" w:fill="auto"/>
          </w:tcPr>
          <w:p w14:paraId="1A08521D" w14:textId="77777777" w:rsidR="006370FB" w:rsidRPr="00D5325C" w:rsidRDefault="006370FB" w:rsidP="00D5325C">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r w:rsidRPr="00D5325C">
              <w:rPr>
                <w:rFonts w:asciiTheme="minorHAnsi" w:hAnsiTheme="minorHAnsi" w:cstheme="minorHAnsi"/>
                <w:sz w:val="22"/>
                <w:szCs w:val="22"/>
                <w:lang w:eastAsia="sv-SE"/>
              </w:rPr>
              <w:t>Enligt kommunens lagar och miljöverkets föreskrifter</w:t>
            </w:r>
          </w:p>
        </w:tc>
      </w:tr>
    </w:tbl>
    <w:p w14:paraId="3F63115C" w14:textId="77777777" w:rsidR="006370FB" w:rsidRPr="00D5325C" w:rsidRDefault="006370FB" w:rsidP="00D5325C">
      <w:pPr>
        <w:pStyle w:val="Rubrik1"/>
        <w:rPr>
          <w:rFonts w:asciiTheme="minorHAnsi" w:hAnsiTheme="minorHAnsi" w:cstheme="minorHAnsi"/>
          <w:sz w:val="22"/>
          <w:szCs w:val="22"/>
          <w:lang w:eastAsia="sv-SE"/>
        </w:rPr>
      </w:pPr>
    </w:p>
    <w:p w14:paraId="569DCE76" w14:textId="77777777" w:rsidR="003169AC" w:rsidRPr="00D5325C" w:rsidRDefault="00EC0B75" w:rsidP="00D5325C">
      <w:pPr>
        <w:pStyle w:val="Rubrik1"/>
        <w:rPr>
          <w:rFonts w:asciiTheme="minorHAnsi" w:hAnsiTheme="minorHAnsi" w:cstheme="minorHAnsi"/>
          <w:i/>
          <w:iCs/>
          <w:sz w:val="22"/>
          <w:szCs w:val="22"/>
          <w:lang w:eastAsia="sv-SE"/>
        </w:rPr>
      </w:pPr>
      <w:bookmarkStart w:id="9" w:name="_Toc457142395"/>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w:t>
      </w:r>
      <w:r w:rsidR="00D52E7F" w:rsidRPr="00D5325C">
        <w:rPr>
          <w:rFonts w:asciiTheme="minorHAnsi" w:hAnsiTheme="minorHAnsi" w:cstheme="minorHAnsi"/>
          <w:sz w:val="22"/>
          <w:szCs w:val="22"/>
          <w:lang w:eastAsia="sv-SE"/>
        </w:rPr>
        <w:t>7</w:t>
      </w:r>
      <w:r w:rsidR="003169AC" w:rsidRPr="00D5325C">
        <w:rPr>
          <w:rFonts w:asciiTheme="minorHAnsi" w:hAnsiTheme="minorHAnsi" w:cstheme="minorHAnsi"/>
          <w:i/>
          <w:iCs/>
          <w:sz w:val="22"/>
          <w:szCs w:val="22"/>
          <w:lang w:eastAsia="sv-SE"/>
        </w:rPr>
        <w:t xml:space="preserve"> </w:t>
      </w:r>
      <w:r w:rsidR="003169AC" w:rsidRPr="00D5325C">
        <w:rPr>
          <w:rFonts w:asciiTheme="minorHAnsi" w:hAnsiTheme="minorHAnsi" w:cstheme="minorHAnsi"/>
          <w:sz w:val="22"/>
          <w:szCs w:val="22"/>
          <w:lang w:eastAsia="sv-SE"/>
        </w:rPr>
        <w:t>Organisationsstruktur och ansvar</w:t>
      </w:r>
      <w:bookmarkEnd w:id="9"/>
    </w:p>
    <w:p w14:paraId="34E19B1B"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Miljöansvarig för </w:t>
      </w:r>
      <w:r w:rsidR="00054736" w:rsidRPr="00D5325C">
        <w:rPr>
          <w:rFonts w:asciiTheme="minorHAnsi" w:hAnsiTheme="minorHAnsi" w:cstheme="minorHAnsi"/>
          <w:sz w:val="22"/>
          <w:szCs w:val="22"/>
          <w:lang w:eastAsia="sv-SE"/>
        </w:rPr>
        <w:t>bygg</w:t>
      </w:r>
      <w:r w:rsidRPr="00D5325C">
        <w:rPr>
          <w:rFonts w:asciiTheme="minorHAnsi" w:hAnsiTheme="minorHAnsi" w:cstheme="minorHAnsi"/>
          <w:sz w:val="22"/>
          <w:szCs w:val="22"/>
          <w:lang w:eastAsia="sv-SE"/>
        </w:rPr>
        <w:t xml:space="preserve">projektet är </w:t>
      </w:r>
      <w:r w:rsidR="00A220E5" w:rsidRPr="00D5325C">
        <w:rPr>
          <w:rFonts w:asciiTheme="minorHAnsi" w:hAnsiTheme="minorHAnsi" w:cstheme="minorHAnsi"/>
          <w:sz w:val="22"/>
          <w:szCs w:val="22"/>
          <w:lang w:eastAsia="sv-SE"/>
        </w:rPr>
        <w:t>Projektansvarig</w:t>
      </w:r>
      <w:r w:rsidRPr="00D5325C">
        <w:rPr>
          <w:rFonts w:asciiTheme="minorHAnsi" w:hAnsiTheme="minorHAnsi" w:cstheme="minorHAnsi"/>
          <w:sz w:val="22"/>
          <w:szCs w:val="22"/>
          <w:lang w:eastAsia="sv-SE"/>
        </w:rPr>
        <w:t xml:space="preserve"> som har full befogenhet att behandla </w:t>
      </w:r>
      <w:r w:rsidR="004B1599" w:rsidRPr="00D5325C">
        <w:rPr>
          <w:rFonts w:asciiTheme="minorHAnsi" w:hAnsiTheme="minorHAnsi" w:cstheme="minorHAnsi"/>
          <w:sz w:val="22"/>
          <w:szCs w:val="22"/>
          <w:lang w:eastAsia="sv-SE"/>
        </w:rPr>
        <w:t>bygg</w:t>
      </w:r>
      <w:r w:rsidRPr="00D5325C">
        <w:rPr>
          <w:rFonts w:asciiTheme="minorHAnsi" w:hAnsiTheme="minorHAnsi" w:cstheme="minorHAnsi"/>
          <w:sz w:val="22"/>
          <w:szCs w:val="22"/>
          <w:lang w:eastAsia="sv-SE"/>
        </w:rPr>
        <w:t xml:space="preserve">projektet </w:t>
      </w:r>
      <w:r w:rsidR="004B1599" w:rsidRPr="00D5325C">
        <w:rPr>
          <w:rFonts w:asciiTheme="minorHAnsi" w:hAnsiTheme="minorHAnsi" w:cstheme="minorHAnsi"/>
          <w:sz w:val="22"/>
          <w:szCs w:val="22"/>
          <w:lang w:eastAsia="sv-SE"/>
        </w:rPr>
        <w:t>till</w:t>
      </w:r>
      <w:r w:rsidRPr="00D5325C">
        <w:rPr>
          <w:rFonts w:asciiTheme="minorHAnsi" w:hAnsiTheme="minorHAnsi" w:cstheme="minorHAnsi"/>
          <w:sz w:val="22"/>
          <w:szCs w:val="22"/>
          <w:lang w:eastAsia="sv-SE"/>
        </w:rPr>
        <w:t xml:space="preserve">hörande miljöfrågor. </w:t>
      </w:r>
    </w:p>
    <w:p w14:paraId="4E08201E" w14:textId="77777777" w:rsidR="004B1599" w:rsidRPr="00D5325C" w:rsidRDefault="004B1599" w:rsidP="00D5325C">
      <w:pPr>
        <w:suppressAutoHyphens w:val="0"/>
        <w:autoSpaceDE w:val="0"/>
        <w:autoSpaceDN w:val="0"/>
        <w:adjustRightInd w:val="0"/>
        <w:rPr>
          <w:rFonts w:asciiTheme="minorHAnsi" w:hAnsiTheme="minorHAnsi" w:cstheme="minorHAnsi"/>
          <w:sz w:val="22"/>
          <w:szCs w:val="22"/>
          <w:lang w:eastAsia="sv-SE"/>
        </w:rPr>
      </w:pPr>
    </w:p>
    <w:p w14:paraId="28C4F96A"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Projektets organisation redovisas</w:t>
      </w:r>
      <w:r w:rsidR="004B1599" w:rsidRPr="00D5325C">
        <w:rPr>
          <w:rFonts w:asciiTheme="minorHAnsi" w:hAnsiTheme="minorHAnsi" w:cstheme="minorHAnsi"/>
          <w:sz w:val="22"/>
          <w:szCs w:val="22"/>
          <w:lang w:eastAsia="sv-SE"/>
        </w:rPr>
        <w:t>,</w:t>
      </w:r>
      <w:r w:rsidRPr="00D5325C">
        <w:rPr>
          <w:rFonts w:asciiTheme="minorHAnsi" w:hAnsiTheme="minorHAnsi" w:cstheme="minorHAnsi"/>
          <w:sz w:val="22"/>
          <w:szCs w:val="22"/>
          <w:lang w:eastAsia="sv-SE"/>
        </w:rPr>
        <w:t xml:space="preserve"> </w:t>
      </w:r>
      <w:r w:rsidR="00A220E5" w:rsidRPr="00D5325C">
        <w:rPr>
          <w:rFonts w:asciiTheme="minorHAnsi" w:hAnsiTheme="minorHAnsi" w:cstheme="minorHAnsi"/>
          <w:sz w:val="22"/>
          <w:szCs w:val="22"/>
          <w:lang w:eastAsia="sv-SE"/>
        </w:rPr>
        <w:t xml:space="preserve">se </w:t>
      </w:r>
      <w:r w:rsidR="00DF500E" w:rsidRPr="00D5325C">
        <w:rPr>
          <w:rFonts w:asciiTheme="minorHAnsi" w:hAnsiTheme="minorHAnsi" w:cstheme="minorHAnsi"/>
          <w:sz w:val="22"/>
          <w:szCs w:val="22"/>
          <w:lang w:eastAsia="sv-SE"/>
        </w:rPr>
        <w:t>Flik 2 Projektets organisation.</w:t>
      </w:r>
    </w:p>
    <w:p w14:paraId="27A11B2B"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6A9C1B48" w14:textId="77777777" w:rsidR="003169AC" w:rsidRPr="00D5325C" w:rsidRDefault="00EC0B75" w:rsidP="00D5325C">
      <w:pPr>
        <w:pStyle w:val="Rubrik1"/>
        <w:rPr>
          <w:rFonts w:asciiTheme="minorHAnsi" w:hAnsiTheme="minorHAnsi" w:cstheme="minorHAnsi"/>
          <w:sz w:val="22"/>
          <w:szCs w:val="22"/>
          <w:lang w:eastAsia="sv-SE"/>
        </w:rPr>
      </w:pPr>
      <w:bookmarkStart w:id="10" w:name="_Toc457142396"/>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w:t>
      </w:r>
      <w:r w:rsidR="00D52E7F" w:rsidRPr="00D5325C">
        <w:rPr>
          <w:rFonts w:asciiTheme="minorHAnsi" w:hAnsiTheme="minorHAnsi" w:cstheme="minorHAnsi"/>
          <w:sz w:val="22"/>
          <w:szCs w:val="22"/>
          <w:lang w:eastAsia="sv-SE"/>
        </w:rPr>
        <w:t>8</w:t>
      </w:r>
      <w:r w:rsidR="003169AC" w:rsidRPr="00D5325C">
        <w:rPr>
          <w:rFonts w:asciiTheme="minorHAnsi" w:hAnsiTheme="minorHAnsi" w:cstheme="minorHAnsi"/>
          <w:sz w:val="22"/>
          <w:szCs w:val="22"/>
          <w:lang w:eastAsia="sv-SE"/>
        </w:rPr>
        <w:t xml:space="preserve"> Utbildning, medvetenhet och kompetens</w:t>
      </w:r>
      <w:bookmarkEnd w:id="10"/>
    </w:p>
    <w:p w14:paraId="12FEFE53" w14:textId="77777777" w:rsidR="003169AC" w:rsidRPr="00D5325C" w:rsidRDefault="00A220E5"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Alla medarbetare har fått </w:t>
      </w:r>
      <w:r w:rsidR="004B1599" w:rsidRPr="00D5325C">
        <w:rPr>
          <w:rFonts w:asciiTheme="minorHAnsi" w:hAnsiTheme="minorHAnsi" w:cstheme="minorHAnsi"/>
          <w:sz w:val="22"/>
          <w:szCs w:val="22"/>
          <w:lang w:eastAsia="sv-SE"/>
        </w:rPr>
        <w:t>miljö</w:t>
      </w:r>
      <w:r w:rsidRPr="00D5325C">
        <w:rPr>
          <w:rFonts w:asciiTheme="minorHAnsi" w:hAnsiTheme="minorHAnsi" w:cstheme="minorHAnsi"/>
          <w:sz w:val="22"/>
          <w:szCs w:val="22"/>
          <w:lang w:eastAsia="sv-SE"/>
        </w:rPr>
        <w:t xml:space="preserve">utbildning/information om </w:t>
      </w:r>
      <w:r w:rsidR="004B1599" w:rsidRPr="00D5325C">
        <w:rPr>
          <w:rFonts w:asciiTheme="minorHAnsi" w:hAnsiTheme="minorHAnsi" w:cstheme="minorHAnsi"/>
          <w:sz w:val="22"/>
          <w:szCs w:val="22"/>
          <w:lang w:eastAsia="sv-SE"/>
        </w:rPr>
        <w:t>bygg</w:t>
      </w:r>
      <w:r w:rsidRPr="00D5325C">
        <w:rPr>
          <w:rFonts w:asciiTheme="minorHAnsi" w:hAnsiTheme="minorHAnsi" w:cstheme="minorHAnsi"/>
          <w:sz w:val="22"/>
          <w:szCs w:val="22"/>
          <w:lang w:eastAsia="sv-SE"/>
        </w:rPr>
        <w:t>projektets betydelse för miljön. Underleverantörer ska visa upp att deras medarbetare har dokumenterad miljöutbildning.</w:t>
      </w:r>
      <w:r w:rsidR="00570530" w:rsidRPr="00D5325C">
        <w:rPr>
          <w:rFonts w:asciiTheme="minorHAnsi" w:hAnsiTheme="minorHAnsi" w:cstheme="minorHAnsi"/>
          <w:sz w:val="22"/>
          <w:szCs w:val="22"/>
          <w:lang w:eastAsia="sv-SE"/>
        </w:rPr>
        <w:t xml:space="preserve"> Se </w:t>
      </w:r>
      <w:r w:rsidR="00DF500E" w:rsidRPr="00D5325C">
        <w:rPr>
          <w:rFonts w:asciiTheme="minorHAnsi" w:hAnsiTheme="minorHAnsi" w:cstheme="minorHAnsi"/>
          <w:sz w:val="22"/>
          <w:szCs w:val="22"/>
          <w:lang w:eastAsia="sv-SE"/>
        </w:rPr>
        <w:t>(skriv in var ni förvarar intyget från underleverantörer).</w:t>
      </w:r>
    </w:p>
    <w:p w14:paraId="5B6F6223"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5B14BB18" w14:textId="77777777" w:rsidR="003169AC" w:rsidRPr="00D5325C" w:rsidRDefault="00EC0B75" w:rsidP="00D5325C">
      <w:pPr>
        <w:pStyle w:val="Rubrik1"/>
        <w:rPr>
          <w:rFonts w:asciiTheme="minorHAnsi" w:hAnsiTheme="minorHAnsi" w:cstheme="minorHAnsi"/>
          <w:sz w:val="22"/>
          <w:szCs w:val="22"/>
          <w:lang w:eastAsia="sv-SE"/>
        </w:rPr>
      </w:pPr>
      <w:bookmarkStart w:id="11" w:name="_Toc457142397"/>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w:t>
      </w:r>
      <w:r w:rsidR="00D52E7F" w:rsidRPr="00D5325C">
        <w:rPr>
          <w:rFonts w:asciiTheme="minorHAnsi" w:hAnsiTheme="minorHAnsi" w:cstheme="minorHAnsi"/>
          <w:sz w:val="22"/>
          <w:szCs w:val="22"/>
          <w:lang w:eastAsia="sv-SE"/>
        </w:rPr>
        <w:t>9</w:t>
      </w:r>
      <w:r w:rsidR="003169AC" w:rsidRPr="00D5325C">
        <w:rPr>
          <w:rFonts w:asciiTheme="minorHAnsi" w:hAnsiTheme="minorHAnsi" w:cstheme="minorHAnsi"/>
          <w:sz w:val="22"/>
          <w:szCs w:val="22"/>
          <w:lang w:eastAsia="sv-SE"/>
        </w:rPr>
        <w:t xml:space="preserve"> Kommunikation</w:t>
      </w:r>
      <w:bookmarkEnd w:id="11"/>
    </w:p>
    <w:p w14:paraId="3A34BBE7"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Externa synpunkter vidarebefordras till platschefen som behandlar och/eller besvarar dessa. Miljöfrågor kommer att kommuniceras till berörda på bland annat byggmöten</w:t>
      </w:r>
      <w:r w:rsidR="00A220E5" w:rsidRPr="00D5325C">
        <w:rPr>
          <w:rFonts w:asciiTheme="minorHAnsi" w:hAnsiTheme="minorHAnsi" w:cstheme="minorHAnsi"/>
          <w:sz w:val="22"/>
          <w:szCs w:val="22"/>
          <w:lang w:eastAsia="sv-SE"/>
        </w:rPr>
        <w:t>.</w:t>
      </w:r>
    </w:p>
    <w:p w14:paraId="14195F7E" w14:textId="77777777" w:rsidR="003169AC" w:rsidRPr="00D5325C" w:rsidRDefault="003169AC" w:rsidP="00D5325C">
      <w:pPr>
        <w:suppressAutoHyphens w:val="0"/>
        <w:autoSpaceDE w:val="0"/>
        <w:autoSpaceDN w:val="0"/>
        <w:adjustRightInd w:val="0"/>
        <w:rPr>
          <w:rFonts w:asciiTheme="minorHAnsi" w:hAnsiTheme="minorHAnsi" w:cstheme="minorHAnsi"/>
          <w:b/>
          <w:bCs/>
          <w:sz w:val="22"/>
          <w:szCs w:val="22"/>
          <w:lang w:eastAsia="sv-SE"/>
        </w:rPr>
      </w:pPr>
    </w:p>
    <w:p w14:paraId="2C711EB2" w14:textId="77777777" w:rsidR="003169AC" w:rsidRPr="00D5325C" w:rsidRDefault="00EC0B75" w:rsidP="00D5325C">
      <w:pPr>
        <w:pStyle w:val="Rubrik1"/>
        <w:rPr>
          <w:rFonts w:asciiTheme="minorHAnsi" w:hAnsiTheme="minorHAnsi" w:cstheme="minorHAnsi"/>
          <w:sz w:val="22"/>
          <w:szCs w:val="22"/>
          <w:lang w:eastAsia="sv-SE"/>
        </w:rPr>
      </w:pPr>
      <w:bookmarkStart w:id="12" w:name="_Toc457142398"/>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w:t>
      </w:r>
      <w:r w:rsidR="00D52E7F" w:rsidRPr="00D5325C">
        <w:rPr>
          <w:rFonts w:asciiTheme="minorHAnsi" w:hAnsiTheme="minorHAnsi" w:cstheme="minorHAnsi"/>
          <w:sz w:val="22"/>
          <w:szCs w:val="22"/>
          <w:lang w:eastAsia="sv-SE"/>
        </w:rPr>
        <w:t>10</w:t>
      </w:r>
      <w:r w:rsidR="003169AC" w:rsidRPr="00D5325C">
        <w:rPr>
          <w:rFonts w:asciiTheme="minorHAnsi" w:hAnsiTheme="minorHAnsi" w:cstheme="minorHAnsi"/>
          <w:sz w:val="22"/>
          <w:szCs w:val="22"/>
          <w:lang w:eastAsia="sv-SE"/>
        </w:rPr>
        <w:t xml:space="preserve"> Dokumentation av miljö</w:t>
      </w:r>
      <w:r w:rsidR="00A220E5" w:rsidRPr="00D5325C">
        <w:rPr>
          <w:rFonts w:asciiTheme="minorHAnsi" w:hAnsiTheme="minorHAnsi" w:cstheme="minorHAnsi"/>
          <w:sz w:val="22"/>
          <w:szCs w:val="22"/>
          <w:lang w:eastAsia="sv-SE"/>
        </w:rPr>
        <w:t>plan</w:t>
      </w:r>
      <w:bookmarkEnd w:id="12"/>
    </w:p>
    <w:p w14:paraId="1CEF69B9" w14:textId="77777777" w:rsidR="003169AC" w:rsidRPr="00D5325C" w:rsidRDefault="004B1599"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All dokumentation finns i denna byggpärm eller hänvisas från respektive dokument.</w:t>
      </w:r>
    </w:p>
    <w:p w14:paraId="27B7A64A" w14:textId="77777777" w:rsidR="004B1599" w:rsidRPr="00D5325C" w:rsidRDefault="004B1599" w:rsidP="00D5325C">
      <w:pPr>
        <w:suppressAutoHyphens w:val="0"/>
        <w:autoSpaceDE w:val="0"/>
        <w:autoSpaceDN w:val="0"/>
        <w:adjustRightInd w:val="0"/>
        <w:rPr>
          <w:rFonts w:asciiTheme="minorHAnsi" w:hAnsiTheme="minorHAnsi" w:cstheme="minorHAnsi"/>
          <w:b/>
          <w:bCs/>
          <w:sz w:val="22"/>
          <w:szCs w:val="22"/>
          <w:lang w:eastAsia="sv-SE"/>
        </w:rPr>
      </w:pPr>
    </w:p>
    <w:p w14:paraId="4B7334AE" w14:textId="77777777" w:rsidR="003169AC" w:rsidRPr="00D5325C" w:rsidRDefault="00EC0B75" w:rsidP="00D5325C">
      <w:pPr>
        <w:pStyle w:val="Rubrik1"/>
        <w:rPr>
          <w:rFonts w:asciiTheme="minorHAnsi" w:hAnsiTheme="minorHAnsi" w:cstheme="minorHAnsi"/>
          <w:sz w:val="22"/>
          <w:szCs w:val="22"/>
          <w:lang w:eastAsia="sv-SE"/>
        </w:rPr>
      </w:pPr>
      <w:bookmarkStart w:id="13" w:name="_Toc457142399"/>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w:t>
      </w:r>
      <w:r w:rsidR="00D52E7F" w:rsidRPr="00D5325C">
        <w:rPr>
          <w:rFonts w:asciiTheme="minorHAnsi" w:hAnsiTheme="minorHAnsi" w:cstheme="minorHAnsi"/>
          <w:sz w:val="22"/>
          <w:szCs w:val="22"/>
          <w:lang w:eastAsia="sv-SE"/>
        </w:rPr>
        <w:t>11</w:t>
      </w:r>
      <w:r w:rsidR="003169AC" w:rsidRPr="00D5325C">
        <w:rPr>
          <w:rFonts w:asciiTheme="minorHAnsi" w:hAnsiTheme="minorHAnsi" w:cstheme="minorHAnsi"/>
          <w:sz w:val="22"/>
          <w:szCs w:val="22"/>
          <w:lang w:eastAsia="sv-SE"/>
        </w:rPr>
        <w:t xml:space="preserve"> Dokumentstyrning</w:t>
      </w:r>
      <w:bookmarkEnd w:id="13"/>
    </w:p>
    <w:p w14:paraId="58CAF3C7" w14:textId="77777777" w:rsidR="003169AC" w:rsidRPr="00D5325C" w:rsidRDefault="004B1599"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All dokumentstyrning sköts genom kvalitetsplanens rutin, s</w:t>
      </w:r>
      <w:r w:rsidR="00A220E5" w:rsidRPr="00D5325C">
        <w:rPr>
          <w:rFonts w:asciiTheme="minorHAnsi" w:hAnsiTheme="minorHAnsi" w:cstheme="minorHAnsi"/>
          <w:sz w:val="22"/>
          <w:szCs w:val="22"/>
          <w:lang w:eastAsia="sv-SE"/>
        </w:rPr>
        <w:t xml:space="preserve">e </w:t>
      </w:r>
      <w:r w:rsidR="00DF500E" w:rsidRPr="00D5325C">
        <w:rPr>
          <w:rFonts w:asciiTheme="minorHAnsi" w:hAnsiTheme="minorHAnsi" w:cstheme="minorHAnsi"/>
          <w:sz w:val="22"/>
          <w:szCs w:val="22"/>
          <w:lang w:eastAsia="sv-SE"/>
        </w:rPr>
        <w:t xml:space="preserve">kvalitetsplans avsnitt (9 </w:t>
      </w:r>
      <w:r w:rsidR="00DF500E" w:rsidRPr="00D5325C">
        <w:rPr>
          <w:rFonts w:asciiTheme="minorHAnsi" w:hAnsiTheme="minorHAnsi" w:cstheme="minorHAnsi"/>
          <w:bCs/>
          <w:sz w:val="22"/>
          <w:szCs w:val="22"/>
          <w:lang w:eastAsia="sv-SE"/>
        </w:rPr>
        <w:t>Dokumentstyrning).</w:t>
      </w:r>
    </w:p>
    <w:p w14:paraId="7CF7020A"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2B16374A" w14:textId="77777777" w:rsidR="003169AC" w:rsidRPr="00D5325C" w:rsidRDefault="00EC0B75" w:rsidP="00D5325C">
      <w:pPr>
        <w:pStyle w:val="Rubrik1"/>
        <w:rPr>
          <w:rFonts w:asciiTheme="minorHAnsi" w:hAnsiTheme="minorHAnsi" w:cstheme="minorHAnsi"/>
          <w:sz w:val="22"/>
          <w:szCs w:val="22"/>
          <w:lang w:eastAsia="sv-SE"/>
        </w:rPr>
      </w:pPr>
      <w:bookmarkStart w:id="14" w:name="_Toc457142400"/>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w:t>
      </w:r>
      <w:r w:rsidR="00D52E7F" w:rsidRPr="00D5325C">
        <w:rPr>
          <w:rFonts w:asciiTheme="minorHAnsi" w:hAnsiTheme="minorHAnsi" w:cstheme="minorHAnsi"/>
          <w:sz w:val="22"/>
          <w:szCs w:val="22"/>
          <w:lang w:eastAsia="sv-SE"/>
        </w:rPr>
        <w:t>12</w:t>
      </w:r>
      <w:r w:rsidR="003169AC" w:rsidRPr="00D5325C">
        <w:rPr>
          <w:rFonts w:asciiTheme="minorHAnsi" w:hAnsiTheme="minorHAnsi" w:cstheme="minorHAnsi"/>
          <w:sz w:val="22"/>
          <w:szCs w:val="22"/>
          <w:lang w:eastAsia="sv-SE"/>
        </w:rPr>
        <w:t xml:space="preserve"> Verksamhetsstyrning</w:t>
      </w:r>
      <w:bookmarkEnd w:id="14"/>
    </w:p>
    <w:p w14:paraId="424DC37C" w14:textId="77777777" w:rsidR="003169AC" w:rsidRPr="00D5325C" w:rsidRDefault="004B1599"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Verksamhetsstyrning </w:t>
      </w:r>
      <w:r w:rsidR="00DF500E" w:rsidRPr="00D5325C">
        <w:rPr>
          <w:rFonts w:asciiTheme="minorHAnsi" w:hAnsiTheme="minorHAnsi" w:cstheme="minorHAnsi"/>
          <w:sz w:val="22"/>
          <w:szCs w:val="22"/>
          <w:lang w:eastAsia="sv-SE"/>
        </w:rPr>
        <w:t>görs gemensamt i</w:t>
      </w:r>
      <w:r w:rsidRPr="00D5325C">
        <w:rPr>
          <w:rFonts w:asciiTheme="minorHAnsi" w:hAnsiTheme="minorHAnsi" w:cstheme="minorHAnsi"/>
          <w:sz w:val="22"/>
          <w:szCs w:val="22"/>
          <w:lang w:eastAsia="sv-SE"/>
        </w:rPr>
        <w:t xml:space="preserve"> kvalitetsplanen</w:t>
      </w:r>
      <w:r w:rsidR="00DF500E" w:rsidRPr="00D5325C">
        <w:rPr>
          <w:rFonts w:asciiTheme="minorHAnsi" w:hAnsiTheme="minorHAnsi" w:cstheme="minorHAnsi"/>
          <w:sz w:val="22"/>
          <w:szCs w:val="22"/>
          <w:lang w:eastAsia="sv-SE"/>
        </w:rPr>
        <w:t>.</w:t>
      </w:r>
    </w:p>
    <w:p w14:paraId="3C514FC7" w14:textId="77777777" w:rsidR="00F93349" w:rsidRPr="00D5325C" w:rsidRDefault="003169AC" w:rsidP="00D5325C">
      <w:pPr>
        <w:suppressAutoHyphens w:val="0"/>
        <w:autoSpaceDE w:val="0"/>
        <w:autoSpaceDN w:val="0"/>
        <w:adjustRightInd w:val="0"/>
        <w:rPr>
          <w:rFonts w:asciiTheme="minorHAnsi" w:hAnsiTheme="minorHAnsi" w:cstheme="minorHAnsi"/>
          <w:b/>
          <w:bCs/>
          <w:sz w:val="22"/>
          <w:szCs w:val="22"/>
          <w:lang w:eastAsia="sv-SE"/>
        </w:rPr>
      </w:pPr>
      <w:r w:rsidRPr="00D5325C">
        <w:rPr>
          <w:rFonts w:asciiTheme="minorHAnsi" w:hAnsiTheme="minorHAnsi" w:cstheme="minorHAnsi"/>
          <w:sz w:val="22"/>
          <w:szCs w:val="22"/>
          <w:lang w:eastAsia="sv-SE"/>
        </w:rPr>
        <w:t> </w:t>
      </w:r>
    </w:p>
    <w:p w14:paraId="166E5612" w14:textId="77777777" w:rsidR="003169AC" w:rsidRPr="00D5325C" w:rsidRDefault="00EC0B75" w:rsidP="00D5325C">
      <w:pPr>
        <w:pStyle w:val="Rubrik1"/>
        <w:rPr>
          <w:rFonts w:asciiTheme="minorHAnsi" w:hAnsiTheme="minorHAnsi" w:cstheme="minorHAnsi"/>
          <w:sz w:val="22"/>
          <w:szCs w:val="22"/>
          <w:lang w:eastAsia="sv-SE"/>
        </w:rPr>
      </w:pPr>
      <w:bookmarkStart w:id="15" w:name="_Toc457142401"/>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w:t>
      </w:r>
      <w:r w:rsidR="00D52E7F" w:rsidRPr="00D5325C">
        <w:rPr>
          <w:rFonts w:asciiTheme="minorHAnsi" w:hAnsiTheme="minorHAnsi" w:cstheme="minorHAnsi"/>
          <w:sz w:val="22"/>
          <w:szCs w:val="22"/>
          <w:lang w:eastAsia="sv-SE"/>
        </w:rPr>
        <w:t>13</w:t>
      </w:r>
      <w:r w:rsidR="003169AC" w:rsidRPr="00D5325C">
        <w:rPr>
          <w:rFonts w:asciiTheme="minorHAnsi" w:hAnsiTheme="minorHAnsi" w:cstheme="minorHAnsi"/>
          <w:sz w:val="22"/>
          <w:szCs w:val="22"/>
          <w:lang w:eastAsia="sv-SE"/>
        </w:rPr>
        <w:t xml:space="preserve"> Nödlägesberedskap</w:t>
      </w:r>
      <w:bookmarkEnd w:id="15"/>
    </w:p>
    <w:p w14:paraId="73CF4BCC" w14:textId="77777777" w:rsidR="003169AC" w:rsidRPr="00D5325C" w:rsidRDefault="004B1599"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Rutin</w:t>
      </w:r>
      <w:r w:rsidR="003169AC" w:rsidRPr="00D5325C">
        <w:rPr>
          <w:rFonts w:asciiTheme="minorHAnsi" w:hAnsiTheme="minorHAnsi" w:cstheme="minorHAnsi"/>
          <w:sz w:val="22"/>
          <w:szCs w:val="22"/>
          <w:lang w:eastAsia="sv-SE"/>
        </w:rPr>
        <w:t xml:space="preserve"> </w:t>
      </w:r>
      <w:r w:rsidRPr="00D5325C">
        <w:rPr>
          <w:rFonts w:asciiTheme="minorHAnsi" w:hAnsiTheme="minorHAnsi" w:cstheme="minorHAnsi"/>
          <w:sz w:val="22"/>
          <w:szCs w:val="22"/>
          <w:lang w:eastAsia="sv-SE"/>
        </w:rPr>
        <w:t>för</w:t>
      </w:r>
      <w:r w:rsidR="003169AC" w:rsidRPr="00D5325C">
        <w:rPr>
          <w:rFonts w:asciiTheme="minorHAnsi" w:hAnsiTheme="minorHAnsi" w:cstheme="minorHAnsi"/>
          <w:sz w:val="22"/>
          <w:szCs w:val="22"/>
          <w:lang w:eastAsia="sv-SE"/>
        </w:rPr>
        <w:t xml:space="preserve"> nödlägesberedskap</w:t>
      </w:r>
      <w:r w:rsidR="00A220E5" w:rsidRPr="00D5325C">
        <w:rPr>
          <w:rFonts w:asciiTheme="minorHAnsi" w:hAnsiTheme="minorHAnsi" w:cstheme="minorHAnsi"/>
          <w:sz w:val="22"/>
          <w:szCs w:val="22"/>
          <w:lang w:eastAsia="sv-SE"/>
        </w:rPr>
        <w:t xml:space="preserve">, </w:t>
      </w:r>
      <w:r w:rsidR="00DF500E" w:rsidRPr="00D5325C">
        <w:rPr>
          <w:rFonts w:asciiTheme="minorHAnsi" w:hAnsiTheme="minorHAnsi" w:cstheme="minorHAnsi"/>
          <w:sz w:val="22"/>
          <w:szCs w:val="22"/>
          <w:lang w:eastAsia="sv-SE"/>
        </w:rPr>
        <w:t>se Flik 21 Nödlägesberedskap.</w:t>
      </w:r>
    </w:p>
    <w:p w14:paraId="729BBEBA" w14:textId="77777777" w:rsidR="00D3429B" w:rsidRPr="00D5325C" w:rsidRDefault="00D3429B" w:rsidP="00D5325C">
      <w:pPr>
        <w:suppressAutoHyphens w:val="0"/>
        <w:autoSpaceDE w:val="0"/>
        <w:autoSpaceDN w:val="0"/>
        <w:adjustRightInd w:val="0"/>
        <w:rPr>
          <w:rFonts w:asciiTheme="minorHAnsi" w:hAnsiTheme="minorHAnsi" w:cstheme="minorHAnsi"/>
          <w:b/>
          <w:bCs/>
          <w:sz w:val="22"/>
          <w:szCs w:val="22"/>
          <w:lang w:eastAsia="sv-SE"/>
        </w:rPr>
      </w:pPr>
    </w:p>
    <w:p w14:paraId="5BF0DBE1" w14:textId="77777777" w:rsidR="00DE621D" w:rsidRPr="00D5325C" w:rsidRDefault="00D3429B" w:rsidP="00D5325C">
      <w:pPr>
        <w:suppressAutoHyphens w:val="0"/>
        <w:autoSpaceDE w:val="0"/>
        <w:autoSpaceDN w:val="0"/>
        <w:adjustRightInd w:val="0"/>
        <w:rPr>
          <w:rFonts w:asciiTheme="minorHAnsi" w:hAnsiTheme="minorHAnsi" w:cstheme="minorHAnsi"/>
          <w:b/>
          <w:bCs/>
          <w:sz w:val="22"/>
          <w:szCs w:val="22"/>
          <w:lang w:eastAsia="sv-SE"/>
        </w:rPr>
      </w:pPr>
      <w:r w:rsidRPr="00D5325C">
        <w:rPr>
          <w:rFonts w:asciiTheme="minorHAnsi" w:hAnsiTheme="minorHAnsi" w:cstheme="minorHAnsi"/>
          <w:b/>
          <w:bCs/>
          <w:sz w:val="22"/>
          <w:szCs w:val="22"/>
          <w:lang w:eastAsia="sv-SE"/>
        </w:rPr>
        <w:br w:type="page"/>
      </w:r>
    </w:p>
    <w:p w14:paraId="42303FBF" w14:textId="77777777" w:rsidR="003169AC" w:rsidRPr="00D5325C" w:rsidRDefault="00EC0B75" w:rsidP="00D5325C">
      <w:pPr>
        <w:pStyle w:val="Rubrik1"/>
        <w:rPr>
          <w:rFonts w:asciiTheme="minorHAnsi" w:hAnsiTheme="minorHAnsi" w:cstheme="minorHAnsi"/>
          <w:sz w:val="22"/>
          <w:szCs w:val="22"/>
          <w:lang w:eastAsia="sv-SE"/>
        </w:rPr>
      </w:pPr>
      <w:bookmarkStart w:id="16" w:name="_Toc457142402"/>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.1</w:t>
      </w:r>
      <w:r w:rsidR="00D52E7F" w:rsidRPr="00D5325C">
        <w:rPr>
          <w:rFonts w:asciiTheme="minorHAnsi" w:hAnsiTheme="minorHAnsi" w:cstheme="minorHAnsi"/>
          <w:sz w:val="22"/>
          <w:szCs w:val="22"/>
          <w:lang w:eastAsia="sv-SE"/>
        </w:rPr>
        <w:t>4</w:t>
      </w:r>
      <w:r w:rsidR="006B0140" w:rsidRPr="00D5325C">
        <w:rPr>
          <w:rFonts w:asciiTheme="minorHAnsi" w:hAnsiTheme="minorHAnsi" w:cstheme="minorHAnsi"/>
          <w:sz w:val="22"/>
          <w:szCs w:val="22"/>
          <w:lang w:eastAsia="sv-SE"/>
        </w:rPr>
        <w:t xml:space="preserve"> </w:t>
      </w:r>
      <w:r w:rsidR="0056703E" w:rsidRPr="00D5325C">
        <w:rPr>
          <w:rFonts w:asciiTheme="minorHAnsi" w:hAnsiTheme="minorHAnsi" w:cstheme="minorHAnsi"/>
          <w:sz w:val="22"/>
          <w:szCs w:val="22"/>
          <w:lang w:eastAsia="sv-SE"/>
        </w:rPr>
        <w:t>Egenkontroll för miljö</w:t>
      </w:r>
      <w:bookmarkEnd w:id="16"/>
    </w:p>
    <w:p w14:paraId="3A837798" w14:textId="77777777" w:rsidR="0056703E" w:rsidRPr="00D5325C" w:rsidRDefault="0056703E"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Egenkontroll för miljö baseras </w:t>
      </w:r>
      <w:r w:rsidR="006F3C58" w:rsidRPr="00D5325C">
        <w:rPr>
          <w:rFonts w:asciiTheme="minorHAnsi" w:hAnsiTheme="minorHAnsi" w:cstheme="minorHAnsi"/>
          <w:sz w:val="22"/>
          <w:szCs w:val="22"/>
          <w:lang w:eastAsia="sv-SE"/>
        </w:rPr>
        <w:t>utifrån resultatet från</w:t>
      </w:r>
      <w:r w:rsidRPr="00D5325C">
        <w:rPr>
          <w:rFonts w:asciiTheme="minorHAnsi" w:hAnsiTheme="minorHAnsi" w:cstheme="minorHAnsi"/>
          <w:sz w:val="22"/>
          <w:szCs w:val="22"/>
          <w:lang w:eastAsia="sv-SE"/>
        </w:rPr>
        <w:t xml:space="preserve"> </w:t>
      </w:r>
      <w:r w:rsidR="006F3C58" w:rsidRPr="00D5325C">
        <w:rPr>
          <w:rFonts w:asciiTheme="minorHAnsi" w:hAnsiTheme="minorHAnsi" w:cstheme="minorHAnsi"/>
          <w:sz w:val="22"/>
          <w:szCs w:val="22"/>
          <w:lang w:eastAsia="sv-SE"/>
        </w:rPr>
        <w:t xml:space="preserve">vår </w:t>
      </w:r>
      <w:r w:rsidRPr="00D5325C">
        <w:rPr>
          <w:rFonts w:asciiTheme="minorHAnsi" w:hAnsiTheme="minorHAnsi" w:cstheme="minorHAnsi"/>
          <w:sz w:val="22"/>
          <w:szCs w:val="22"/>
          <w:lang w:eastAsia="sv-SE"/>
        </w:rPr>
        <w:t>miljöutredning</w:t>
      </w:r>
      <w:r w:rsidR="00866966" w:rsidRPr="00D5325C">
        <w:rPr>
          <w:rFonts w:asciiTheme="minorHAnsi" w:hAnsiTheme="minorHAnsi" w:cstheme="minorHAnsi"/>
          <w:sz w:val="22"/>
          <w:szCs w:val="22"/>
          <w:lang w:eastAsia="sv-SE"/>
        </w:rPr>
        <w:t xml:space="preserve"> </w:t>
      </w:r>
      <w:r w:rsidRPr="00D5325C">
        <w:rPr>
          <w:rFonts w:asciiTheme="minorHAnsi" w:hAnsiTheme="minorHAnsi" w:cstheme="minorHAnsi"/>
          <w:sz w:val="22"/>
          <w:szCs w:val="22"/>
          <w:lang w:eastAsia="sv-SE"/>
        </w:rPr>
        <w:t xml:space="preserve">samt </w:t>
      </w:r>
      <w:r w:rsidR="00A220E5" w:rsidRPr="00D5325C">
        <w:rPr>
          <w:rFonts w:asciiTheme="minorHAnsi" w:hAnsiTheme="minorHAnsi" w:cstheme="minorHAnsi"/>
          <w:sz w:val="22"/>
          <w:szCs w:val="22"/>
          <w:lang w:eastAsia="sv-SE"/>
        </w:rPr>
        <w:t xml:space="preserve">från </w:t>
      </w:r>
      <w:r w:rsidR="006F3C58" w:rsidRPr="00D5325C">
        <w:rPr>
          <w:rFonts w:asciiTheme="minorHAnsi" w:hAnsiTheme="minorHAnsi" w:cstheme="minorHAnsi"/>
          <w:sz w:val="22"/>
          <w:szCs w:val="22"/>
          <w:lang w:eastAsia="sv-SE"/>
        </w:rPr>
        <w:t>detta projekts miljöanalys</w:t>
      </w:r>
      <w:r w:rsidR="00DF500E" w:rsidRPr="00D5325C">
        <w:rPr>
          <w:rFonts w:asciiTheme="minorHAnsi" w:hAnsiTheme="minorHAnsi" w:cstheme="minorHAnsi"/>
          <w:sz w:val="22"/>
          <w:szCs w:val="22"/>
          <w:lang w:eastAsia="sv-SE"/>
        </w:rPr>
        <w:t>, se Flik 8 Miljöanalys</w:t>
      </w:r>
      <w:r w:rsidRPr="00D5325C">
        <w:rPr>
          <w:rFonts w:asciiTheme="minorHAnsi" w:hAnsiTheme="minorHAnsi" w:cstheme="minorHAnsi"/>
          <w:sz w:val="22"/>
          <w:szCs w:val="22"/>
          <w:lang w:eastAsia="sv-SE"/>
        </w:rPr>
        <w:t>.</w:t>
      </w:r>
    </w:p>
    <w:p w14:paraId="608FD2D7" w14:textId="77777777" w:rsidR="0056703E" w:rsidRPr="00D5325C" w:rsidRDefault="0056703E" w:rsidP="00D5325C">
      <w:pPr>
        <w:suppressAutoHyphens w:val="0"/>
        <w:autoSpaceDE w:val="0"/>
        <w:autoSpaceDN w:val="0"/>
        <w:adjustRightInd w:val="0"/>
        <w:rPr>
          <w:rFonts w:asciiTheme="minorHAnsi" w:hAnsiTheme="minorHAnsi" w:cstheme="minorHAnsi"/>
          <w:b/>
          <w:sz w:val="22"/>
          <w:szCs w:val="22"/>
          <w:lang w:eastAsia="sv-SE"/>
        </w:rPr>
      </w:pPr>
    </w:p>
    <w:p w14:paraId="08986D08" w14:textId="77777777" w:rsidR="003169AC" w:rsidRPr="00D5325C" w:rsidRDefault="003169AC" w:rsidP="00D5325C">
      <w:pPr>
        <w:numPr>
          <w:ilvl w:val="0"/>
          <w:numId w:val="34"/>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att eventuell mätning av identifierande miljöaspekter integreras i egenkontroll.</w:t>
      </w:r>
    </w:p>
    <w:p w14:paraId="5A9B8719" w14:textId="77777777" w:rsidR="003169AC" w:rsidRPr="00D5325C" w:rsidRDefault="003169AC" w:rsidP="00D5325C">
      <w:pPr>
        <w:numPr>
          <w:ilvl w:val="0"/>
          <w:numId w:val="34"/>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övervakning och mätning skall vid behov integreras med kvalitetsarbeten för </w:t>
      </w:r>
      <w:r w:rsidR="004B1599" w:rsidRPr="00D5325C">
        <w:rPr>
          <w:rFonts w:asciiTheme="minorHAnsi" w:hAnsiTheme="minorHAnsi" w:cstheme="minorHAnsi"/>
          <w:sz w:val="22"/>
          <w:szCs w:val="22"/>
          <w:lang w:eastAsia="sv-SE"/>
        </w:rPr>
        <w:t>bygg</w:t>
      </w:r>
      <w:r w:rsidRPr="00D5325C">
        <w:rPr>
          <w:rFonts w:asciiTheme="minorHAnsi" w:hAnsiTheme="minorHAnsi" w:cstheme="minorHAnsi"/>
          <w:sz w:val="22"/>
          <w:szCs w:val="22"/>
          <w:lang w:eastAsia="sv-SE"/>
        </w:rPr>
        <w:t>projektet.</w:t>
      </w:r>
    </w:p>
    <w:p w14:paraId="1B9AB6F5" w14:textId="77777777" w:rsidR="003169AC" w:rsidRPr="00D5325C" w:rsidRDefault="00866966" w:rsidP="00D5325C">
      <w:pPr>
        <w:numPr>
          <w:ilvl w:val="0"/>
          <w:numId w:val="34"/>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u</w:t>
      </w:r>
      <w:r w:rsidR="0056703E" w:rsidRPr="00D5325C">
        <w:rPr>
          <w:rFonts w:asciiTheme="minorHAnsi" w:hAnsiTheme="minorHAnsi" w:cstheme="minorHAnsi"/>
          <w:sz w:val="22"/>
          <w:szCs w:val="22"/>
          <w:lang w:eastAsia="sv-SE"/>
        </w:rPr>
        <w:t>ppföljning miljö</w:t>
      </w:r>
      <w:r w:rsidR="003169AC" w:rsidRPr="00D5325C">
        <w:rPr>
          <w:rFonts w:asciiTheme="minorHAnsi" w:hAnsiTheme="minorHAnsi" w:cstheme="minorHAnsi"/>
          <w:sz w:val="22"/>
          <w:szCs w:val="22"/>
          <w:lang w:eastAsia="sv-SE"/>
        </w:rPr>
        <w:t>.</w:t>
      </w:r>
    </w:p>
    <w:p w14:paraId="1969858F"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00358D67" w14:textId="77777777" w:rsidR="003169AC" w:rsidRPr="00D5325C" w:rsidRDefault="00EC0B75" w:rsidP="00D5325C">
      <w:pPr>
        <w:pStyle w:val="Rubrik1"/>
        <w:rPr>
          <w:rFonts w:asciiTheme="minorHAnsi" w:hAnsiTheme="minorHAnsi" w:cstheme="minorHAnsi"/>
          <w:sz w:val="22"/>
          <w:szCs w:val="22"/>
          <w:lang w:eastAsia="sv-SE"/>
        </w:rPr>
      </w:pPr>
      <w:bookmarkStart w:id="17" w:name="_Toc457142403"/>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.1</w:t>
      </w:r>
      <w:r w:rsidR="00D52E7F" w:rsidRPr="00D5325C">
        <w:rPr>
          <w:rFonts w:asciiTheme="minorHAnsi" w:hAnsiTheme="minorHAnsi" w:cstheme="minorHAnsi"/>
          <w:sz w:val="22"/>
          <w:szCs w:val="22"/>
          <w:lang w:eastAsia="sv-SE"/>
        </w:rPr>
        <w:t>5</w:t>
      </w:r>
      <w:r w:rsidR="003169AC" w:rsidRPr="00D5325C">
        <w:rPr>
          <w:rFonts w:asciiTheme="minorHAnsi" w:hAnsiTheme="minorHAnsi" w:cstheme="minorHAnsi"/>
          <w:sz w:val="22"/>
          <w:szCs w:val="22"/>
          <w:lang w:eastAsia="sv-SE"/>
        </w:rPr>
        <w:t xml:space="preserve"> Avvikelser</w:t>
      </w:r>
      <w:bookmarkEnd w:id="17"/>
    </w:p>
    <w:p w14:paraId="089DC61A" w14:textId="7E9E2385"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b/>
          <w:bCs/>
          <w:sz w:val="22"/>
          <w:szCs w:val="22"/>
          <w:lang w:eastAsia="sv-SE"/>
        </w:rPr>
        <w:t> </w:t>
      </w:r>
      <w:r w:rsidRPr="00D5325C">
        <w:rPr>
          <w:rFonts w:asciiTheme="minorHAnsi" w:hAnsiTheme="minorHAnsi" w:cstheme="minorHAnsi"/>
          <w:sz w:val="22"/>
          <w:szCs w:val="22"/>
          <w:lang w:eastAsia="sv-SE"/>
        </w:rPr>
        <w:t xml:space="preserve">Under </w:t>
      </w:r>
      <w:r w:rsidR="004B1599" w:rsidRPr="00D5325C">
        <w:rPr>
          <w:rFonts w:asciiTheme="minorHAnsi" w:hAnsiTheme="minorHAnsi" w:cstheme="minorHAnsi"/>
          <w:sz w:val="22"/>
          <w:szCs w:val="22"/>
          <w:lang w:eastAsia="sv-SE"/>
        </w:rPr>
        <w:t>bygg</w:t>
      </w:r>
      <w:r w:rsidRPr="00D5325C">
        <w:rPr>
          <w:rFonts w:asciiTheme="minorHAnsi" w:hAnsiTheme="minorHAnsi" w:cstheme="minorHAnsi"/>
          <w:sz w:val="22"/>
          <w:szCs w:val="22"/>
          <w:lang w:eastAsia="sv-SE"/>
        </w:rPr>
        <w:t xml:space="preserve">projektets gång ansvarar </w:t>
      </w:r>
      <w:r w:rsidR="00DF500E" w:rsidRPr="00D5325C">
        <w:rPr>
          <w:rFonts w:asciiTheme="minorHAnsi" w:hAnsiTheme="minorHAnsi" w:cstheme="minorHAnsi"/>
          <w:sz w:val="22"/>
          <w:szCs w:val="22"/>
          <w:lang w:eastAsia="sv-SE"/>
        </w:rPr>
        <w:t>p</w:t>
      </w:r>
      <w:r w:rsidR="00A220E5" w:rsidRPr="00D5325C">
        <w:rPr>
          <w:rFonts w:asciiTheme="minorHAnsi" w:hAnsiTheme="minorHAnsi" w:cstheme="minorHAnsi"/>
          <w:sz w:val="22"/>
          <w:szCs w:val="22"/>
          <w:lang w:eastAsia="sv-SE"/>
        </w:rPr>
        <w:t>latschefen</w:t>
      </w:r>
      <w:r w:rsidRPr="00D5325C">
        <w:rPr>
          <w:rFonts w:asciiTheme="minorHAnsi" w:hAnsiTheme="minorHAnsi" w:cstheme="minorHAnsi"/>
          <w:sz w:val="22"/>
          <w:szCs w:val="22"/>
          <w:lang w:eastAsia="sv-SE"/>
        </w:rPr>
        <w:t xml:space="preserve"> för att avvikelser och störningar dokumenteras</w:t>
      </w:r>
      <w:r w:rsidR="004B1599" w:rsidRPr="00D5325C">
        <w:rPr>
          <w:rFonts w:asciiTheme="minorHAnsi" w:hAnsiTheme="minorHAnsi" w:cstheme="minorHAnsi"/>
          <w:sz w:val="22"/>
          <w:szCs w:val="22"/>
          <w:lang w:eastAsia="sv-SE"/>
        </w:rPr>
        <w:t xml:space="preserve"> och utreds. </w:t>
      </w:r>
      <w:r w:rsidR="00A220E5" w:rsidRPr="00D5325C">
        <w:rPr>
          <w:rFonts w:asciiTheme="minorHAnsi" w:hAnsiTheme="minorHAnsi" w:cstheme="minorHAnsi"/>
          <w:sz w:val="22"/>
          <w:szCs w:val="22"/>
          <w:lang w:eastAsia="sv-SE"/>
        </w:rPr>
        <w:t>Platschefen</w:t>
      </w:r>
      <w:r w:rsidRPr="00D5325C">
        <w:rPr>
          <w:rFonts w:asciiTheme="minorHAnsi" w:hAnsiTheme="minorHAnsi" w:cstheme="minorHAnsi"/>
          <w:sz w:val="22"/>
          <w:szCs w:val="22"/>
          <w:lang w:eastAsia="sv-SE"/>
        </w:rPr>
        <w:t xml:space="preserve"> vidtar nödvändiga korrigerande åtgärder, kontrollerar att de utförs och vid behov avrapporteras till miljöansvarige.</w:t>
      </w:r>
      <w:r w:rsidR="002A4266" w:rsidRPr="00D5325C">
        <w:rPr>
          <w:rFonts w:asciiTheme="minorHAnsi" w:hAnsiTheme="minorHAnsi" w:cstheme="minorHAnsi"/>
          <w:sz w:val="22"/>
          <w:szCs w:val="22"/>
          <w:lang w:eastAsia="sv-SE"/>
        </w:rPr>
        <w:t xml:space="preserve"> </w:t>
      </w:r>
      <w:r w:rsidRPr="00D5325C">
        <w:rPr>
          <w:rFonts w:asciiTheme="minorHAnsi" w:hAnsiTheme="minorHAnsi" w:cstheme="minorHAnsi"/>
          <w:sz w:val="22"/>
          <w:szCs w:val="22"/>
          <w:lang w:eastAsia="sv-SE"/>
        </w:rPr>
        <w:t xml:space="preserve">Erfarenheter från </w:t>
      </w:r>
      <w:r w:rsidR="00DF500E" w:rsidRPr="00D5325C">
        <w:rPr>
          <w:rFonts w:asciiTheme="minorHAnsi" w:hAnsiTheme="minorHAnsi" w:cstheme="minorHAnsi"/>
          <w:sz w:val="22"/>
          <w:szCs w:val="22"/>
          <w:lang w:eastAsia="sv-SE"/>
        </w:rPr>
        <w:t>bygg</w:t>
      </w:r>
      <w:r w:rsidRPr="00D5325C">
        <w:rPr>
          <w:rFonts w:asciiTheme="minorHAnsi" w:hAnsiTheme="minorHAnsi" w:cstheme="minorHAnsi"/>
          <w:sz w:val="22"/>
          <w:szCs w:val="22"/>
          <w:lang w:eastAsia="sv-SE"/>
        </w:rPr>
        <w:t xml:space="preserve">projektets miljöarbete sammanfattas vid slutmöte. Protokoll delges miljöansvarig som tar hänsyn till </w:t>
      </w:r>
      <w:r w:rsidR="00A220E5" w:rsidRPr="00D5325C">
        <w:rPr>
          <w:rFonts w:asciiTheme="minorHAnsi" w:hAnsiTheme="minorHAnsi" w:cstheme="minorHAnsi"/>
          <w:sz w:val="22"/>
          <w:szCs w:val="22"/>
          <w:lang w:eastAsia="sv-SE"/>
        </w:rPr>
        <w:t>uppföljningen</w:t>
      </w:r>
      <w:r w:rsidRPr="00D5325C">
        <w:rPr>
          <w:rFonts w:asciiTheme="minorHAnsi" w:hAnsiTheme="minorHAnsi" w:cstheme="minorHAnsi"/>
          <w:sz w:val="22"/>
          <w:szCs w:val="22"/>
          <w:lang w:eastAsia="sv-SE"/>
        </w:rPr>
        <w:t xml:space="preserve"> i samband med den årliga miljörevideringen.</w:t>
      </w:r>
    </w:p>
    <w:p w14:paraId="27C5771D" w14:textId="77777777" w:rsidR="003169AC" w:rsidRPr="00D5325C" w:rsidRDefault="003169AC" w:rsidP="00D5325C">
      <w:pPr>
        <w:suppressAutoHyphens w:val="0"/>
        <w:autoSpaceDE w:val="0"/>
        <w:autoSpaceDN w:val="0"/>
        <w:adjustRightInd w:val="0"/>
        <w:rPr>
          <w:rFonts w:asciiTheme="minorHAnsi" w:hAnsiTheme="minorHAnsi" w:cstheme="minorHAnsi"/>
          <w:b/>
          <w:bCs/>
          <w:sz w:val="22"/>
          <w:szCs w:val="22"/>
          <w:lang w:eastAsia="sv-SE"/>
        </w:rPr>
      </w:pPr>
    </w:p>
    <w:p w14:paraId="5D7758B1" w14:textId="77777777" w:rsidR="00EF6B61" w:rsidRPr="00D5325C" w:rsidRDefault="00EF6B61" w:rsidP="00D5325C">
      <w:pPr>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Inlämnandet av avvikelser sker genom</w:t>
      </w:r>
      <w:r w:rsidR="00CF32E0" w:rsidRPr="00D5325C">
        <w:rPr>
          <w:rFonts w:asciiTheme="minorHAnsi" w:hAnsiTheme="minorHAnsi" w:cstheme="minorHAnsi"/>
          <w:sz w:val="22"/>
          <w:szCs w:val="22"/>
          <w:lang w:eastAsia="sv-SE"/>
        </w:rPr>
        <w:t>.</w:t>
      </w:r>
      <w:r w:rsidRPr="00D5325C">
        <w:rPr>
          <w:rFonts w:asciiTheme="minorHAnsi" w:hAnsiTheme="minorHAnsi" w:cstheme="minorHAnsi"/>
          <w:sz w:val="22"/>
          <w:szCs w:val="22"/>
          <w:lang w:eastAsia="sv-SE"/>
        </w:rPr>
        <w:t xml:space="preserve"> </w:t>
      </w:r>
      <w:r w:rsidR="00CF32E0" w:rsidRPr="00D5325C">
        <w:rPr>
          <w:rFonts w:asciiTheme="minorHAnsi" w:hAnsiTheme="minorHAnsi" w:cstheme="minorHAnsi"/>
          <w:sz w:val="22"/>
          <w:szCs w:val="22"/>
          <w:lang w:eastAsia="sv-SE"/>
        </w:rPr>
        <w:t>Se flik 16 avvikelserapport</w:t>
      </w:r>
      <w:r w:rsidRPr="00D5325C">
        <w:rPr>
          <w:rFonts w:asciiTheme="minorHAnsi" w:hAnsiTheme="minorHAnsi" w:cstheme="minorHAnsi"/>
          <w:sz w:val="22"/>
          <w:szCs w:val="22"/>
          <w:lang w:eastAsia="sv-SE"/>
        </w:rPr>
        <w:t>.</w:t>
      </w:r>
    </w:p>
    <w:p w14:paraId="4692713E" w14:textId="77777777" w:rsidR="00EF6B61" w:rsidRPr="00D5325C" w:rsidRDefault="00EF6B61" w:rsidP="00D5325C">
      <w:pPr>
        <w:suppressAutoHyphens w:val="0"/>
        <w:autoSpaceDE w:val="0"/>
        <w:autoSpaceDN w:val="0"/>
        <w:adjustRightInd w:val="0"/>
        <w:rPr>
          <w:rFonts w:asciiTheme="minorHAnsi" w:hAnsiTheme="minorHAnsi" w:cstheme="minorHAnsi"/>
          <w:b/>
          <w:bCs/>
          <w:sz w:val="22"/>
          <w:szCs w:val="22"/>
          <w:lang w:eastAsia="sv-SE"/>
        </w:rPr>
      </w:pPr>
    </w:p>
    <w:p w14:paraId="7B0F236C" w14:textId="77777777" w:rsidR="004D497A" w:rsidRPr="00D5325C" w:rsidRDefault="00EC0B75" w:rsidP="00D5325C">
      <w:pPr>
        <w:pStyle w:val="Rubrik1"/>
        <w:rPr>
          <w:rFonts w:asciiTheme="minorHAnsi" w:hAnsiTheme="minorHAnsi" w:cstheme="minorHAnsi"/>
          <w:sz w:val="22"/>
          <w:szCs w:val="22"/>
          <w:lang w:eastAsia="sv-SE"/>
        </w:rPr>
      </w:pPr>
      <w:bookmarkStart w:id="18" w:name="_Toc457142404"/>
      <w:r w:rsidRPr="00D5325C">
        <w:rPr>
          <w:rFonts w:asciiTheme="minorHAnsi" w:hAnsiTheme="minorHAnsi" w:cstheme="minorHAnsi"/>
          <w:sz w:val="22"/>
          <w:szCs w:val="22"/>
          <w:lang w:eastAsia="sv-SE"/>
        </w:rPr>
        <w:t>1</w:t>
      </w:r>
      <w:r w:rsidR="004D497A" w:rsidRPr="00D5325C">
        <w:rPr>
          <w:rFonts w:asciiTheme="minorHAnsi" w:hAnsiTheme="minorHAnsi" w:cstheme="minorHAnsi"/>
          <w:sz w:val="22"/>
          <w:szCs w:val="22"/>
          <w:lang w:eastAsia="sv-SE"/>
        </w:rPr>
        <w:t>.1</w:t>
      </w:r>
      <w:r w:rsidR="00D52E7F" w:rsidRPr="00D5325C">
        <w:rPr>
          <w:rFonts w:asciiTheme="minorHAnsi" w:hAnsiTheme="minorHAnsi" w:cstheme="minorHAnsi"/>
          <w:sz w:val="22"/>
          <w:szCs w:val="22"/>
          <w:lang w:eastAsia="sv-SE"/>
        </w:rPr>
        <w:t>6</w:t>
      </w:r>
      <w:r w:rsidR="004D497A" w:rsidRPr="00D5325C">
        <w:rPr>
          <w:rFonts w:asciiTheme="minorHAnsi" w:hAnsiTheme="minorHAnsi" w:cstheme="minorHAnsi"/>
          <w:sz w:val="22"/>
          <w:szCs w:val="22"/>
          <w:lang w:eastAsia="sv-SE"/>
        </w:rPr>
        <w:t xml:space="preserve"> Miljörådgivare</w:t>
      </w:r>
      <w:r w:rsidR="00A716E6" w:rsidRPr="00D5325C">
        <w:rPr>
          <w:rFonts w:asciiTheme="minorHAnsi" w:hAnsiTheme="minorHAnsi" w:cstheme="minorHAnsi"/>
          <w:sz w:val="22"/>
          <w:szCs w:val="22"/>
          <w:lang w:eastAsia="sv-SE"/>
        </w:rPr>
        <w:t xml:space="preserve"> och säkerhetsrådgivare</w:t>
      </w:r>
      <w:bookmarkEnd w:id="18"/>
    </w:p>
    <w:p w14:paraId="326E083B" w14:textId="77777777" w:rsidR="00AF4417" w:rsidRPr="00D5325C" w:rsidRDefault="00AF4417" w:rsidP="00D5325C">
      <w:pPr>
        <w:rPr>
          <w:rFonts w:asciiTheme="minorHAnsi" w:hAnsiTheme="minorHAnsi" w:cstheme="minorHAnsi"/>
          <w:sz w:val="22"/>
          <w:szCs w:val="22"/>
        </w:rPr>
      </w:pPr>
      <w:r w:rsidRPr="00D5325C">
        <w:rPr>
          <w:rFonts w:asciiTheme="minorHAnsi" w:hAnsiTheme="minorHAnsi" w:cstheme="minorHAnsi"/>
          <w:sz w:val="22"/>
          <w:szCs w:val="22"/>
        </w:rPr>
        <w:t>Säkerhetsrådgivare för transport av farligt gods är en roll som är reglerad i de internationella transportregelverken.</w:t>
      </w:r>
    </w:p>
    <w:p w14:paraId="423E94B4" w14:textId="77777777" w:rsidR="00A716E6" w:rsidRPr="00D5325C" w:rsidRDefault="00A716E6" w:rsidP="00D5325C">
      <w:pPr>
        <w:rPr>
          <w:rFonts w:asciiTheme="minorHAnsi" w:hAnsiTheme="minorHAnsi" w:cstheme="minorHAnsi"/>
          <w:sz w:val="22"/>
          <w:szCs w:val="22"/>
        </w:rPr>
      </w:pPr>
    </w:p>
    <w:p w14:paraId="75DB8BFD" w14:textId="77777777" w:rsidR="00514D92" w:rsidRPr="00D5325C" w:rsidRDefault="00514D92" w:rsidP="00D5325C">
      <w:pPr>
        <w:rPr>
          <w:rFonts w:asciiTheme="minorHAnsi" w:hAnsiTheme="minorHAnsi" w:cstheme="minorHAnsi"/>
          <w:sz w:val="22"/>
          <w:szCs w:val="22"/>
        </w:rPr>
      </w:pPr>
      <w:r w:rsidRPr="00D5325C">
        <w:rPr>
          <w:rFonts w:asciiTheme="minorHAnsi" w:hAnsiTheme="minorHAnsi" w:cstheme="minorHAnsi"/>
          <w:sz w:val="22"/>
          <w:szCs w:val="22"/>
        </w:rPr>
        <w:t xml:space="preserve">Vår miljöansvarig ska se till att anlitade transportör har godkända miljörådgivare för </w:t>
      </w:r>
      <w:r w:rsidR="00AF4417" w:rsidRPr="00D5325C">
        <w:rPr>
          <w:rFonts w:asciiTheme="minorHAnsi" w:hAnsiTheme="minorHAnsi" w:cstheme="minorHAnsi"/>
          <w:sz w:val="22"/>
          <w:szCs w:val="22"/>
        </w:rPr>
        <w:t>farligt gods</w:t>
      </w:r>
      <w:r w:rsidRPr="00D5325C">
        <w:rPr>
          <w:rFonts w:asciiTheme="minorHAnsi" w:hAnsiTheme="minorHAnsi" w:cstheme="minorHAnsi"/>
          <w:sz w:val="22"/>
          <w:szCs w:val="22"/>
        </w:rPr>
        <w:t xml:space="preserve">. Enligt </w:t>
      </w:r>
      <w:r w:rsidRPr="00D5325C">
        <w:rPr>
          <w:rFonts w:asciiTheme="minorHAnsi" w:hAnsiTheme="minorHAnsi" w:cstheme="minorHAnsi"/>
          <w:bCs/>
          <w:sz w:val="22"/>
          <w:szCs w:val="22"/>
        </w:rPr>
        <w:t xml:space="preserve">SFS 2006:263, SFS 2006:311 och </w:t>
      </w:r>
      <w:r w:rsidRPr="00D5325C">
        <w:rPr>
          <w:rFonts w:asciiTheme="minorHAnsi" w:hAnsiTheme="minorHAnsi" w:cstheme="minorHAnsi"/>
          <w:bCs/>
          <w:sz w:val="22"/>
          <w:szCs w:val="22"/>
          <w:lang w:eastAsia="sv-SE"/>
        </w:rPr>
        <w:t>NFS 2006:9</w:t>
      </w:r>
    </w:p>
    <w:p w14:paraId="02965782" w14:textId="77777777" w:rsidR="00AF4417" w:rsidRPr="00D5325C" w:rsidRDefault="00AF4417" w:rsidP="00D5325C">
      <w:pPr>
        <w:suppressAutoHyphens w:val="0"/>
        <w:autoSpaceDE w:val="0"/>
        <w:autoSpaceDN w:val="0"/>
        <w:adjustRightInd w:val="0"/>
        <w:rPr>
          <w:rFonts w:asciiTheme="minorHAnsi" w:hAnsiTheme="minorHAnsi" w:cstheme="minorHAnsi"/>
          <w:b/>
          <w:bCs/>
          <w:sz w:val="22"/>
          <w:szCs w:val="22"/>
          <w:lang w:eastAsia="sv-SE"/>
        </w:rPr>
      </w:pPr>
    </w:p>
    <w:p w14:paraId="5CA7CD99" w14:textId="77777777" w:rsidR="003169AC" w:rsidRPr="00D5325C" w:rsidRDefault="00EC0B75" w:rsidP="00D5325C">
      <w:pPr>
        <w:pStyle w:val="Rubrik1"/>
        <w:rPr>
          <w:rFonts w:asciiTheme="minorHAnsi" w:hAnsiTheme="minorHAnsi" w:cstheme="minorHAnsi"/>
          <w:sz w:val="22"/>
          <w:szCs w:val="22"/>
          <w:lang w:eastAsia="sv-SE"/>
        </w:rPr>
      </w:pPr>
      <w:bookmarkStart w:id="19" w:name="_Toc457142405"/>
      <w:r w:rsidRPr="00D5325C">
        <w:rPr>
          <w:rFonts w:asciiTheme="minorHAnsi" w:hAnsiTheme="minorHAnsi" w:cstheme="minorHAnsi"/>
          <w:sz w:val="22"/>
          <w:szCs w:val="22"/>
          <w:lang w:eastAsia="sv-SE"/>
        </w:rPr>
        <w:t>1</w:t>
      </w:r>
      <w:r w:rsidR="006B0140" w:rsidRPr="00D5325C">
        <w:rPr>
          <w:rFonts w:asciiTheme="minorHAnsi" w:hAnsiTheme="minorHAnsi" w:cstheme="minorHAnsi"/>
          <w:sz w:val="22"/>
          <w:szCs w:val="22"/>
          <w:lang w:eastAsia="sv-SE"/>
        </w:rPr>
        <w:t>.1</w:t>
      </w:r>
      <w:r w:rsidR="00D52E7F" w:rsidRPr="00D5325C">
        <w:rPr>
          <w:rFonts w:asciiTheme="minorHAnsi" w:hAnsiTheme="minorHAnsi" w:cstheme="minorHAnsi"/>
          <w:sz w:val="22"/>
          <w:szCs w:val="22"/>
          <w:lang w:eastAsia="sv-SE"/>
        </w:rPr>
        <w:t>7</w:t>
      </w:r>
      <w:r w:rsidR="003169AC" w:rsidRPr="00D5325C">
        <w:rPr>
          <w:rFonts w:asciiTheme="minorHAnsi" w:hAnsiTheme="minorHAnsi" w:cstheme="minorHAnsi"/>
          <w:sz w:val="22"/>
          <w:szCs w:val="22"/>
          <w:lang w:eastAsia="sv-SE"/>
        </w:rPr>
        <w:t xml:space="preserve"> Redovisande dokument</w:t>
      </w:r>
      <w:bookmarkEnd w:id="19"/>
    </w:p>
    <w:p w14:paraId="5D156885" w14:textId="77777777" w:rsidR="003169AC" w:rsidRPr="00D5325C" w:rsidRDefault="004B1599" w:rsidP="00D5325C">
      <w:pPr>
        <w:suppressAutoHyphens w:val="0"/>
        <w:autoSpaceDE w:val="0"/>
        <w:autoSpaceDN w:val="0"/>
        <w:adjustRightInd w:val="0"/>
        <w:rPr>
          <w:rFonts w:asciiTheme="minorHAnsi" w:hAnsiTheme="minorHAnsi" w:cstheme="minorHAnsi"/>
          <w:b/>
          <w:bCs/>
          <w:sz w:val="22"/>
          <w:szCs w:val="22"/>
          <w:lang w:eastAsia="sv-SE"/>
        </w:rPr>
      </w:pPr>
      <w:r w:rsidRPr="00D5325C">
        <w:rPr>
          <w:rFonts w:asciiTheme="minorHAnsi" w:hAnsiTheme="minorHAnsi" w:cstheme="minorHAnsi"/>
          <w:b/>
          <w:bCs/>
          <w:sz w:val="22"/>
          <w:szCs w:val="22"/>
          <w:lang w:eastAsia="sv-SE"/>
        </w:rPr>
        <w:t>Följande m</w:t>
      </w:r>
      <w:r w:rsidR="003169AC" w:rsidRPr="00D5325C">
        <w:rPr>
          <w:rFonts w:asciiTheme="minorHAnsi" w:hAnsiTheme="minorHAnsi" w:cstheme="minorHAnsi"/>
          <w:b/>
          <w:bCs/>
          <w:sz w:val="22"/>
          <w:szCs w:val="22"/>
          <w:lang w:eastAsia="sv-SE"/>
        </w:rPr>
        <w:t xml:space="preserve">iljöredovisande dokument </w:t>
      </w:r>
      <w:r w:rsidRPr="00D5325C">
        <w:rPr>
          <w:rFonts w:asciiTheme="minorHAnsi" w:hAnsiTheme="minorHAnsi" w:cstheme="minorHAnsi"/>
          <w:b/>
          <w:bCs/>
          <w:sz w:val="22"/>
          <w:szCs w:val="22"/>
          <w:lang w:eastAsia="sv-SE"/>
        </w:rPr>
        <w:t>kommer att användas i</w:t>
      </w:r>
      <w:r w:rsidR="003169AC" w:rsidRPr="00D5325C">
        <w:rPr>
          <w:rFonts w:asciiTheme="minorHAnsi" w:hAnsiTheme="minorHAnsi" w:cstheme="minorHAnsi"/>
          <w:b/>
          <w:bCs/>
          <w:sz w:val="22"/>
          <w:szCs w:val="22"/>
          <w:lang w:eastAsia="sv-SE"/>
        </w:rPr>
        <w:t xml:space="preserve"> </w:t>
      </w:r>
      <w:r w:rsidRPr="00D5325C">
        <w:rPr>
          <w:rFonts w:asciiTheme="minorHAnsi" w:hAnsiTheme="minorHAnsi" w:cstheme="minorHAnsi"/>
          <w:b/>
          <w:bCs/>
          <w:sz w:val="22"/>
          <w:szCs w:val="22"/>
          <w:lang w:eastAsia="sv-SE"/>
        </w:rPr>
        <w:t>bygg</w:t>
      </w:r>
      <w:r w:rsidR="003169AC" w:rsidRPr="00D5325C">
        <w:rPr>
          <w:rFonts w:asciiTheme="minorHAnsi" w:hAnsiTheme="minorHAnsi" w:cstheme="minorHAnsi"/>
          <w:b/>
          <w:bCs/>
          <w:sz w:val="22"/>
          <w:szCs w:val="22"/>
          <w:lang w:eastAsia="sv-SE"/>
        </w:rPr>
        <w:t>projektet</w:t>
      </w:r>
      <w:r w:rsidRPr="00D5325C">
        <w:rPr>
          <w:rFonts w:asciiTheme="minorHAnsi" w:hAnsiTheme="minorHAnsi" w:cstheme="minorHAnsi"/>
          <w:b/>
          <w:bCs/>
          <w:sz w:val="22"/>
          <w:szCs w:val="22"/>
          <w:lang w:eastAsia="sv-SE"/>
        </w:rPr>
        <w:t xml:space="preserve">: </w:t>
      </w:r>
    </w:p>
    <w:p w14:paraId="19578EF6"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p>
    <w:p w14:paraId="4F142246" w14:textId="77777777" w:rsidR="003169AC" w:rsidRPr="00D5325C" w:rsidRDefault="003169AC" w:rsidP="00D5325C">
      <w:pPr>
        <w:numPr>
          <w:ilvl w:val="0"/>
          <w:numId w:val="35"/>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Miljöanalys </w:t>
      </w:r>
      <w:r w:rsidRPr="00D5325C">
        <w:rPr>
          <w:rFonts w:asciiTheme="minorHAnsi" w:hAnsiTheme="minorHAnsi" w:cstheme="minorHAnsi"/>
          <w:sz w:val="22"/>
          <w:szCs w:val="22"/>
          <w:lang w:eastAsia="sv-SE"/>
        </w:rPr>
        <w:tab/>
      </w:r>
      <w:r w:rsidRPr="00D5325C">
        <w:rPr>
          <w:rFonts w:asciiTheme="minorHAnsi" w:hAnsiTheme="minorHAnsi" w:cstheme="minorHAnsi"/>
          <w:sz w:val="22"/>
          <w:szCs w:val="22"/>
          <w:lang w:eastAsia="sv-SE"/>
        </w:rPr>
        <w:tab/>
      </w:r>
      <w:r w:rsidRPr="00D5325C">
        <w:rPr>
          <w:rFonts w:asciiTheme="minorHAnsi" w:hAnsiTheme="minorHAnsi" w:cstheme="minorHAnsi"/>
          <w:sz w:val="22"/>
          <w:szCs w:val="22"/>
          <w:lang w:eastAsia="sv-SE"/>
        </w:rPr>
        <w:tab/>
      </w:r>
      <w:r w:rsidRPr="00D5325C">
        <w:rPr>
          <w:rFonts w:asciiTheme="minorHAnsi" w:hAnsiTheme="minorHAnsi" w:cstheme="minorHAnsi"/>
          <w:sz w:val="22"/>
          <w:szCs w:val="22"/>
          <w:lang w:eastAsia="sv-SE"/>
        </w:rPr>
        <w:tab/>
      </w:r>
    </w:p>
    <w:p w14:paraId="5273A607" w14:textId="77777777" w:rsidR="00514D92" w:rsidRPr="00D5325C" w:rsidRDefault="00514D92" w:rsidP="00D5325C">
      <w:pPr>
        <w:numPr>
          <w:ilvl w:val="0"/>
          <w:numId w:val="35"/>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Egenkontroll</w:t>
      </w:r>
    </w:p>
    <w:p w14:paraId="39B54923" w14:textId="77777777" w:rsidR="003169AC" w:rsidRPr="00D5325C" w:rsidRDefault="00514D92" w:rsidP="00D5325C">
      <w:pPr>
        <w:numPr>
          <w:ilvl w:val="0"/>
          <w:numId w:val="35"/>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Uppföljning</w:t>
      </w:r>
      <w:r w:rsidR="00A220E5" w:rsidRPr="00D5325C">
        <w:rPr>
          <w:rFonts w:asciiTheme="minorHAnsi" w:hAnsiTheme="minorHAnsi" w:cstheme="minorHAnsi"/>
          <w:sz w:val="22"/>
          <w:szCs w:val="22"/>
          <w:lang w:eastAsia="sv-SE"/>
        </w:rPr>
        <w:t xml:space="preserve"> för miljö</w:t>
      </w:r>
      <w:r w:rsidR="003169AC" w:rsidRPr="00D5325C">
        <w:rPr>
          <w:rFonts w:asciiTheme="minorHAnsi" w:hAnsiTheme="minorHAnsi" w:cstheme="minorHAnsi"/>
          <w:sz w:val="22"/>
          <w:szCs w:val="22"/>
          <w:lang w:eastAsia="sv-SE"/>
        </w:rPr>
        <w:tab/>
      </w:r>
      <w:r w:rsidR="003169AC" w:rsidRPr="00D5325C">
        <w:rPr>
          <w:rFonts w:asciiTheme="minorHAnsi" w:hAnsiTheme="minorHAnsi" w:cstheme="minorHAnsi"/>
          <w:sz w:val="22"/>
          <w:szCs w:val="22"/>
          <w:lang w:eastAsia="sv-SE"/>
        </w:rPr>
        <w:tab/>
      </w:r>
      <w:r w:rsidR="003169AC" w:rsidRPr="00D5325C">
        <w:rPr>
          <w:rFonts w:asciiTheme="minorHAnsi" w:hAnsiTheme="minorHAnsi" w:cstheme="minorHAnsi"/>
          <w:sz w:val="22"/>
          <w:szCs w:val="22"/>
          <w:lang w:eastAsia="sv-SE"/>
        </w:rPr>
        <w:tab/>
      </w:r>
      <w:r w:rsidR="003169AC" w:rsidRPr="00D5325C">
        <w:rPr>
          <w:rFonts w:asciiTheme="minorHAnsi" w:hAnsiTheme="minorHAnsi" w:cstheme="minorHAnsi"/>
          <w:sz w:val="22"/>
          <w:szCs w:val="22"/>
          <w:lang w:eastAsia="sv-SE"/>
        </w:rPr>
        <w:tab/>
      </w:r>
    </w:p>
    <w:p w14:paraId="7AC3A172" w14:textId="77777777" w:rsidR="003169AC" w:rsidRPr="00D5325C" w:rsidRDefault="003169AC" w:rsidP="00D5325C">
      <w:pPr>
        <w:numPr>
          <w:ilvl w:val="0"/>
          <w:numId w:val="35"/>
        </w:numPr>
        <w:tabs>
          <w:tab w:val="clear" w:pos="720"/>
        </w:tabs>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Miljöplan</w:t>
      </w:r>
      <w:r w:rsidRPr="00D5325C">
        <w:rPr>
          <w:rFonts w:asciiTheme="minorHAnsi" w:hAnsiTheme="minorHAnsi" w:cstheme="minorHAnsi"/>
          <w:sz w:val="22"/>
          <w:szCs w:val="22"/>
          <w:lang w:eastAsia="sv-SE"/>
        </w:rPr>
        <w:tab/>
      </w:r>
      <w:r w:rsidRPr="00D5325C">
        <w:rPr>
          <w:rFonts w:asciiTheme="minorHAnsi" w:hAnsiTheme="minorHAnsi" w:cstheme="minorHAnsi"/>
          <w:sz w:val="22"/>
          <w:szCs w:val="22"/>
          <w:lang w:eastAsia="sv-SE"/>
        </w:rPr>
        <w:tab/>
      </w:r>
      <w:r w:rsidRPr="00D5325C">
        <w:rPr>
          <w:rFonts w:asciiTheme="minorHAnsi" w:hAnsiTheme="minorHAnsi" w:cstheme="minorHAnsi"/>
          <w:sz w:val="22"/>
          <w:szCs w:val="22"/>
          <w:lang w:eastAsia="sv-SE"/>
        </w:rPr>
        <w:tab/>
      </w:r>
      <w:r w:rsidRPr="00D5325C">
        <w:rPr>
          <w:rFonts w:asciiTheme="minorHAnsi" w:hAnsiTheme="minorHAnsi" w:cstheme="minorHAnsi"/>
          <w:sz w:val="22"/>
          <w:szCs w:val="22"/>
          <w:lang w:eastAsia="sv-SE"/>
        </w:rPr>
        <w:tab/>
      </w:r>
    </w:p>
    <w:p w14:paraId="3E159B89"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w:t>
      </w:r>
    </w:p>
    <w:p w14:paraId="5DFC99D4" w14:textId="77777777" w:rsidR="003169AC" w:rsidRPr="00D5325C" w:rsidRDefault="003169AC" w:rsidP="00D5325C">
      <w:pPr>
        <w:suppressAutoHyphens w:val="0"/>
        <w:autoSpaceDE w:val="0"/>
        <w:autoSpaceDN w:val="0"/>
        <w:adjustRightInd w:val="0"/>
        <w:rPr>
          <w:rFonts w:asciiTheme="minorHAnsi" w:hAnsiTheme="minorHAnsi" w:cstheme="minorHAnsi"/>
          <w:sz w:val="22"/>
          <w:szCs w:val="22"/>
          <w:lang w:eastAsia="sv-SE"/>
        </w:rPr>
      </w:pPr>
      <w:r w:rsidRPr="00D5325C">
        <w:rPr>
          <w:rFonts w:asciiTheme="minorHAnsi" w:hAnsiTheme="minorHAnsi" w:cstheme="minorHAnsi"/>
          <w:sz w:val="22"/>
          <w:szCs w:val="22"/>
          <w:lang w:eastAsia="sv-SE"/>
        </w:rPr>
        <w:t xml:space="preserve">Dokumentet arkiveras enligt </w:t>
      </w:r>
      <w:r w:rsidR="00DF500E" w:rsidRPr="00D5325C">
        <w:rPr>
          <w:rFonts w:asciiTheme="minorHAnsi" w:hAnsiTheme="minorHAnsi" w:cstheme="minorHAnsi"/>
          <w:sz w:val="22"/>
          <w:szCs w:val="22"/>
          <w:lang w:eastAsia="sv-SE"/>
        </w:rPr>
        <w:t xml:space="preserve">kvalitetsplans avsnitt (9 </w:t>
      </w:r>
      <w:r w:rsidR="00DF500E" w:rsidRPr="00D5325C">
        <w:rPr>
          <w:rFonts w:asciiTheme="minorHAnsi" w:hAnsiTheme="minorHAnsi" w:cstheme="minorHAnsi"/>
          <w:bCs/>
          <w:sz w:val="22"/>
          <w:szCs w:val="22"/>
          <w:lang w:eastAsia="sv-SE"/>
        </w:rPr>
        <w:t>Dokumentstyrning)</w:t>
      </w:r>
    </w:p>
    <w:p w14:paraId="3EA649A9" w14:textId="77777777" w:rsidR="0022504B" w:rsidRPr="00D5325C" w:rsidRDefault="0022504B" w:rsidP="00D5325C">
      <w:pPr>
        <w:suppressAutoHyphens w:val="0"/>
        <w:autoSpaceDE w:val="0"/>
        <w:autoSpaceDN w:val="0"/>
        <w:adjustRightInd w:val="0"/>
        <w:rPr>
          <w:rFonts w:asciiTheme="minorHAnsi" w:hAnsiTheme="minorHAnsi" w:cstheme="minorHAnsi"/>
          <w:b/>
          <w:bCs/>
          <w:sz w:val="22"/>
          <w:szCs w:val="22"/>
          <w:lang w:eastAsia="sv-SE"/>
        </w:rPr>
      </w:pPr>
    </w:p>
    <w:sectPr w:rsidR="0022504B" w:rsidRPr="00D5325C" w:rsidSect="00076EAF">
      <w:headerReference w:type="even" r:id="rId13"/>
      <w:headerReference w:type="default" r:id="rId14"/>
      <w:footerReference w:type="even" r:id="rId15"/>
      <w:footerReference w:type="default" r:id="rId16"/>
      <w:headerReference w:type="first" r:id="rId17"/>
      <w:footerReference w:type="first" r:id="rId18"/>
      <w:footnotePr>
        <w:pos w:val="beneathText"/>
      </w:footnotePr>
      <w:pgSz w:w="11905" w:h="16837" w:code="9"/>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92D3" w14:textId="77777777" w:rsidR="00431311" w:rsidRDefault="00431311">
      <w:r>
        <w:separator/>
      </w:r>
    </w:p>
  </w:endnote>
  <w:endnote w:type="continuationSeparator" w:id="0">
    <w:p w14:paraId="0A0817FB" w14:textId="77777777" w:rsidR="00431311" w:rsidRDefault="0043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charset w:val="8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7CC3" w14:textId="77777777" w:rsidR="00A40FB6" w:rsidRDefault="00A40FB6">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00BE" w14:textId="77777777" w:rsidR="00A40FB6" w:rsidRDefault="00A40FB6" w:rsidP="00A40FB6">
    <w:pPr>
      <w:pStyle w:val="Sidfot"/>
      <w:pBdr>
        <w:top w:val="single" w:sz="4" w:space="1" w:color="auto"/>
      </w:pBdr>
      <w:tabs>
        <w:tab w:val="clear" w:pos="4536"/>
        <w:tab w:val="left" w:pos="3402"/>
        <w:tab w:val="left" w:pos="4253"/>
        <w:tab w:val="left" w:pos="5670"/>
        <w:tab w:val="left" w:pos="6237"/>
      </w:tabs>
      <w:rPr>
        <w:rStyle w:val="Sidnummer"/>
        <w:rFonts w:asciiTheme="minorHAnsi" w:hAnsiTheme="minorHAnsi" w:cs="Leelawadee"/>
        <w:sz w:val="16"/>
        <w:szCs w:val="16"/>
      </w:rPr>
    </w:pPr>
    <w:r>
      <w:rPr>
        <w:rStyle w:val="Sidnummer"/>
        <w:rFonts w:asciiTheme="minorHAnsi" w:hAnsiTheme="minorHAnsi" w:cs="Leelawadee"/>
        <w:sz w:val="16"/>
        <w:szCs w:val="16"/>
      </w:rPr>
      <w:t xml:space="preserve">Upprättat datum: </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Utgåva: </w:t>
    </w:r>
  </w:p>
  <w:p w14:paraId="7E9731F7" w14:textId="77777777" w:rsidR="002747B3" w:rsidRPr="00A40FB6" w:rsidRDefault="00A40FB6" w:rsidP="00A40FB6">
    <w:pPr>
      <w:pStyle w:val="Sidfot"/>
      <w:pBdr>
        <w:top w:val="single" w:sz="4" w:space="1" w:color="auto"/>
      </w:pBdr>
      <w:tabs>
        <w:tab w:val="clear" w:pos="4536"/>
        <w:tab w:val="left" w:pos="3402"/>
        <w:tab w:val="left" w:pos="4253"/>
        <w:tab w:val="left" w:pos="5670"/>
        <w:tab w:val="left" w:pos="6237"/>
      </w:tabs>
      <w:rPr>
        <w:rFonts w:ascii="Arial" w:hAnsi="Arial"/>
      </w:rPr>
    </w:pPr>
    <w:r>
      <w:rPr>
        <w:rStyle w:val="Sidnummer"/>
        <w:rFonts w:asciiTheme="minorHAnsi" w:hAnsiTheme="minorHAnsi" w:cs="Leelawadee"/>
        <w:sz w:val="16"/>
        <w:szCs w:val="16"/>
      </w:rPr>
      <w:t>Reviderat datum</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               </w:t>
    </w:r>
    <w:r>
      <w:rPr>
        <w:rFonts w:asciiTheme="minorHAnsi" w:hAnsiTheme="minorHAnsi" w:cs="Leelawadee"/>
        <w:sz w:val="16"/>
        <w:szCs w:val="16"/>
      </w:rPr>
      <w:t xml:space="preserve">Utfärdare: </w:t>
    </w:r>
    <w:r>
      <w:t xml:space="preserve"> </w:t>
    </w:r>
    <w:r w:rsidR="00B06DE0" w:rsidRPr="00A40FB6">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F72C" w14:textId="77777777" w:rsidR="00A40FB6" w:rsidRDefault="00A40FB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7F049" w14:textId="77777777" w:rsidR="00431311" w:rsidRDefault="00431311">
      <w:r>
        <w:separator/>
      </w:r>
    </w:p>
  </w:footnote>
  <w:footnote w:type="continuationSeparator" w:id="0">
    <w:p w14:paraId="11F4351D" w14:textId="77777777" w:rsidR="00431311" w:rsidRDefault="00431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F4C59" w14:textId="77777777" w:rsidR="00A40FB6" w:rsidRDefault="00A40FB6">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14"/>
      <w:gridCol w:w="1520"/>
      <w:gridCol w:w="1518"/>
      <w:gridCol w:w="3017"/>
    </w:tblGrid>
    <w:tr w:rsidR="002978D2" w:rsidRPr="00001708" w14:paraId="275E1F36" w14:textId="77777777" w:rsidTr="005A7F4E">
      <w:tc>
        <w:tcPr>
          <w:tcW w:w="3070" w:type="dxa"/>
          <w:tcBorders>
            <w:top w:val="nil"/>
            <w:left w:val="nil"/>
            <w:bottom w:val="nil"/>
            <w:right w:val="nil"/>
          </w:tcBorders>
          <w:shd w:val="clear" w:color="auto" w:fill="auto"/>
        </w:tcPr>
        <w:p w14:paraId="0A5C1EF4" w14:textId="77777777" w:rsidR="002978D2" w:rsidRPr="00001708" w:rsidRDefault="002978D2" w:rsidP="002978D2">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14:paraId="0B1C2579" w14:textId="77777777" w:rsidR="002978D2" w:rsidRPr="00001708" w:rsidRDefault="002978D2" w:rsidP="002978D2">
          <w:pPr>
            <w:jc w:val="center"/>
            <w:rPr>
              <w:rFonts w:ascii="Leelawadee" w:hAnsi="Leelawadee" w:cs="Leelawadee"/>
              <w:sz w:val="16"/>
              <w:szCs w:val="16"/>
            </w:rPr>
          </w:pPr>
          <w:r w:rsidRPr="00001708">
            <w:rPr>
              <w:rFonts w:ascii="Leelawadee" w:hAnsi="Leelawadee" w:cs="Leelawadee"/>
              <w:b/>
            </w:rPr>
            <w:t>Miljöplan</w:t>
          </w:r>
        </w:p>
      </w:tc>
      <w:tc>
        <w:tcPr>
          <w:tcW w:w="3070" w:type="dxa"/>
          <w:tcBorders>
            <w:top w:val="nil"/>
            <w:left w:val="nil"/>
            <w:bottom w:val="nil"/>
            <w:right w:val="nil"/>
          </w:tcBorders>
          <w:shd w:val="clear" w:color="auto" w:fill="auto"/>
        </w:tcPr>
        <w:p w14:paraId="51D65A96" w14:textId="77777777" w:rsidR="002978D2" w:rsidRPr="00001708" w:rsidRDefault="002978D2" w:rsidP="002978D2">
          <w:pPr>
            <w:jc w:val="center"/>
            <w:rPr>
              <w:rFonts w:ascii="Leelawadee" w:hAnsi="Leelawadee" w:cs="Leelawadee"/>
              <w:sz w:val="16"/>
              <w:szCs w:val="16"/>
            </w:rPr>
          </w:pPr>
        </w:p>
      </w:tc>
    </w:tr>
    <w:tr w:rsidR="002978D2" w:rsidRPr="00001708" w14:paraId="0F109A51" w14:textId="77777777" w:rsidTr="005A7F4E">
      <w:tc>
        <w:tcPr>
          <w:tcW w:w="9210" w:type="dxa"/>
          <w:gridSpan w:val="4"/>
          <w:tcBorders>
            <w:top w:val="nil"/>
            <w:left w:val="nil"/>
            <w:bottom w:val="nil"/>
            <w:right w:val="nil"/>
          </w:tcBorders>
          <w:shd w:val="clear" w:color="auto" w:fill="auto"/>
        </w:tcPr>
        <w:p w14:paraId="60E0119D" w14:textId="77777777" w:rsidR="002978D2" w:rsidRPr="00001708" w:rsidRDefault="002978D2" w:rsidP="002978D2">
          <w:pPr>
            <w:jc w:val="right"/>
            <w:rPr>
              <w:rFonts w:ascii="Leelawadee" w:hAnsi="Leelawadee" w:cs="Leelawadee"/>
              <w:sz w:val="16"/>
              <w:szCs w:val="16"/>
            </w:rPr>
          </w:pPr>
        </w:p>
      </w:tc>
    </w:tr>
    <w:tr w:rsidR="002978D2" w:rsidRPr="00001708" w14:paraId="237302A3" w14:textId="77777777" w:rsidTr="005A7F4E">
      <w:tc>
        <w:tcPr>
          <w:tcW w:w="4605" w:type="dxa"/>
          <w:gridSpan w:val="2"/>
          <w:tcBorders>
            <w:top w:val="nil"/>
            <w:left w:val="nil"/>
            <w:bottom w:val="single" w:sz="4" w:space="0" w:color="auto"/>
            <w:right w:val="nil"/>
          </w:tcBorders>
          <w:shd w:val="clear" w:color="auto" w:fill="auto"/>
        </w:tcPr>
        <w:p w14:paraId="0AFCC695" w14:textId="77777777" w:rsidR="002978D2" w:rsidRPr="00001708" w:rsidRDefault="002978D2" w:rsidP="002978D2">
          <w:pPr>
            <w:rPr>
              <w:rFonts w:ascii="Leelawadee" w:hAnsi="Leelawadee" w:cs="Leelawadee"/>
              <w:sz w:val="16"/>
              <w:szCs w:val="16"/>
            </w:rPr>
          </w:pPr>
          <w:r w:rsidRPr="00001708">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14:paraId="1E5AFB9A" w14:textId="77777777" w:rsidR="002978D2" w:rsidRPr="00001708" w:rsidRDefault="002978D2" w:rsidP="002978D2">
          <w:pPr>
            <w:jc w:val="right"/>
            <w:rPr>
              <w:rFonts w:ascii="Leelawadee" w:hAnsi="Leelawadee" w:cs="Leelawadee"/>
              <w:sz w:val="16"/>
              <w:szCs w:val="16"/>
            </w:rPr>
          </w:pPr>
          <w:r w:rsidRPr="00001708">
            <w:rPr>
              <w:rFonts w:ascii="Leelawadee" w:hAnsi="Leelawadee" w:cs="Leelawadee"/>
              <w:sz w:val="16"/>
              <w:szCs w:val="16"/>
            </w:rPr>
            <w:t>Projektnamn:</w:t>
          </w:r>
        </w:p>
      </w:tc>
    </w:tr>
  </w:tbl>
  <w:p w14:paraId="0E38E9D4" w14:textId="77777777" w:rsidR="002747B3" w:rsidRPr="00C76868" w:rsidRDefault="002978D2" w:rsidP="00C76868">
    <w:pPr>
      <w:pStyle w:val="Sidhuvud"/>
      <w:rPr>
        <w:szCs w:val="16"/>
      </w:rPr>
    </w:pPr>
    <w:r w:rsidRPr="002978D2">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14:anchorId="598F466B" wp14:editId="688D6AC8">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89921E" w14:textId="77777777" w:rsidR="002978D2" w:rsidRDefault="002978D2">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15406">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8F466B"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B89921E" w14:textId="77777777" w:rsidR="002978D2" w:rsidRDefault="002978D2">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15406">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2F77" w14:textId="77777777" w:rsidR="00A40FB6" w:rsidRDefault="00A40FB6">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166D8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msoF98B"/>
      </v:shape>
    </w:pict>
  </w:numPicBullet>
  <w:abstractNum w:abstractNumId="0" w15:restartNumberingAfterBreak="0">
    <w:nsid w:val="00000001"/>
    <w:multiLevelType w:val="singleLevel"/>
    <w:tmpl w:val="00000001"/>
    <w:lvl w:ilvl="0">
      <w:start w:val="1"/>
      <w:numFmt w:val="bullet"/>
      <w:lvlText w:val=""/>
      <w:lvlJc w:val="left"/>
      <w:pPr>
        <w:ind w:left="360" w:hanging="360"/>
      </w:pPr>
      <w:rPr>
        <w:rFonts w:ascii="Symbol" w:hAnsi="Symbol" w:cs="Symbol" w:hint="default"/>
        <w:b w:val="0"/>
        <w:bCs w:val="0"/>
        <w:i w:val="0"/>
        <w:iCs w:val="0"/>
        <w:strike w:val="0"/>
        <w:color w:val="auto"/>
        <w:sz w:val="24"/>
        <w:szCs w:val="24"/>
        <w:u w:val="none"/>
      </w:rPr>
    </w:lvl>
  </w:abstractNum>
  <w:abstractNum w:abstractNumId="1" w15:restartNumberingAfterBreak="0">
    <w:nsid w:val="00000002"/>
    <w:multiLevelType w:val="singleLevel"/>
    <w:tmpl w:val="00000002"/>
    <w:lvl w:ilvl="0">
      <w:start w:val="1"/>
      <w:numFmt w:val="decimal"/>
      <w:lvlText w:val="%1."/>
      <w:lvlJc w:val="left"/>
      <w:pPr>
        <w:ind w:left="3944" w:hanging="2640"/>
      </w:pPr>
      <w:rPr>
        <w:rFonts w:ascii="Arial" w:hAnsi="Arial" w:cs="Arial"/>
        <w:b w:val="0"/>
        <w:bCs w:val="0"/>
        <w:i w:val="0"/>
        <w:iCs w:val="0"/>
        <w:strike w:val="0"/>
        <w:color w:val="auto"/>
        <w:sz w:val="24"/>
        <w:szCs w:val="24"/>
        <w:u w:val="none"/>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lvl w:ilvl="0">
      <w:start w:val="1"/>
      <w:numFmt w:val="decimal"/>
      <w:lvlText w:val="%1."/>
      <w:lvlJc w:val="left"/>
      <w:pPr>
        <w:ind w:left="1701" w:hanging="425"/>
      </w:pPr>
      <w:rPr>
        <w:rFonts w:ascii="Arial" w:hAnsi="Arial" w:cs="Arial"/>
        <w:b w:val="0"/>
        <w:bCs w:val="0"/>
        <w:i w:val="0"/>
        <w:iCs w:val="0"/>
        <w:strike w:val="0"/>
        <w:color w:val="auto"/>
        <w:sz w:val="24"/>
        <w:szCs w:val="24"/>
        <w:u w:val="none"/>
      </w:rPr>
    </w:lvl>
  </w:abstractNum>
  <w:abstractNum w:abstractNumId="4" w15:restartNumberingAfterBreak="0">
    <w:nsid w:val="00000005"/>
    <w:multiLevelType w:val="singleLevel"/>
    <w:tmpl w:val="00000005"/>
    <w:lvl w:ilvl="0">
      <w:start w:val="1"/>
      <w:numFmt w:val="decimal"/>
      <w:lvlText w:val="%1."/>
      <w:lvlJc w:val="left"/>
      <w:pPr>
        <w:ind w:left="2581" w:hanging="1305"/>
      </w:pPr>
      <w:rPr>
        <w:rFonts w:ascii="Arial" w:hAnsi="Arial" w:cs="Arial"/>
        <w:b w:val="0"/>
        <w:bCs w:val="0"/>
        <w:i w:val="0"/>
        <w:iCs w:val="0"/>
        <w:strike w:val="0"/>
        <w:color w:val="auto"/>
        <w:sz w:val="24"/>
        <w:szCs w:val="24"/>
        <w:u w:val="none"/>
      </w:rPr>
    </w:lvl>
  </w:abstractNum>
  <w:abstractNum w:abstractNumId="5" w15:restartNumberingAfterBreak="0">
    <w:nsid w:val="00000006"/>
    <w:multiLevelType w:val="singleLevel"/>
    <w:tmpl w:val="00000006"/>
    <w:lvl w:ilvl="0">
      <w:start w:val="1"/>
      <w:numFmt w:val="decimal"/>
      <w:lvlText w:val="%1."/>
      <w:lvlJc w:val="left"/>
      <w:pPr>
        <w:ind w:left="2581" w:hanging="1305"/>
      </w:pPr>
      <w:rPr>
        <w:rFonts w:ascii="Arial" w:hAnsi="Arial" w:cs="Arial"/>
        <w:b w:val="0"/>
        <w:bCs w:val="0"/>
        <w:i w:val="0"/>
        <w:iCs w:val="0"/>
        <w:strike w:val="0"/>
        <w:color w:val="auto"/>
        <w:sz w:val="24"/>
        <w:szCs w:val="24"/>
        <w:u w:val="none"/>
      </w:rPr>
    </w:lvl>
  </w:abstractNum>
  <w:abstractNum w:abstractNumId="6" w15:restartNumberingAfterBreak="0">
    <w:nsid w:val="037C4A0E"/>
    <w:multiLevelType w:val="hybridMultilevel"/>
    <w:tmpl w:val="769A7D60"/>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059F44B0"/>
    <w:multiLevelType w:val="hybridMultilevel"/>
    <w:tmpl w:val="9C6EB77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8" w15:restartNumberingAfterBreak="0">
    <w:nsid w:val="09AD5BC6"/>
    <w:multiLevelType w:val="hybridMultilevel"/>
    <w:tmpl w:val="2C820416"/>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9" w15:restartNumberingAfterBreak="0">
    <w:nsid w:val="0E544F5D"/>
    <w:multiLevelType w:val="hybridMultilevel"/>
    <w:tmpl w:val="C28039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82B6638"/>
    <w:multiLevelType w:val="hybridMultilevel"/>
    <w:tmpl w:val="4E72D9AE"/>
    <w:lvl w:ilvl="0" w:tplc="6FBABF2A">
      <w:start w:val="1"/>
      <w:numFmt w:val="decimal"/>
      <w:lvlText w:val="%1."/>
      <w:lvlJc w:val="left"/>
      <w:pPr>
        <w:tabs>
          <w:tab w:val="num" w:pos="1636"/>
        </w:tabs>
        <w:ind w:left="1636" w:hanging="360"/>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11" w15:restartNumberingAfterBreak="0">
    <w:nsid w:val="1A98652C"/>
    <w:multiLevelType w:val="hybridMultilevel"/>
    <w:tmpl w:val="0DEA2162"/>
    <w:lvl w:ilvl="0" w:tplc="041D0001">
      <w:start w:val="1"/>
      <w:numFmt w:val="bullet"/>
      <w:lvlText w:val=""/>
      <w:lvlJc w:val="left"/>
      <w:pPr>
        <w:tabs>
          <w:tab w:val="num" w:pos="1636"/>
        </w:tabs>
        <w:ind w:left="1636" w:hanging="360"/>
      </w:pPr>
      <w:rPr>
        <w:rFonts w:ascii="Symbol" w:hAnsi="Symbol" w:hint="default"/>
      </w:rPr>
    </w:lvl>
    <w:lvl w:ilvl="1" w:tplc="21BA63AE">
      <w:start w:val="1"/>
      <w:numFmt w:val="decimal"/>
      <w:lvlText w:val="%2."/>
      <w:lvlJc w:val="left"/>
      <w:pPr>
        <w:tabs>
          <w:tab w:val="num" w:pos="2387"/>
        </w:tabs>
        <w:ind w:left="2387" w:hanging="1335"/>
      </w:pPr>
      <w:rPr>
        <w:rFonts w:hint="default"/>
      </w:rPr>
    </w:lvl>
    <w:lvl w:ilvl="2" w:tplc="041D001B" w:tentative="1">
      <w:start w:val="1"/>
      <w:numFmt w:val="lowerRoman"/>
      <w:lvlText w:val="%3."/>
      <w:lvlJc w:val="right"/>
      <w:pPr>
        <w:tabs>
          <w:tab w:val="num" w:pos="2132"/>
        </w:tabs>
        <w:ind w:left="2132" w:hanging="180"/>
      </w:pPr>
    </w:lvl>
    <w:lvl w:ilvl="3" w:tplc="041D000F" w:tentative="1">
      <w:start w:val="1"/>
      <w:numFmt w:val="decimal"/>
      <w:lvlText w:val="%4."/>
      <w:lvlJc w:val="left"/>
      <w:pPr>
        <w:tabs>
          <w:tab w:val="num" w:pos="2852"/>
        </w:tabs>
        <w:ind w:left="2852" w:hanging="360"/>
      </w:pPr>
    </w:lvl>
    <w:lvl w:ilvl="4" w:tplc="041D0019" w:tentative="1">
      <w:start w:val="1"/>
      <w:numFmt w:val="lowerLetter"/>
      <w:lvlText w:val="%5."/>
      <w:lvlJc w:val="left"/>
      <w:pPr>
        <w:tabs>
          <w:tab w:val="num" w:pos="3572"/>
        </w:tabs>
        <w:ind w:left="3572" w:hanging="360"/>
      </w:pPr>
    </w:lvl>
    <w:lvl w:ilvl="5" w:tplc="041D001B" w:tentative="1">
      <w:start w:val="1"/>
      <w:numFmt w:val="lowerRoman"/>
      <w:lvlText w:val="%6."/>
      <w:lvlJc w:val="right"/>
      <w:pPr>
        <w:tabs>
          <w:tab w:val="num" w:pos="4292"/>
        </w:tabs>
        <w:ind w:left="4292" w:hanging="180"/>
      </w:pPr>
    </w:lvl>
    <w:lvl w:ilvl="6" w:tplc="041D000F" w:tentative="1">
      <w:start w:val="1"/>
      <w:numFmt w:val="decimal"/>
      <w:lvlText w:val="%7."/>
      <w:lvlJc w:val="left"/>
      <w:pPr>
        <w:tabs>
          <w:tab w:val="num" w:pos="5012"/>
        </w:tabs>
        <w:ind w:left="5012" w:hanging="360"/>
      </w:pPr>
    </w:lvl>
    <w:lvl w:ilvl="7" w:tplc="041D0019" w:tentative="1">
      <w:start w:val="1"/>
      <w:numFmt w:val="lowerLetter"/>
      <w:lvlText w:val="%8."/>
      <w:lvlJc w:val="left"/>
      <w:pPr>
        <w:tabs>
          <w:tab w:val="num" w:pos="5732"/>
        </w:tabs>
        <w:ind w:left="5732" w:hanging="360"/>
      </w:pPr>
    </w:lvl>
    <w:lvl w:ilvl="8" w:tplc="041D001B" w:tentative="1">
      <w:start w:val="1"/>
      <w:numFmt w:val="lowerRoman"/>
      <w:lvlText w:val="%9."/>
      <w:lvlJc w:val="right"/>
      <w:pPr>
        <w:tabs>
          <w:tab w:val="num" w:pos="6452"/>
        </w:tabs>
        <w:ind w:left="6452" w:hanging="180"/>
      </w:pPr>
    </w:lvl>
  </w:abstractNum>
  <w:abstractNum w:abstractNumId="12" w15:restartNumberingAfterBreak="0">
    <w:nsid w:val="1BE96372"/>
    <w:multiLevelType w:val="hybridMultilevel"/>
    <w:tmpl w:val="B09AAE3E"/>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13" w15:restartNumberingAfterBreak="0">
    <w:nsid w:val="206862D4"/>
    <w:multiLevelType w:val="hybridMultilevel"/>
    <w:tmpl w:val="2F6E1ADE"/>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14" w15:restartNumberingAfterBreak="0">
    <w:nsid w:val="20A92A5E"/>
    <w:multiLevelType w:val="hybridMultilevel"/>
    <w:tmpl w:val="119038CC"/>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13A6565"/>
    <w:multiLevelType w:val="hybridMultilevel"/>
    <w:tmpl w:val="61D831F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29C04C5"/>
    <w:multiLevelType w:val="hybridMultilevel"/>
    <w:tmpl w:val="4FA25EDC"/>
    <w:lvl w:ilvl="0" w:tplc="041D000F">
      <w:start w:val="1"/>
      <w:numFmt w:val="decimal"/>
      <w:lvlText w:val="%1."/>
      <w:lvlJc w:val="left"/>
      <w:pPr>
        <w:tabs>
          <w:tab w:val="num" w:pos="720"/>
        </w:tabs>
        <w:ind w:left="720" w:hanging="360"/>
      </w:pPr>
      <w:rPr>
        <w:rFonts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8F7E2E"/>
    <w:multiLevelType w:val="hybridMultilevel"/>
    <w:tmpl w:val="05026AD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AD663D9"/>
    <w:multiLevelType w:val="hybridMultilevel"/>
    <w:tmpl w:val="925C5AB6"/>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3C2B71E6"/>
    <w:multiLevelType w:val="hybridMultilevel"/>
    <w:tmpl w:val="9044F512"/>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0" w15:restartNumberingAfterBreak="0">
    <w:nsid w:val="3D4E0B71"/>
    <w:multiLevelType w:val="hybridMultilevel"/>
    <w:tmpl w:val="7C846E4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1" w15:restartNumberingAfterBreak="0">
    <w:nsid w:val="3DB92D8F"/>
    <w:multiLevelType w:val="hybridMultilevel"/>
    <w:tmpl w:val="FC025F0E"/>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4F5B76"/>
    <w:multiLevelType w:val="hybridMultilevel"/>
    <w:tmpl w:val="0CE630E2"/>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1E08B9"/>
    <w:multiLevelType w:val="hybridMultilevel"/>
    <w:tmpl w:val="B2F614F8"/>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DA874AE"/>
    <w:multiLevelType w:val="hybridMultilevel"/>
    <w:tmpl w:val="22F2F834"/>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5" w15:restartNumberingAfterBreak="0">
    <w:nsid w:val="4FBF1E67"/>
    <w:multiLevelType w:val="hybridMultilevel"/>
    <w:tmpl w:val="03A2DF36"/>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6" w15:restartNumberingAfterBreak="0">
    <w:nsid w:val="51E61E7C"/>
    <w:multiLevelType w:val="hybridMultilevel"/>
    <w:tmpl w:val="94E81982"/>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27" w15:restartNumberingAfterBreak="0">
    <w:nsid w:val="5395455C"/>
    <w:multiLevelType w:val="hybridMultilevel"/>
    <w:tmpl w:val="202225A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4C42AC5"/>
    <w:multiLevelType w:val="hybridMultilevel"/>
    <w:tmpl w:val="01BCCD8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F11420"/>
    <w:multiLevelType w:val="multilevel"/>
    <w:tmpl w:val="A5E01D08"/>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F77146B"/>
    <w:multiLevelType w:val="hybridMultilevel"/>
    <w:tmpl w:val="EDD6B2EA"/>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FFB5E90"/>
    <w:multiLevelType w:val="hybridMultilevel"/>
    <w:tmpl w:val="EEA030FC"/>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331C3D"/>
    <w:multiLevelType w:val="hybridMultilevel"/>
    <w:tmpl w:val="876473D2"/>
    <w:lvl w:ilvl="0" w:tplc="AFBE7DC6">
      <w:start w:val="1"/>
      <w:numFmt w:val="decimal"/>
      <w:lvlText w:val="%1."/>
      <w:lvlJc w:val="left"/>
      <w:pPr>
        <w:tabs>
          <w:tab w:val="num" w:pos="1636"/>
        </w:tabs>
        <w:ind w:left="1636" w:hanging="360"/>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33" w15:restartNumberingAfterBreak="0">
    <w:nsid w:val="64DD4EF9"/>
    <w:multiLevelType w:val="hybridMultilevel"/>
    <w:tmpl w:val="D2D2486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34" w15:restartNumberingAfterBreak="0">
    <w:nsid w:val="68500A94"/>
    <w:multiLevelType w:val="hybridMultilevel"/>
    <w:tmpl w:val="042453F4"/>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5" w15:restartNumberingAfterBreak="0">
    <w:nsid w:val="6DCD2B17"/>
    <w:multiLevelType w:val="hybridMultilevel"/>
    <w:tmpl w:val="CA5EF89C"/>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36" w15:restartNumberingAfterBreak="0">
    <w:nsid w:val="737F261E"/>
    <w:multiLevelType w:val="hybridMultilevel"/>
    <w:tmpl w:val="0FEC1F9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37" w15:restartNumberingAfterBreak="0">
    <w:nsid w:val="74C03E65"/>
    <w:multiLevelType w:val="hybridMultilevel"/>
    <w:tmpl w:val="D48CB5C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EE1575E"/>
    <w:multiLevelType w:val="hybridMultilevel"/>
    <w:tmpl w:val="32D23076"/>
    <w:lvl w:ilvl="0" w:tplc="041D000F">
      <w:start w:val="1"/>
      <w:numFmt w:val="decimal"/>
      <w:lvlText w:val="%1."/>
      <w:lvlJc w:val="left"/>
      <w:pPr>
        <w:tabs>
          <w:tab w:val="num" w:pos="360"/>
        </w:tabs>
        <w:ind w:left="360" w:hanging="360"/>
      </w:pPr>
    </w:lvl>
    <w:lvl w:ilvl="1" w:tplc="041D0019" w:tentative="1">
      <w:start w:val="1"/>
      <w:numFmt w:val="lowerLetter"/>
      <w:lvlText w:val="%2."/>
      <w:lvlJc w:val="left"/>
      <w:pPr>
        <w:tabs>
          <w:tab w:val="num" w:pos="1080"/>
        </w:tabs>
        <w:ind w:left="1080" w:hanging="360"/>
      </w:pPr>
    </w:lvl>
    <w:lvl w:ilvl="2" w:tplc="041D001B" w:tentative="1">
      <w:start w:val="1"/>
      <w:numFmt w:val="lowerRoman"/>
      <w:lvlText w:val="%3."/>
      <w:lvlJc w:val="right"/>
      <w:pPr>
        <w:tabs>
          <w:tab w:val="num" w:pos="1800"/>
        </w:tabs>
        <w:ind w:left="1800" w:hanging="180"/>
      </w:pPr>
    </w:lvl>
    <w:lvl w:ilvl="3" w:tplc="041D000F" w:tentative="1">
      <w:start w:val="1"/>
      <w:numFmt w:val="decimal"/>
      <w:lvlText w:val="%4."/>
      <w:lvlJc w:val="left"/>
      <w:pPr>
        <w:tabs>
          <w:tab w:val="num" w:pos="2520"/>
        </w:tabs>
        <w:ind w:left="2520" w:hanging="360"/>
      </w:pPr>
    </w:lvl>
    <w:lvl w:ilvl="4" w:tplc="041D0019" w:tentative="1">
      <w:start w:val="1"/>
      <w:numFmt w:val="lowerLetter"/>
      <w:lvlText w:val="%5."/>
      <w:lvlJc w:val="left"/>
      <w:pPr>
        <w:tabs>
          <w:tab w:val="num" w:pos="3240"/>
        </w:tabs>
        <w:ind w:left="3240" w:hanging="360"/>
      </w:pPr>
    </w:lvl>
    <w:lvl w:ilvl="5" w:tplc="041D001B" w:tentative="1">
      <w:start w:val="1"/>
      <w:numFmt w:val="lowerRoman"/>
      <w:lvlText w:val="%6."/>
      <w:lvlJc w:val="right"/>
      <w:pPr>
        <w:tabs>
          <w:tab w:val="num" w:pos="3960"/>
        </w:tabs>
        <w:ind w:left="3960" w:hanging="180"/>
      </w:pPr>
    </w:lvl>
    <w:lvl w:ilvl="6" w:tplc="041D000F" w:tentative="1">
      <w:start w:val="1"/>
      <w:numFmt w:val="decimal"/>
      <w:lvlText w:val="%7."/>
      <w:lvlJc w:val="left"/>
      <w:pPr>
        <w:tabs>
          <w:tab w:val="num" w:pos="4680"/>
        </w:tabs>
        <w:ind w:left="4680" w:hanging="360"/>
      </w:pPr>
    </w:lvl>
    <w:lvl w:ilvl="7" w:tplc="041D0019" w:tentative="1">
      <w:start w:val="1"/>
      <w:numFmt w:val="lowerLetter"/>
      <w:lvlText w:val="%8."/>
      <w:lvlJc w:val="left"/>
      <w:pPr>
        <w:tabs>
          <w:tab w:val="num" w:pos="5400"/>
        </w:tabs>
        <w:ind w:left="5400" w:hanging="360"/>
      </w:pPr>
    </w:lvl>
    <w:lvl w:ilvl="8" w:tplc="041D001B" w:tentative="1">
      <w:start w:val="1"/>
      <w:numFmt w:val="lowerRoman"/>
      <w:lvlText w:val="%9."/>
      <w:lvlJc w:val="right"/>
      <w:pPr>
        <w:tabs>
          <w:tab w:val="num" w:pos="6120"/>
        </w:tabs>
        <w:ind w:left="6120" w:hanging="180"/>
      </w:pPr>
    </w:lvl>
  </w:abstractNum>
  <w:num w:numId="1" w16cid:durableId="1556619475">
    <w:abstractNumId w:val="2"/>
  </w:num>
  <w:num w:numId="2" w16cid:durableId="301351795">
    <w:abstractNumId w:val="37"/>
  </w:num>
  <w:num w:numId="3" w16cid:durableId="532576924">
    <w:abstractNumId w:val="0"/>
  </w:num>
  <w:num w:numId="4" w16cid:durableId="787972093">
    <w:abstractNumId w:val="1"/>
  </w:num>
  <w:num w:numId="5" w16cid:durableId="888498272">
    <w:abstractNumId w:val="3"/>
  </w:num>
  <w:num w:numId="6" w16cid:durableId="1749157164">
    <w:abstractNumId w:val="4"/>
  </w:num>
  <w:num w:numId="7" w16cid:durableId="1036276843">
    <w:abstractNumId w:val="5"/>
  </w:num>
  <w:num w:numId="8" w16cid:durableId="326058205">
    <w:abstractNumId w:val="34"/>
  </w:num>
  <w:num w:numId="9" w16cid:durableId="117840299">
    <w:abstractNumId w:val="12"/>
  </w:num>
  <w:num w:numId="10" w16cid:durableId="822088353">
    <w:abstractNumId w:val="6"/>
  </w:num>
  <w:num w:numId="11" w16cid:durableId="1798136169">
    <w:abstractNumId w:val="7"/>
  </w:num>
  <w:num w:numId="12" w16cid:durableId="796920124">
    <w:abstractNumId w:val="32"/>
  </w:num>
  <w:num w:numId="13" w16cid:durableId="930814427">
    <w:abstractNumId w:val="33"/>
  </w:num>
  <w:num w:numId="14" w16cid:durableId="1127509750">
    <w:abstractNumId w:val="35"/>
  </w:num>
  <w:num w:numId="15" w16cid:durableId="2076312102">
    <w:abstractNumId w:val="11"/>
  </w:num>
  <w:num w:numId="16" w16cid:durableId="1499342390">
    <w:abstractNumId w:val="36"/>
  </w:num>
  <w:num w:numId="17" w16cid:durableId="692073935">
    <w:abstractNumId w:val="26"/>
  </w:num>
  <w:num w:numId="18" w16cid:durableId="409892142">
    <w:abstractNumId w:val="24"/>
  </w:num>
  <w:num w:numId="19" w16cid:durableId="268321993">
    <w:abstractNumId w:val="19"/>
  </w:num>
  <w:num w:numId="20" w16cid:durableId="726535027">
    <w:abstractNumId w:val="13"/>
  </w:num>
  <w:num w:numId="21" w16cid:durableId="1033070146">
    <w:abstractNumId w:val="8"/>
  </w:num>
  <w:num w:numId="22" w16cid:durableId="792527431">
    <w:abstractNumId w:val="10"/>
  </w:num>
  <w:num w:numId="23" w16cid:durableId="1972637291">
    <w:abstractNumId w:val="25"/>
  </w:num>
  <w:num w:numId="24" w16cid:durableId="1649938882">
    <w:abstractNumId w:val="0"/>
    <w:lvlOverride w:ilvl="0">
      <w:lvl w:ilvl="0">
        <w:start w:val="1"/>
        <w:numFmt w:val="bullet"/>
        <w:suff w:val="space"/>
        <w:lvlText w:val=""/>
        <w:lvlJc w:val="left"/>
        <w:rPr>
          <w:rFonts w:ascii="Symbol" w:hAnsi="Symbol" w:cs="Symbol" w:hint="default"/>
          <w:b w:val="0"/>
          <w:bCs w:val="0"/>
          <w:i w:val="0"/>
          <w:iCs w:val="0"/>
          <w:strike w:val="0"/>
          <w:color w:val="auto"/>
          <w:sz w:val="24"/>
          <w:szCs w:val="24"/>
          <w:u w:val="none"/>
        </w:rPr>
      </w:lvl>
    </w:lvlOverride>
  </w:num>
  <w:num w:numId="25" w16cid:durableId="1159809942">
    <w:abstractNumId w:val="17"/>
  </w:num>
  <w:num w:numId="26" w16cid:durableId="1601133880">
    <w:abstractNumId w:val="18"/>
  </w:num>
  <w:num w:numId="27" w16cid:durableId="1733120502">
    <w:abstractNumId w:val="20"/>
  </w:num>
  <w:num w:numId="28" w16cid:durableId="762722533">
    <w:abstractNumId w:val="23"/>
  </w:num>
  <w:num w:numId="29" w16cid:durableId="510992149">
    <w:abstractNumId w:val="30"/>
  </w:num>
  <w:num w:numId="30" w16cid:durableId="34549405">
    <w:abstractNumId w:val="14"/>
  </w:num>
  <w:num w:numId="31" w16cid:durableId="128861881">
    <w:abstractNumId w:val="38"/>
  </w:num>
  <w:num w:numId="32" w16cid:durableId="1114790988">
    <w:abstractNumId w:val="28"/>
  </w:num>
  <w:num w:numId="33" w16cid:durableId="539588602">
    <w:abstractNumId w:val="16"/>
  </w:num>
  <w:num w:numId="34" w16cid:durableId="1614357923">
    <w:abstractNumId w:val="22"/>
  </w:num>
  <w:num w:numId="35" w16cid:durableId="376005010">
    <w:abstractNumId w:val="31"/>
  </w:num>
  <w:num w:numId="36" w16cid:durableId="1474835542">
    <w:abstractNumId w:val="21"/>
  </w:num>
  <w:num w:numId="37" w16cid:durableId="1533958872">
    <w:abstractNumId w:val="27"/>
  </w:num>
  <w:num w:numId="38" w16cid:durableId="1163010196">
    <w:abstractNumId w:val="29"/>
  </w:num>
  <w:num w:numId="39" w16cid:durableId="697777215">
    <w:abstractNumId w:val="9"/>
  </w:num>
  <w:num w:numId="40" w16cid:durableId="12007512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rawingGridVerticalSpacing w:val="163"/>
  <w:displayHorizontalDrawingGridEvery w:val="2"/>
  <w:displayVerticalDrawingGridEvery w:val="2"/>
  <w:noPunctuationKerning/>
  <w:characterSpacingControl w:val="doNotCompress"/>
  <w:savePreviewPicture/>
  <w:hdrShapeDefaults>
    <o:shapedefaults v:ext="edit" spidmax="2050"/>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36"/>
    <w:rsid w:val="00001708"/>
    <w:rsid w:val="00017790"/>
    <w:rsid w:val="00032207"/>
    <w:rsid w:val="0003665E"/>
    <w:rsid w:val="00036CE5"/>
    <w:rsid w:val="0004512D"/>
    <w:rsid w:val="000456D3"/>
    <w:rsid w:val="00054736"/>
    <w:rsid w:val="00055021"/>
    <w:rsid w:val="00055FEA"/>
    <w:rsid w:val="00061CB0"/>
    <w:rsid w:val="00076EAF"/>
    <w:rsid w:val="000869BC"/>
    <w:rsid w:val="00086A48"/>
    <w:rsid w:val="00096315"/>
    <w:rsid w:val="000A7511"/>
    <w:rsid w:val="000B3DCA"/>
    <w:rsid w:val="000C720D"/>
    <w:rsid w:val="000F52F9"/>
    <w:rsid w:val="00162A1D"/>
    <w:rsid w:val="001718C4"/>
    <w:rsid w:val="0018429E"/>
    <w:rsid w:val="001A4097"/>
    <w:rsid w:val="001B0F10"/>
    <w:rsid w:val="001E1EAA"/>
    <w:rsid w:val="00223F47"/>
    <w:rsid w:val="0022504B"/>
    <w:rsid w:val="00270211"/>
    <w:rsid w:val="00273A56"/>
    <w:rsid w:val="002740A3"/>
    <w:rsid w:val="002747B3"/>
    <w:rsid w:val="002762FB"/>
    <w:rsid w:val="002978D2"/>
    <w:rsid w:val="002A4266"/>
    <w:rsid w:val="002C0DC9"/>
    <w:rsid w:val="002C153B"/>
    <w:rsid w:val="002D5D56"/>
    <w:rsid w:val="002E5E77"/>
    <w:rsid w:val="002E7014"/>
    <w:rsid w:val="00305C8C"/>
    <w:rsid w:val="003169AC"/>
    <w:rsid w:val="00325DDD"/>
    <w:rsid w:val="00325F73"/>
    <w:rsid w:val="00330837"/>
    <w:rsid w:val="003463F5"/>
    <w:rsid w:val="0037740D"/>
    <w:rsid w:val="003975AF"/>
    <w:rsid w:val="003C6235"/>
    <w:rsid w:val="00415406"/>
    <w:rsid w:val="00431311"/>
    <w:rsid w:val="00437CA0"/>
    <w:rsid w:val="00440E8B"/>
    <w:rsid w:val="00462587"/>
    <w:rsid w:val="004850AA"/>
    <w:rsid w:val="004A0010"/>
    <w:rsid w:val="004A0952"/>
    <w:rsid w:val="004B1599"/>
    <w:rsid w:val="004B70CD"/>
    <w:rsid w:val="004C17BB"/>
    <w:rsid w:val="004D497A"/>
    <w:rsid w:val="004F1E1C"/>
    <w:rsid w:val="005040BE"/>
    <w:rsid w:val="00504E69"/>
    <w:rsid w:val="00511EB6"/>
    <w:rsid w:val="00514D92"/>
    <w:rsid w:val="00524E1A"/>
    <w:rsid w:val="00533DDD"/>
    <w:rsid w:val="0055025E"/>
    <w:rsid w:val="00560F7C"/>
    <w:rsid w:val="0056703E"/>
    <w:rsid w:val="00570530"/>
    <w:rsid w:val="00581879"/>
    <w:rsid w:val="00597D86"/>
    <w:rsid w:val="005C4E94"/>
    <w:rsid w:val="005E1AB6"/>
    <w:rsid w:val="005F1E00"/>
    <w:rsid w:val="005F503D"/>
    <w:rsid w:val="00601609"/>
    <w:rsid w:val="006173ED"/>
    <w:rsid w:val="00631DDA"/>
    <w:rsid w:val="00635DA0"/>
    <w:rsid w:val="006370FB"/>
    <w:rsid w:val="006434D3"/>
    <w:rsid w:val="006640EB"/>
    <w:rsid w:val="006845CE"/>
    <w:rsid w:val="006B0140"/>
    <w:rsid w:val="006B37C3"/>
    <w:rsid w:val="006C4686"/>
    <w:rsid w:val="006D5471"/>
    <w:rsid w:val="006F3C58"/>
    <w:rsid w:val="007233B7"/>
    <w:rsid w:val="00745391"/>
    <w:rsid w:val="00752EE5"/>
    <w:rsid w:val="00764F4F"/>
    <w:rsid w:val="0079659C"/>
    <w:rsid w:val="007A558C"/>
    <w:rsid w:val="007D51CC"/>
    <w:rsid w:val="007E4801"/>
    <w:rsid w:val="007F4B2A"/>
    <w:rsid w:val="0080374F"/>
    <w:rsid w:val="00825296"/>
    <w:rsid w:val="008516E1"/>
    <w:rsid w:val="0085277B"/>
    <w:rsid w:val="00866966"/>
    <w:rsid w:val="00867B75"/>
    <w:rsid w:val="00875C7C"/>
    <w:rsid w:val="008A1B97"/>
    <w:rsid w:val="008A20AA"/>
    <w:rsid w:val="008B5DF4"/>
    <w:rsid w:val="008D6495"/>
    <w:rsid w:val="008D7A56"/>
    <w:rsid w:val="008F00FD"/>
    <w:rsid w:val="009016F3"/>
    <w:rsid w:val="009159AA"/>
    <w:rsid w:val="00924D05"/>
    <w:rsid w:val="0093283D"/>
    <w:rsid w:val="00962D97"/>
    <w:rsid w:val="009663BB"/>
    <w:rsid w:val="009711F3"/>
    <w:rsid w:val="009B4BD3"/>
    <w:rsid w:val="009D17D7"/>
    <w:rsid w:val="009D2183"/>
    <w:rsid w:val="009D56F0"/>
    <w:rsid w:val="009E05C1"/>
    <w:rsid w:val="00A05731"/>
    <w:rsid w:val="00A220E5"/>
    <w:rsid w:val="00A40FB6"/>
    <w:rsid w:val="00A45CCC"/>
    <w:rsid w:val="00A56BCA"/>
    <w:rsid w:val="00A67E62"/>
    <w:rsid w:val="00A70379"/>
    <w:rsid w:val="00A716E6"/>
    <w:rsid w:val="00A86EED"/>
    <w:rsid w:val="00A97D86"/>
    <w:rsid w:val="00AA2CB5"/>
    <w:rsid w:val="00AB5967"/>
    <w:rsid w:val="00AF1792"/>
    <w:rsid w:val="00AF4417"/>
    <w:rsid w:val="00B06DE0"/>
    <w:rsid w:val="00B35D2B"/>
    <w:rsid w:val="00B500D3"/>
    <w:rsid w:val="00BC51A9"/>
    <w:rsid w:val="00BE50E1"/>
    <w:rsid w:val="00BE7258"/>
    <w:rsid w:val="00C03C36"/>
    <w:rsid w:val="00C256F1"/>
    <w:rsid w:val="00C31A54"/>
    <w:rsid w:val="00C325C2"/>
    <w:rsid w:val="00C56D5C"/>
    <w:rsid w:val="00C76868"/>
    <w:rsid w:val="00C97959"/>
    <w:rsid w:val="00CB3D12"/>
    <w:rsid w:val="00CD0976"/>
    <w:rsid w:val="00CF32E0"/>
    <w:rsid w:val="00CF4380"/>
    <w:rsid w:val="00D006D8"/>
    <w:rsid w:val="00D12411"/>
    <w:rsid w:val="00D13776"/>
    <w:rsid w:val="00D23EEC"/>
    <w:rsid w:val="00D271F5"/>
    <w:rsid w:val="00D3429B"/>
    <w:rsid w:val="00D3715C"/>
    <w:rsid w:val="00D47260"/>
    <w:rsid w:val="00D52E7F"/>
    <w:rsid w:val="00D5325C"/>
    <w:rsid w:val="00D56E5F"/>
    <w:rsid w:val="00D716C4"/>
    <w:rsid w:val="00D757DF"/>
    <w:rsid w:val="00D8209A"/>
    <w:rsid w:val="00DB53B7"/>
    <w:rsid w:val="00DC2C42"/>
    <w:rsid w:val="00DE621D"/>
    <w:rsid w:val="00DF1B8E"/>
    <w:rsid w:val="00DF500E"/>
    <w:rsid w:val="00DF6345"/>
    <w:rsid w:val="00E2439C"/>
    <w:rsid w:val="00E36B23"/>
    <w:rsid w:val="00E42ED4"/>
    <w:rsid w:val="00E43D59"/>
    <w:rsid w:val="00E50336"/>
    <w:rsid w:val="00E53E13"/>
    <w:rsid w:val="00E675A1"/>
    <w:rsid w:val="00E73E98"/>
    <w:rsid w:val="00E8495B"/>
    <w:rsid w:val="00E8522A"/>
    <w:rsid w:val="00E86E70"/>
    <w:rsid w:val="00E909BA"/>
    <w:rsid w:val="00E95842"/>
    <w:rsid w:val="00EA3175"/>
    <w:rsid w:val="00EB09D1"/>
    <w:rsid w:val="00EC0B75"/>
    <w:rsid w:val="00EC5CC6"/>
    <w:rsid w:val="00EE3A9C"/>
    <w:rsid w:val="00EF06AD"/>
    <w:rsid w:val="00EF6B61"/>
    <w:rsid w:val="00F02BB8"/>
    <w:rsid w:val="00F23984"/>
    <w:rsid w:val="00F361FF"/>
    <w:rsid w:val="00F57F39"/>
    <w:rsid w:val="00F7549C"/>
    <w:rsid w:val="00F801E9"/>
    <w:rsid w:val="00F84773"/>
    <w:rsid w:val="00F861EF"/>
    <w:rsid w:val="00F93349"/>
    <w:rsid w:val="00FA5A98"/>
    <w:rsid w:val="00FC1F8A"/>
    <w:rsid w:val="00FD187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A2265"/>
  <w15:chartTrackingRefBased/>
  <w15:docId w15:val="{BA587969-D317-491D-88F4-6261F66D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9AC"/>
    <w:pPr>
      <w:suppressAutoHyphens/>
    </w:pPr>
    <w:rPr>
      <w:sz w:val="24"/>
      <w:szCs w:val="24"/>
      <w:lang w:eastAsia="ar-SA"/>
    </w:rPr>
  </w:style>
  <w:style w:type="paragraph" w:styleId="Rubrik1">
    <w:name w:val="heading 1"/>
    <w:basedOn w:val="Normal"/>
    <w:next w:val="Normal"/>
    <w:qFormat/>
    <w:rsid w:val="003169AC"/>
    <w:pPr>
      <w:keepNext/>
      <w:outlineLvl w:val="0"/>
    </w:pPr>
    <w:rPr>
      <w:rFonts w:ascii="Arial" w:hAnsi="Arial" w:cs="Arial"/>
      <w:b/>
      <w:szCs w:val="20"/>
    </w:rPr>
  </w:style>
  <w:style w:type="paragraph" w:styleId="Rubrik2">
    <w:name w:val="heading 2"/>
    <w:basedOn w:val="Normal"/>
    <w:next w:val="Normal"/>
    <w:qFormat/>
    <w:rsid w:val="003169AC"/>
    <w:pPr>
      <w:keepNext/>
      <w:autoSpaceDE w:val="0"/>
      <w:outlineLvl w:val="1"/>
    </w:pPr>
    <w:rPr>
      <w:rFonts w:ascii="Arial" w:eastAsia="Arial-BoldMT" w:hAnsi="Arial" w:cs="Arial"/>
      <w:b/>
      <w:bCs/>
      <w:color w:val="00000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uiPriority w:val="99"/>
    <w:rsid w:val="003169AC"/>
    <w:rPr>
      <w:color w:val="0000FF"/>
      <w:u w:val="single"/>
    </w:rPr>
  </w:style>
  <w:style w:type="character" w:styleId="Stark">
    <w:name w:val="Strong"/>
    <w:qFormat/>
    <w:rsid w:val="003169AC"/>
    <w:rPr>
      <w:b/>
      <w:bCs/>
    </w:rPr>
  </w:style>
  <w:style w:type="paragraph" w:styleId="Sidhuvud">
    <w:name w:val="header"/>
    <w:basedOn w:val="Normal"/>
    <w:link w:val="SidhuvudChar"/>
    <w:uiPriority w:val="99"/>
    <w:rsid w:val="003169AC"/>
    <w:pPr>
      <w:tabs>
        <w:tab w:val="center" w:pos="4536"/>
        <w:tab w:val="right" w:pos="9072"/>
      </w:tabs>
    </w:pPr>
    <w:rPr>
      <w:sz w:val="20"/>
      <w:szCs w:val="20"/>
    </w:rPr>
  </w:style>
  <w:style w:type="paragraph" w:styleId="Sidfot">
    <w:name w:val="footer"/>
    <w:basedOn w:val="Normal"/>
    <w:link w:val="SidfotChar"/>
    <w:rsid w:val="003169AC"/>
    <w:pPr>
      <w:tabs>
        <w:tab w:val="center" w:pos="4536"/>
        <w:tab w:val="right" w:pos="9072"/>
      </w:tabs>
    </w:pPr>
    <w:rPr>
      <w:sz w:val="20"/>
      <w:szCs w:val="20"/>
    </w:rPr>
  </w:style>
  <w:style w:type="character" w:styleId="Sidnummer">
    <w:name w:val="page number"/>
    <w:basedOn w:val="Standardstycketeckensnitt"/>
    <w:rsid w:val="003169AC"/>
  </w:style>
  <w:style w:type="paragraph" w:styleId="Brdtext">
    <w:name w:val="Body Text"/>
    <w:basedOn w:val="Normal"/>
    <w:rsid w:val="003169AC"/>
    <w:rPr>
      <w:rFonts w:ascii="Arial" w:hAnsi="Arial" w:cs="Arial"/>
      <w:color w:val="FF0000"/>
      <w:sz w:val="20"/>
      <w:szCs w:val="20"/>
    </w:rPr>
  </w:style>
  <w:style w:type="paragraph" w:customStyle="1" w:styleId="Normal0">
    <w:name w:val="[Normal]"/>
    <w:rsid w:val="003169AC"/>
    <w:pPr>
      <w:widowControl w:val="0"/>
      <w:autoSpaceDE w:val="0"/>
      <w:autoSpaceDN w:val="0"/>
      <w:adjustRightInd w:val="0"/>
    </w:pPr>
    <w:rPr>
      <w:rFonts w:ascii="Arial" w:hAnsi="Arial" w:cs="Arial"/>
      <w:sz w:val="24"/>
      <w:szCs w:val="24"/>
    </w:rPr>
  </w:style>
  <w:style w:type="paragraph" w:styleId="Oformateradtext">
    <w:name w:val="Plain Text"/>
    <w:basedOn w:val="Normal"/>
    <w:rsid w:val="003169AC"/>
    <w:pPr>
      <w:widowControl w:val="0"/>
      <w:suppressAutoHyphens w:val="0"/>
      <w:autoSpaceDE w:val="0"/>
      <w:autoSpaceDN w:val="0"/>
      <w:adjustRightInd w:val="0"/>
    </w:pPr>
    <w:rPr>
      <w:rFonts w:ascii="Courier New" w:hAnsi="Courier New" w:cs="Courier New"/>
      <w:sz w:val="20"/>
      <w:szCs w:val="20"/>
      <w:lang w:eastAsia="sv-SE"/>
    </w:rPr>
  </w:style>
  <w:style w:type="table" w:styleId="Tabellrutnt">
    <w:name w:val="Table Grid"/>
    <w:basedOn w:val="Normaltabell"/>
    <w:rsid w:val="003169AC"/>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3169AC"/>
    <w:rPr>
      <w:rFonts w:ascii="Tahoma" w:hAnsi="Tahoma" w:cs="Tahoma"/>
      <w:sz w:val="16"/>
      <w:szCs w:val="16"/>
    </w:rPr>
  </w:style>
  <w:style w:type="paragraph" w:styleId="Ingetavstnd">
    <w:name w:val="No Spacing"/>
    <w:link w:val="IngetavstndChar"/>
    <w:uiPriority w:val="1"/>
    <w:qFormat/>
    <w:rsid w:val="00076EAF"/>
    <w:rPr>
      <w:rFonts w:ascii="Calibri" w:hAnsi="Calibri"/>
      <w:sz w:val="22"/>
      <w:szCs w:val="22"/>
    </w:rPr>
  </w:style>
  <w:style w:type="character" w:customStyle="1" w:styleId="IngetavstndChar">
    <w:name w:val="Inget avstånd Char"/>
    <w:link w:val="Ingetavstnd"/>
    <w:uiPriority w:val="1"/>
    <w:rsid w:val="00076EAF"/>
    <w:rPr>
      <w:rFonts w:ascii="Calibri" w:hAnsi="Calibri"/>
      <w:sz w:val="22"/>
      <w:szCs w:val="22"/>
    </w:rPr>
  </w:style>
  <w:style w:type="paragraph" w:styleId="Innehllsfrteckningsrubrik">
    <w:name w:val="TOC Heading"/>
    <w:basedOn w:val="Rubrik1"/>
    <w:next w:val="Normal"/>
    <w:uiPriority w:val="39"/>
    <w:unhideWhenUsed/>
    <w:qFormat/>
    <w:rsid w:val="0018429E"/>
    <w:pPr>
      <w:keepLines/>
      <w:suppressAutoHyphens w:val="0"/>
      <w:spacing w:before="240" w:line="259" w:lineRule="auto"/>
      <w:outlineLvl w:val="9"/>
    </w:pPr>
    <w:rPr>
      <w:rFonts w:ascii="Calibri Light" w:hAnsi="Calibri Light" w:cs="Times New Roman"/>
      <w:b w:val="0"/>
      <w:color w:val="2E74B5"/>
      <w:sz w:val="32"/>
      <w:szCs w:val="32"/>
      <w:lang w:eastAsia="sv-SE"/>
    </w:rPr>
  </w:style>
  <w:style w:type="paragraph" w:styleId="Innehll1">
    <w:name w:val="toc 1"/>
    <w:basedOn w:val="Normal"/>
    <w:next w:val="Normal"/>
    <w:autoRedefine/>
    <w:uiPriority w:val="39"/>
    <w:unhideWhenUsed/>
    <w:rsid w:val="00962D97"/>
  </w:style>
  <w:style w:type="table" w:styleId="Rutntstabell4dekorfrg2">
    <w:name w:val="Grid Table 4 Accent 2"/>
    <w:basedOn w:val="Normaltabell"/>
    <w:uiPriority w:val="49"/>
    <w:rsid w:val="006370FB"/>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1">
    <w:name w:val="Grid Table 4 Accent 1"/>
    <w:basedOn w:val="Normaltabell"/>
    <w:uiPriority w:val="49"/>
    <w:rsid w:val="00162A1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idhuvudChar">
    <w:name w:val="Sidhuvud Char"/>
    <w:basedOn w:val="Standardstycketeckensnitt"/>
    <w:link w:val="Sidhuvud"/>
    <w:uiPriority w:val="99"/>
    <w:rsid w:val="002978D2"/>
    <w:rPr>
      <w:lang w:eastAsia="ar-SA"/>
    </w:rPr>
  </w:style>
  <w:style w:type="character" w:customStyle="1" w:styleId="SidfotChar">
    <w:name w:val="Sidfot Char"/>
    <w:basedOn w:val="Standardstycketeckensnitt"/>
    <w:link w:val="Sidfot"/>
    <w:rsid w:val="00A40FB6"/>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5643">
      <w:bodyDiv w:val="1"/>
      <w:marLeft w:val="0"/>
      <w:marRight w:val="0"/>
      <w:marTop w:val="0"/>
      <w:marBottom w:val="0"/>
      <w:divBdr>
        <w:top w:val="none" w:sz="0" w:space="0" w:color="auto"/>
        <w:left w:val="none" w:sz="0" w:space="0" w:color="auto"/>
        <w:bottom w:val="none" w:sz="0" w:space="0" w:color="auto"/>
        <w:right w:val="none" w:sz="0" w:space="0" w:color="auto"/>
      </w:divBdr>
    </w:div>
    <w:div w:id="606549268">
      <w:bodyDiv w:val="1"/>
      <w:marLeft w:val="0"/>
      <w:marRight w:val="0"/>
      <w:marTop w:val="0"/>
      <w:marBottom w:val="0"/>
      <w:divBdr>
        <w:top w:val="none" w:sz="0" w:space="0" w:color="auto"/>
        <w:left w:val="none" w:sz="0" w:space="0" w:color="auto"/>
        <w:bottom w:val="none" w:sz="0" w:space="0" w:color="auto"/>
        <w:right w:val="none" w:sz="0" w:space="0" w:color="auto"/>
      </w:divBdr>
    </w:div>
    <w:div w:id="726032514">
      <w:bodyDiv w:val="1"/>
      <w:marLeft w:val="0"/>
      <w:marRight w:val="0"/>
      <w:marTop w:val="0"/>
      <w:marBottom w:val="0"/>
      <w:divBdr>
        <w:top w:val="none" w:sz="0" w:space="0" w:color="auto"/>
        <w:left w:val="none" w:sz="0" w:space="0" w:color="auto"/>
        <w:bottom w:val="none" w:sz="0" w:space="0" w:color="auto"/>
        <w:right w:val="none" w:sz="0" w:space="0" w:color="auto"/>
      </w:divBdr>
      <w:divsChild>
        <w:div w:id="795366957">
          <w:marLeft w:val="0"/>
          <w:marRight w:val="0"/>
          <w:marTop w:val="0"/>
          <w:marBottom w:val="0"/>
          <w:divBdr>
            <w:top w:val="none" w:sz="0" w:space="0" w:color="auto"/>
            <w:left w:val="none" w:sz="0" w:space="0" w:color="auto"/>
            <w:bottom w:val="none" w:sz="0" w:space="0" w:color="auto"/>
            <w:right w:val="none" w:sz="0" w:space="0" w:color="auto"/>
          </w:divBdr>
          <w:divsChild>
            <w:div w:id="1312439311">
              <w:marLeft w:val="0"/>
              <w:marRight w:val="0"/>
              <w:marTop w:val="0"/>
              <w:marBottom w:val="0"/>
              <w:divBdr>
                <w:top w:val="none" w:sz="0" w:space="0" w:color="auto"/>
                <w:left w:val="none" w:sz="0" w:space="0" w:color="auto"/>
                <w:bottom w:val="none" w:sz="0" w:space="0" w:color="auto"/>
                <w:right w:val="none" w:sz="0" w:space="0" w:color="auto"/>
              </w:divBdr>
              <w:divsChild>
                <w:div w:id="609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61535">
      <w:bodyDiv w:val="1"/>
      <w:marLeft w:val="0"/>
      <w:marRight w:val="0"/>
      <w:marTop w:val="0"/>
      <w:marBottom w:val="0"/>
      <w:divBdr>
        <w:top w:val="none" w:sz="0" w:space="0" w:color="auto"/>
        <w:left w:val="none" w:sz="0" w:space="0" w:color="auto"/>
        <w:bottom w:val="none" w:sz="0" w:space="0" w:color="auto"/>
        <w:right w:val="none" w:sz="0" w:space="0" w:color="auto"/>
      </w:divBdr>
    </w:div>
    <w:div w:id="806313122">
      <w:bodyDiv w:val="1"/>
      <w:marLeft w:val="0"/>
      <w:marRight w:val="0"/>
      <w:marTop w:val="0"/>
      <w:marBottom w:val="0"/>
      <w:divBdr>
        <w:top w:val="none" w:sz="0" w:space="0" w:color="auto"/>
        <w:left w:val="none" w:sz="0" w:space="0" w:color="auto"/>
        <w:bottom w:val="none" w:sz="0" w:space="0" w:color="auto"/>
        <w:right w:val="none" w:sz="0" w:space="0" w:color="auto"/>
      </w:divBdr>
    </w:div>
    <w:div w:id="1027875439">
      <w:bodyDiv w:val="1"/>
      <w:marLeft w:val="0"/>
      <w:marRight w:val="0"/>
      <w:marTop w:val="0"/>
      <w:marBottom w:val="0"/>
      <w:divBdr>
        <w:top w:val="none" w:sz="0" w:space="0" w:color="auto"/>
        <w:left w:val="none" w:sz="0" w:space="0" w:color="auto"/>
        <w:bottom w:val="none" w:sz="0" w:space="0" w:color="auto"/>
        <w:right w:val="none" w:sz="0" w:space="0" w:color="auto"/>
      </w:divBdr>
    </w:div>
    <w:div w:id="185317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kvalitetsgruppen.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valitetsgru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Y:\WebbShoppen\Bygg\Planer%20f&#246;r%20st&#246;rre%20projekt\Milj&#246;plan\Milj&#246;plan.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Miljöplanen är framtagen för byggsektorn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6194BC-BC69-4CE2-88B4-58F22CD22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Miljöplan</Template>
  <TotalTime>3</TotalTime>
  <Pages>6</Pages>
  <Words>1303</Words>
  <Characters>6912</Characters>
  <Application>Microsoft Office Word</Application>
  <DocSecurity>0</DocSecurity>
  <Lines>57</Lines>
  <Paragraphs>16</Paragraphs>
  <ScaleCrop>false</ScaleCrop>
  <HeadingPairs>
    <vt:vector size="2" baseType="variant">
      <vt:variant>
        <vt:lpstr>Rubrik</vt:lpstr>
      </vt:variant>
      <vt:variant>
        <vt:i4>1</vt:i4>
      </vt:variant>
    </vt:vector>
  </HeadingPairs>
  <TitlesOfParts>
    <vt:vector size="1" baseType="lpstr">
      <vt:lpstr>Miljöplan</vt:lpstr>
    </vt:vector>
  </TitlesOfParts>
  <Company/>
  <LinksUpToDate>false</LinksUpToDate>
  <CharactersWithSpaces>8199</CharactersWithSpaces>
  <SharedDoc>false</SharedDoc>
  <HLinks>
    <vt:vector size="126" baseType="variant">
      <vt:variant>
        <vt:i4>1048627</vt:i4>
      </vt:variant>
      <vt:variant>
        <vt:i4>116</vt:i4>
      </vt:variant>
      <vt:variant>
        <vt:i4>0</vt:i4>
      </vt:variant>
      <vt:variant>
        <vt:i4>5</vt:i4>
      </vt:variant>
      <vt:variant>
        <vt:lpwstr/>
      </vt:variant>
      <vt:variant>
        <vt:lpwstr>_Toc456687932</vt:lpwstr>
      </vt:variant>
      <vt:variant>
        <vt:i4>1048627</vt:i4>
      </vt:variant>
      <vt:variant>
        <vt:i4>110</vt:i4>
      </vt:variant>
      <vt:variant>
        <vt:i4>0</vt:i4>
      </vt:variant>
      <vt:variant>
        <vt:i4>5</vt:i4>
      </vt:variant>
      <vt:variant>
        <vt:lpwstr/>
      </vt:variant>
      <vt:variant>
        <vt:lpwstr>_Toc456687931</vt:lpwstr>
      </vt:variant>
      <vt:variant>
        <vt:i4>1048627</vt:i4>
      </vt:variant>
      <vt:variant>
        <vt:i4>104</vt:i4>
      </vt:variant>
      <vt:variant>
        <vt:i4>0</vt:i4>
      </vt:variant>
      <vt:variant>
        <vt:i4>5</vt:i4>
      </vt:variant>
      <vt:variant>
        <vt:lpwstr/>
      </vt:variant>
      <vt:variant>
        <vt:lpwstr>_Toc456687930</vt:lpwstr>
      </vt:variant>
      <vt:variant>
        <vt:i4>1114163</vt:i4>
      </vt:variant>
      <vt:variant>
        <vt:i4>98</vt:i4>
      </vt:variant>
      <vt:variant>
        <vt:i4>0</vt:i4>
      </vt:variant>
      <vt:variant>
        <vt:i4>5</vt:i4>
      </vt:variant>
      <vt:variant>
        <vt:lpwstr/>
      </vt:variant>
      <vt:variant>
        <vt:lpwstr>_Toc456687929</vt:lpwstr>
      </vt:variant>
      <vt:variant>
        <vt:i4>1114163</vt:i4>
      </vt:variant>
      <vt:variant>
        <vt:i4>92</vt:i4>
      </vt:variant>
      <vt:variant>
        <vt:i4>0</vt:i4>
      </vt:variant>
      <vt:variant>
        <vt:i4>5</vt:i4>
      </vt:variant>
      <vt:variant>
        <vt:lpwstr/>
      </vt:variant>
      <vt:variant>
        <vt:lpwstr>_Toc456687928</vt:lpwstr>
      </vt:variant>
      <vt:variant>
        <vt:i4>1114163</vt:i4>
      </vt:variant>
      <vt:variant>
        <vt:i4>86</vt:i4>
      </vt:variant>
      <vt:variant>
        <vt:i4>0</vt:i4>
      </vt:variant>
      <vt:variant>
        <vt:i4>5</vt:i4>
      </vt:variant>
      <vt:variant>
        <vt:lpwstr/>
      </vt:variant>
      <vt:variant>
        <vt:lpwstr>_Toc456687927</vt:lpwstr>
      </vt:variant>
      <vt:variant>
        <vt:i4>1114163</vt:i4>
      </vt:variant>
      <vt:variant>
        <vt:i4>80</vt:i4>
      </vt:variant>
      <vt:variant>
        <vt:i4>0</vt:i4>
      </vt:variant>
      <vt:variant>
        <vt:i4>5</vt:i4>
      </vt:variant>
      <vt:variant>
        <vt:lpwstr/>
      </vt:variant>
      <vt:variant>
        <vt:lpwstr>_Toc456687926</vt:lpwstr>
      </vt:variant>
      <vt:variant>
        <vt:i4>1114163</vt:i4>
      </vt:variant>
      <vt:variant>
        <vt:i4>74</vt:i4>
      </vt:variant>
      <vt:variant>
        <vt:i4>0</vt:i4>
      </vt:variant>
      <vt:variant>
        <vt:i4>5</vt:i4>
      </vt:variant>
      <vt:variant>
        <vt:lpwstr/>
      </vt:variant>
      <vt:variant>
        <vt:lpwstr>_Toc456687925</vt:lpwstr>
      </vt:variant>
      <vt:variant>
        <vt:i4>1114163</vt:i4>
      </vt:variant>
      <vt:variant>
        <vt:i4>68</vt:i4>
      </vt:variant>
      <vt:variant>
        <vt:i4>0</vt:i4>
      </vt:variant>
      <vt:variant>
        <vt:i4>5</vt:i4>
      </vt:variant>
      <vt:variant>
        <vt:lpwstr/>
      </vt:variant>
      <vt:variant>
        <vt:lpwstr>_Toc456687924</vt:lpwstr>
      </vt:variant>
      <vt:variant>
        <vt:i4>1114163</vt:i4>
      </vt:variant>
      <vt:variant>
        <vt:i4>62</vt:i4>
      </vt:variant>
      <vt:variant>
        <vt:i4>0</vt:i4>
      </vt:variant>
      <vt:variant>
        <vt:i4>5</vt:i4>
      </vt:variant>
      <vt:variant>
        <vt:lpwstr/>
      </vt:variant>
      <vt:variant>
        <vt:lpwstr>_Toc456687923</vt:lpwstr>
      </vt:variant>
      <vt:variant>
        <vt:i4>1114163</vt:i4>
      </vt:variant>
      <vt:variant>
        <vt:i4>56</vt:i4>
      </vt:variant>
      <vt:variant>
        <vt:i4>0</vt:i4>
      </vt:variant>
      <vt:variant>
        <vt:i4>5</vt:i4>
      </vt:variant>
      <vt:variant>
        <vt:lpwstr/>
      </vt:variant>
      <vt:variant>
        <vt:lpwstr>_Toc456687922</vt:lpwstr>
      </vt:variant>
      <vt:variant>
        <vt:i4>1114163</vt:i4>
      </vt:variant>
      <vt:variant>
        <vt:i4>50</vt:i4>
      </vt:variant>
      <vt:variant>
        <vt:i4>0</vt:i4>
      </vt:variant>
      <vt:variant>
        <vt:i4>5</vt:i4>
      </vt:variant>
      <vt:variant>
        <vt:lpwstr/>
      </vt:variant>
      <vt:variant>
        <vt:lpwstr>_Toc456687921</vt:lpwstr>
      </vt:variant>
      <vt:variant>
        <vt:i4>1114163</vt:i4>
      </vt:variant>
      <vt:variant>
        <vt:i4>44</vt:i4>
      </vt:variant>
      <vt:variant>
        <vt:i4>0</vt:i4>
      </vt:variant>
      <vt:variant>
        <vt:i4>5</vt:i4>
      </vt:variant>
      <vt:variant>
        <vt:lpwstr/>
      </vt:variant>
      <vt:variant>
        <vt:lpwstr>_Toc456687920</vt:lpwstr>
      </vt:variant>
      <vt:variant>
        <vt:i4>1179699</vt:i4>
      </vt:variant>
      <vt:variant>
        <vt:i4>38</vt:i4>
      </vt:variant>
      <vt:variant>
        <vt:i4>0</vt:i4>
      </vt:variant>
      <vt:variant>
        <vt:i4>5</vt:i4>
      </vt:variant>
      <vt:variant>
        <vt:lpwstr/>
      </vt:variant>
      <vt:variant>
        <vt:lpwstr>_Toc456687919</vt:lpwstr>
      </vt:variant>
      <vt:variant>
        <vt:i4>1179699</vt:i4>
      </vt:variant>
      <vt:variant>
        <vt:i4>32</vt:i4>
      </vt:variant>
      <vt:variant>
        <vt:i4>0</vt:i4>
      </vt:variant>
      <vt:variant>
        <vt:i4>5</vt:i4>
      </vt:variant>
      <vt:variant>
        <vt:lpwstr/>
      </vt:variant>
      <vt:variant>
        <vt:lpwstr>_Toc456687918</vt:lpwstr>
      </vt:variant>
      <vt:variant>
        <vt:i4>1179699</vt:i4>
      </vt:variant>
      <vt:variant>
        <vt:i4>26</vt:i4>
      </vt:variant>
      <vt:variant>
        <vt:i4>0</vt:i4>
      </vt:variant>
      <vt:variant>
        <vt:i4>5</vt:i4>
      </vt:variant>
      <vt:variant>
        <vt:lpwstr/>
      </vt:variant>
      <vt:variant>
        <vt:lpwstr>_Toc456687917</vt:lpwstr>
      </vt:variant>
      <vt:variant>
        <vt:i4>1179699</vt:i4>
      </vt:variant>
      <vt:variant>
        <vt:i4>20</vt:i4>
      </vt:variant>
      <vt:variant>
        <vt:i4>0</vt:i4>
      </vt:variant>
      <vt:variant>
        <vt:i4>5</vt:i4>
      </vt:variant>
      <vt:variant>
        <vt:lpwstr/>
      </vt:variant>
      <vt:variant>
        <vt:lpwstr>_Toc456687916</vt:lpwstr>
      </vt:variant>
      <vt:variant>
        <vt:i4>1179699</vt:i4>
      </vt:variant>
      <vt:variant>
        <vt:i4>14</vt:i4>
      </vt:variant>
      <vt:variant>
        <vt:i4>0</vt:i4>
      </vt:variant>
      <vt:variant>
        <vt:i4>5</vt:i4>
      </vt:variant>
      <vt:variant>
        <vt:lpwstr/>
      </vt:variant>
      <vt:variant>
        <vt:lpwstr>_Toc456687915</vt:lpwstr>
      </vt:variant>
      <vt:variant>
        <vt:i4>1179699</vt:i4>
      </vt:variant>
      <vt:variant>
        <vt:i4>8</vt:i4>
      </vt:variant>
      <vt:variant>
        <vt:i4>0</vt:i4>
      </vt:variant>
      <vt:variant>
        <vt:i4>5</vt:i4>
      </vt:variant>
      <vt:variant>
        <vt:lpwstr/>
      </vt:variant>
      <vt:variant>
        <vt:lpwstr>_Toc456687914</vt:lpwstr>
      </vt:variant>
      <vt:variant>
        <vt:i4>1179699</vt:i4>
      </vt:variant>
      <vt:variant>
        <vt:i4>2</vt:i4>
      </vt:variant>
      <vt:variant>
        <vt:i4>0</vt:i4>
      </vt:variant>
      <vt:variant>
        <vt:i4>5</vt:i4>
      </vt:variant>
      <vt:variant>
        <vt:lpwstr/>
      </vt:variant>
      <vt:variant>
        <vt:lpwstr>_Toc456687913</vt:lpwstr>
      </vt:variant>
      <vt:variant>
        <vt:i4>4980748</vt:i4>
      </vt:variant>
      <vt:variant>
        <vt:i4>0</vt:i4>
      </vt:variant>
      <vt:variant>
        <vt:i4>0</vt:i4>
      </vt:variant>
      <vt:variant>
        <vt:i4>5</vt:i4>
      </vt:variant>
      <vt:variant>
        <vt:lpwstr>http://www.kvalitetsgrupppen.com/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Donant Kurtök</dc:creator>
  <cp:keywords/>
  <dc:description/>
  <cp:lastModifiedBy>Donant Kürtök</cp:lastModifiedBy>
  <cp:revision>3</cp:revision>
  <cp:lastPrinted>2013-01-16T11:43:00Z</cp:lastPrinted>
  <dcterms:created xsi:type="dcterms:W3CDTF">2022-10-17T09:02:00Z</dcterms:created>
  <dcterms:modified xsi:type="dcterms:W3CDTF">2025-01-22T11:27:00Z</dcterms:modified>
</cp:coreProperties>
</file>