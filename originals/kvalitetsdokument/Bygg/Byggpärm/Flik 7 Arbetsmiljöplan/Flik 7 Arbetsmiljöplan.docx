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455981317"/>
        <w:docPartObj>
          <w:docPartGallery w:val="Cover Pages"/>
          <w:docPartUnique/>
        </w:docPartObj>
      </w:sdtPr>
      <w:sdtEndPr>
        <w:rPr>
          <w:rFonts w:ascii="Calibri" w:hAnsi="Calibri" w:cs="Arial"/>
          <w:sz w:val="22"/>
          <w:szCs w:val="22"/>
        </w:rPr>
      </w:sdtEndPr>
      <w:sdtContent>
        <w:p w14:paraId="73955D09" w14:textId="77777777" w:rsidR="002B05AD" w:rsidRDefault="002B05AD">
          <w:r>
            <w:rPr>
              <w:noProof/>
              <w:lang w:eastAsia="sv-SE"/>
            </w:rPr>
            <mc:AlternateContent>
              <mc:Choice Requires="wpg">
                <w:drawing>
                  <wp:anchor distT="0" distB="0" distL="114300" distR="114300" simplePos="0" relativeHeight="251664384" behindDoc="0" locked="0" layoutInCell="1" allowOverlap="1" wp14:anchorId="57829CA1" wp14:editId="48BFBD2E">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up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ktangel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ktangel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4B527624" id="Grupp 149" o:spid="_x0000_s1026" style="position:absolute;margin-left:0;margin-top:0;width:8in;height:95.7pt;z-index:251664384;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">
                    <v:shape id="Rektangel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5b9bd5 [3204]" stroked="f" strokeweight="1pt">
                      <v:stroke joinstyle="miter"/>
                      <v:path arrowok="t" o:connecttype="custom" o:connectlocs="0,0;7315200,0;7315200,1130373;3620757,733885;0,1092249;0,0" o:connectangles="0,0,0,0,0,0"/>
                    </v:shape>
                    <v:rect id="Rektangel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0" o:title="" recolor="t" rotate="t" type="frame"/>
                    </v:rect>
                    <w10:wrap anchorx="page" anchory="page"/>
                  </v:group>
                </w:pict>
              </mc:Fallback>
            </mc:AlternateContent>
          </w:r>
          <w:r>
            <w:rPr>
              <w:noProof/>
              <w:lang w:eastAsia="sv-SE"/>
            </w:rPr>
            <mc:AlternateContent>
              <mc:Choice Requires="wps">
                <w:drawing>
                  <wp:anchor distT="0" distB="0" distL="114300" distR="114300" simplePos="0" relativeHeight="251662336" behindDoc="0" locked="0" layoutInCell="1" allowOverlap="1" wp14:anchorId="7EC96EBD" wp14:editId="10AA517C">
                    <wp:simplePos x="0" y="0"/>
                    <wp:positionH relativeFrom="page">
                      <wp:align>center</wp:align>
                    </wp:positionH>
                    <mc:AlternateContent>
                      <mc:Choice Requires="wp14">
                        <wp:positionV relativeFrom="page">
                          <wp14:pctPosVOffset>81800</wp14:pctPosVOffset>
                        </wp:positionV>
                      </mc:Choice>
                      <mc:Fallback>
                        <wp:positionV relativeFrom="page">
                          <wp:posOffset>8227695</wp:posOffset>
                        </wp:positionV>
                      </mc:Fallback>
                    </mc:AlternateContent>
                    <wp:extent cx="7315200" cy="914400"/>
                    <wp:effectExtent l="0" t="0" r="0" b="8255"/>
                    <wp:wrapSquare wrapText="bothSides"/>
                    <wp:docPr id="152" name="Textruta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8BBB0CE" w14:textId="77777777" w:rsidR="00EC4697" w:rsidRPr="00867B75" w:rsidRDefault="00EC4697" w:rsidP="00EC4697">
                                <w:pPr>
                                  <w:pStyle w:val="Ingetavstnd"/>
                                  <w:jc w:val="right"/>
                                  <w:rPr>
                                    <w:color w:val="595959"/>
                                    <w:sz w:val="28"/>
                                    <w:szCs w:val="28"/>
                                  </w:rPr>
                                </w:pPr>
                                <w:r w:rsidRPr="00867B75">
                                  <w:rPr>
                                    <w:color w:val="595959"/>
                                    <w:sz w:val="28"/>
                                    <w:szCs w:val="28"/>
                                  </w:rPr>
                                  <w:t>Detta är en produkt från KvalitetsDokument.se</w:t>
                                </w:r>
                              </w:p>
                              <w:p w14:paraId="037AB8F0" w14:textId="6AB10FA9" w:rsidR="00EC4697" w:rsidRPr="00867B75" w:rsidRDefault="00C37AC4" w:rsidP="00EC4697">
                                <w:pPr>
                                  <w:pStyle w:val="Ingetavstnd"/>
                                  <w:jc w:val="right"/>
                                  <w:rPr>
                                    <w:color w:val="595959"/>
                                    <w:sz w:val="18"/>
                                    <w:szCs w:val="18"/>
                                  </w:rPr>
                                </w:pPr>
                                <w:r>
                                  <w:rPr>
                                    <w:color w:val="595959"/>
                                    <w:sz w:val="18"/>
                                    <w:szCs w:val="18"/>
                                  </w:rPr>
                                  <w:t>dokument</w:t>
                                </w:r>
                                <w:r w:rsidR="00EC4697" w:rsidRPr="00867B75">
                                  <w:rPr>
                                    <w:color w:val="595959"/>
                                    <w:sz w:val="18"/>
                                    <w:szCs w:val="18"/>
                                  </w:rPr>
                                  <w:t>@kvalitets</w:t>
                                </w:r>
                                <w:r>
                                  <w:rPr>
                                    <w:color w:val="595959"/>
                                    <w:sz w:val="18"/>
                                    <w:szCs w:val="18"/>
                                  </w:rPr>
                                  <w:t>gruppen.com</w:t>
                                </w:r>
                              </w:p>
                              <w:p w14:paraId="16158A75" w14:textId="2174BDCF" w:rsidR="00EC4697" w:rsidRPr="00867B75" w:rsidRDefault="00EC4697" w:rsidP="00EC4697">
                                <w:pPr>
                                  <w:pStyle w:val="Ingetavstnd"/>
                                  <w:jc w:val="right"/>
                                  <w:rPr>
                                    <w:color w:val="595959"/>
                                    <w:sz w:val="18"/>
                                    <w:szCs w:val="18"/>
                                  </w:rPr>
                                </w:pPr>
                                <w:r w:rsidRPr="00867B75">
                                  <w:rPr>
                                    <w:color w:val="595959"/>
                                    <w:sz w:val="20"/>
                                    <w:szCs w:val="20"/>
                                  </w:rPr>
                                  <w:t>Vi som står bakom KvalitetsDokument.se är Kvalitetsgruppen Hässleholm AB. Vi är ett konsultföretag som hjälper småföretag att införa kvalitets-, miljö- och arbetsmiljöledningssystem. Ni hittar mer information om oss på</w:t>
                                </w:r>
                                <w:r w:rsidRPr="00CF1536">
                                  <w:rPr>
                                    <w:sz w:val="20"/>
                                    <w:szCs w:val="20"/>
                                  </w:rPr>
                                  <w:t xml:space="preserve"> </w:t>
                                </w:r>
                                <w:hyperlink r:id="rId11" w:history="1">
                                  <w:r w:rsidRPr="00CF1536">
                                    <w:rPr>
                                      <w:rStyle w:val="Hyperlnk"/>
                                      <w:sz w:val="20"/>
                                      <w:szCs w:val="20"/>
                                    </w:rPr>
                                    <w:t>Kvalitetsgrupppen.com</w:t>
                                  </w:r>
                                </w:hyperlink>
                              </w:p>
                              <w:p w14:paraId="536D77FB" w14:textId="77777777" w:rsidR="002B05AD" w:rsidRDefault="00000000">
                                <w:pPr>
                                  <w:pStyle w:val="Ingetavstnd"/>
                                  <w:jc w:val="right"/>
                                  <w:rPr>
                                    <w:color w:val="595959" w:themeColor="text1" w:themeTint="A6"/>
                                    <w:sz w:val="18"/>
                                    <w:szCs w:val="18"/>
                                  </w:rPr>
                                </w:pPr>
                                <w:sdt>
                                  <w:sdtPr>
                                    <w:rPr>
                                      <w:color w:val="595959" w:themeColor="text1" w:themeTint="A6"/>
                                      <w:sz w:val="18"/>
                                      <w:szCs w:val="18"/>
                                    </w:rPr>
                                    <w:alias w:val="E-post"/>
                                    <w:tag w:val="E-post"/>
                                    <w:id w:val="-502974756"/>
                                    <w:showingPlcHdr/>
                                    <w:dataBinding w:prefixMappings="xmlns:ns0='http://schemas.microsoft.com/office/2006/coverPageProps' " w:xpath="/ns0:CoverPageProperties[1]/ns0:CompanyEmail[1]" w:storeItemID="{55AF091B-3C7A-41E3-B477-F2FDAA23CFDA}"/>
                                    <w:text/>
                                  </w:sdtPr>
                                  <w:sdtContent>
                                    <w:r w:rsidR="00EC4697">
                                      <w:rPr>
                                        <w:color w:val="595959" w:themeColor="text1" w:themeTint="A6"/>
                                        <w:sz w:val="18"/>
                                        <w:szCs w:val="18"/>
                                      </w:rPr>
                                      <w:t xml:space="preserve">     </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7EC96EBD" id="_x0000_t202" coordsize="21600,21600" o:spt="202" path="m,l,21600r21600,l21600,xe">
                    <v:stroke joinstyle="miter"/>
                    <v:path gradientshapeok="t" o:connecttype="rect"/>
                  </v:shapetype>
                  <v:shape id="Textruta 152" o:spid="_x0000_s1026" type="#_x0000_t202" style="position:absolute;margin-left:0;margin-top:0;width:8in;height:1in;z-index:251662336;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p w14:paraId="68BBB0CE" w14:textId="77777777" w:rsidR="00EC4697" w:rsidRPr="00867B75" w:rsidRDefault="00EC4697" w:rsidP="00EC4697">
                          <w:pPr>
                            <w:pStyle w:val="Ingetavstnd"/>
                            <w:jc w:val="right"/>
                            <w:rPr>
                              <w:color w:val="595959"/>
                              <w:sz w:val="28"/>
                              <w:szCs w:val="28"/>
                            </w:rPr>
                          </w:pPr>
                          <w:r w:rsidRPr="00867B75">
                            <w:rPr>
                              <w:color w:val="595959"/>
                              <w:sz w:val="28"/>
                              <w:szCs w:val="28"/>
                            </w:rPr>
                            <w:t>Detta är en produkt från KvalitetsDokument.se</w:t>
                          </w:r>
                        </w:p>
                        <w:p w14:paraId="037AB8F0" w14:textId="6AB10FA9" w:rsidR="00EC4697" w:rsidRPr="00867B75" w:rsidRDefault="00C37AC4" w:rsidP="00EC4697">
                          <w:pPr>
                            <w:pStyle w:val="Ingetavstnd"/>
                            <w:jc w:val="right"/>
                            <w:rPr>
                              <w:color w:val="595959"/>
                              <w:sz w:val="18"/>
                              <w:szCs w:val="18"/>
                            </w:rPr>
                          </w:pPr>
                          <w:r>
                            <w:rPr>
                              <w:color w:val="595959"/>
                              <w:sz w:val="18"/>
                              <w:szCs w:val="18"/>
                            </w:rPr>
                            <w:t>dokument</w:t>
                          </w:r>
                          <w:r w:rsidR="00EC4697" w:rsidRPr="00867B75">
                            <w:rPr>
                              <w:color w:val="595959"/>
                              <w:sz w:val="18"/>
                              <w:szCs w:val="18"/>
                            </w:rPr>
                            <w:t>@kvalitets</w:t>
                          </w:r>
                          <w:r>
                            <w:rPr>
                              <w:color w:val="595959"/>
                              <w:sz w:val="18"/>
                              <w:szCs w:val="18"/>
                            </w:rPr>
                            <w:t>gruppen.com</w:t>
                          </w:r>
                        </w:p>
                        <w:p w14:paraId="16158A75" w14:textId="2174BDCF" w:rsidR="00EC4697" w:rsidRPr="00867B75" w:rsidRDefault="00EC4697" w:rsidP="00EC4697">
                          <w:pPr>
                            <w:pStyle w:val="Ingetavstnd"/>
                            <w:jc w:val="right"/>
                            <w:rPr>
                              <w:color w:val="595959"/>
                              <w:sz w:val="18"/>
                              <w:szCs w:val="18"/>
                            </w:rPr>
                          </w:pPr>
                          <w:r w:rsidRPr="00867B75">
                            <w:rPr>
                              <w:color w:val="595959"/>
                              <w:sz w:val="20"/>
                              <w:szCs w:val="20"/>
                            </w:rPr>
                            <w:t>Vi som står bakom KvalitetsDokument.se är Kvalitetsgruppen Hässleholm AB. Vi är ett konsultföretag som hjälper småföretag att införa kvalitets-, miljö- och arbetsmiljöledningssystem. Ni hittar mer information om oss på</w:t>
                          </w:r>
                          <w:r w:rsidRPr="00CF1536">
                            <w:rPr>
                              <w:sz w:val="20"/>
                              <w:szCs w:val="20"/>
                            </w:rPr>
                            <w:t xml:space="preserve"> </w:t>
                          </w:r>
                          <w:hyperlink r:id="rId12" w:history="1">
                            <w:r w:rsidRPr="00CF1536">
                              <w:rPr>
                                <w:rStyle w:val="Hyperlnk"/>
                                <w:sz w:val="20"/>
                                <w:szCs w:val="20"/>
                              </w:rPr>
                              <w:t>Kvalitetsgrupppen.com</w:t>
                            </w:r>
                          </w:hyperlink>
                        </w:p>
                        <w:p w14:paraId="536D77FB" w14:textId="77777777" w:rsidR="002B05AD" w:rsidRDefault="00000000">
                          <w:pPr>
                            <w:pStyle w:val="Ingetavstnd"/>
                            <w:jc w:val="right"/>
                            <w:rPr>
                              <w:color w:val="595959" w:themeColor="text1" w:themeTint="A6"/>
                              <w:sz w:val="18"/>
                              <w:szCs w:val="18"/>
                            </w:rPr>
                          </w:pPr>
                          <w:sdt>
                            <w:sdtPr>
                              <w:rPr>
                                <w:color w:val="595959" w:themeColor="text1" w:themeTint="A6"/>
                                <w:sz w:val="18"/>
                                <w:szCs w:val="18"/>
                              </w:rPr>
                              <w:alias w:val="E-post"/>
                              <w:tag w:val="E-post"/>
                              <w:id w:val="-502974756"/>
                              <w:showingPlcHdr/>
                              <w:dataBinding w:prefixMappings="xmlns:ns0='http://schemas.microsoft.com/office/2006/coverPageProps' " w:xpath="/ns0:CoverPageProperties[1]/ns0:CompanyEmail[1]" w:storeItemID="{55AF091B-3C7A-41E3-B477-F2FDAA23CFDA}"/>
                              <w:text/>
                            </w:sdtPr>
                            <w:sdtContent>
                              <w:r w:rsidR="00EC4697">
                                <w:rPr>
                                  <w:color w:val="595959" w:themeColor="text1" w:themeTint="A6"/>
                                  <w:sz w:val="18"/>
                                  <w:szCs w:val="18"/>
                                </w:rPr>
                                <w:t xml:space="preserve">     </w:t>
                              </w:r>
                            </w:sdtContent>
                          </w:sdt>
                        </w:p>
                      </w:txbxContent>
                    </v:textbox>
                    <w10:wrap type="square" anchorx="page" anchory="page"/>
                  </v:shape>
                </w:pict>
              </mc:Fallback>
            </mc:AlternateContent>
          </w:r>
          <w:r>
            <w:rPr>
              <w:noProof/>
              <w:lang w:eastAsia="sv-SE"/>
            </w:rPr>
            <mc:AlternateContent>
              <mc:Choice Requires="wps">
                <w:drawing>
                  <wp:anchor distT="0" distB="0" distL="114300" distR="114300" simplePos="0" relativeHeight="251663360" behindDoc="0" locked="0" layoutInCell="1" allowOverlap="1" wp14:anchorId="7104A93B" wp14:editId="5ADD3C8F">
                    <wp:simplePos x="0" y="0"/>
                    <wp:positionH relativeFrom="page">
                      <wp:align>center</wp:align>
                    </wp:positionH>
                    <mc:AlternateContent>
                      <mc:Choice Requires="wp14">
                        <wp:positionV relativeFrom="page">
                          <wp14:pctPosVOffset>70000</wp14:pctPosVOffset>
                        </wp:positionV>
                      </mc:Choice>
                      <mc:Fallback>
                        <wp:positionV relativeFrom="page">
                          <wp:posOffset>7040880</wp:posOffset>
                        </wp:positionV>
                      </mc:Fallback>
                    </mc:AlternateContent>
                    <wp:extent cx="7315200" cy="1009650"/>
                    <wp:effectExtent l="0" t="0" r="0" b="0"/>
                    <wp:wrapSquare wrapText="bothSides"/>
                    <wp:docPr id="153" name="Textruta 1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3CC2E03" w14:textId="77777777" w:rsidR="002B05AD" w:rsidRDefault="002B05AD">
                                <w:pPr>
                                  <w:pStyle w:val="Ingetavstnd"/>
                                  <w:jc w:val="right"/>
                                  <w:rPr>
                                    <w:color w:val="5B9BD5" w:themeColor="accent1"/>
                                    <w:sz w:val="28"/>
                                    <w:szCs w:val="28"/>
                                  </w:rPr>
                                </w:pPr>
                                <w:r>
                                  <w:rPr>
                                    <w:color w:val="5B9BD5" w:themeColor="accent1"/>
                                    <w:sz w:val="28"/>
                                    <w:szCs w:val="28"/>
                                  </w:rPr>
                                  <w:t>Sammanfattning</w:t>
                                </w:r>
                              </w:p>
                              <w:sdt>
                                <w:sdtPr>
                                  <w:alias w:val="Sammanfattning"/>
                                  <w:tag w:val=""/>
                                  <w:id w:val="634072496"/>
                                  <w:dataBinding w:prefixMappings="xmlns:ns0='http://schemas.microsoft.com/office/2006/coverPageProps' " w:xpath="/ns0:CoverPageProperties[1]/ns0:Abstract[1]" w:storeItemID="{55AF091B-3C7A-41E3-B477-F2FDAA23CFDA}"/>
                                  <w:text w:multiLine="1"/>
                                </w:sdtPr>
                                <w:sdtContent>
                                  <w:p w14:paraId="1B0DDFDD" w14:textId="77777777" w:rsidR="002B05AD" w:rsidRDefault="00EC4697">
                                    <w:pPr>
                                      <w:pStyle w:val="Ingetavstnd"/>
                                      <w:jc w:val="right"/>
                                      <w:rPr>
                                        <w:color w:val="595959" w:themeColor="text1" w:themeTint="A6"/>
                                        <w:sz w:val="20"/>
                                        <w:szCs w:val="20"/>
                                      </w:rPr>
                                    </w:pPr>
                                    <w:r>
                                      <w:t>Arbetsmiljö</w:t>
                                    </w:r>
                                    <w:r w:rsidRPr="00EC4697">
                                      <w:t>planen är framtagen för byggsektorn</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7104A93B" id="Textruta 153" o:spid="_x0000_s1027" type="#_x0000_t202" style="position:absolute;margin-left:0;margin-top:0;width:8in;height:79.5pt;z-index:251663360;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filled="f" stroked="f" strokeweight=".5pt">
                    <v:textbox style="mso-fit-shape-to-text:t" inset="126pt,0,54pt,0">
                      <w:txbxContent>
                        <w:p w14:paraId="13CC2E03" w14:textId="77777777" w:rsidR="002B05AD" w:rsidRDefault="002B05AD">
                          <w:pPr>
                            <w:pStyle w:val="Ingetavstnd"/>
                            <w:jc w:val="right"/>
                            <w:rPr>
                              <w:color w:val="5B9BD5" w:themeColor="accent1"/>
                              <w:sz w:val="28"/>
                              <w:szCs w:val="28"/>
                            </w:rPr>
                          </w:pPr>
                          <w:r>
                            <w:rPr>
                              <w:color w:val="5B9BD5" w:themeColor="accent1"/>
                              <w:sz w:val="28"/>
                              <w:szCs w:val="28"/>
                            </w:rPr>
                            <w:t>Sammanfattning</w:t>
                          </w:r>
                        </w:p>
                        <w:sdt>
                          <w:sdtPr>
                            <w:alias w:val="Sammanfattning"/>
                            <w:tag w:val=""/>
                            <w:id w:val="634072496"/>
                            <w:dataBinding w:prefixMappings="xmlns:ns0='http://schemas.microsoft.com/office/2006/coverPageProps' " w:xpath="/ns0:CoverPageProperties[1]/ns0:Abstract[1]" w:storeItemID="{55AF091B-3C7A-41E3-B477-F2FDAA23CFDA}"/>
                            <w:text w:multiLine="1"/>
                          </w:sdtPr>
                          <w:sdtContent>
                            <w:p w14:paraId="1B0DDFDD" w14:textId="77777777" w:rsidR="002B05AD" w:rsidRDefault="00EC4697">
                              <w:pPr>
                                <w:pStyle w:val="Ingetavstnd"/>
                                <w:jc w:val="right"/>
                                <w:rPr>
                                  <w:color w:val="595959" w:themeColor="text1" w:themeTint="A6"/>
                                  <w:sz w:val="20"/>
                                  <w:szCs w:val="20"/>
                                </w:rPr>
                              </w:pPr>
                              <w:r>
                                <w:t>Arbetsmiljö</w:t>
                              </w:r>
                              <w:r w:rsidRPr="00EC4697">
                                <w:t>planen är framtagen för byggsektorn</w:t>
                              </w:r>
                            </w:p>
                          </w:sdtContent>
                        </w:sdt>
                      </w:txbxContent>
                    </v:textbox>
                    <w10:wrap type="square" anchorx="page" anchory="page"/>
                  </v:shape>
                </w:pict>
              </mc:Fallback>
            </mc:AlternateContent>
          </w:r>
          <w:r>
            <w:rPr>
              <w:noProof/>
              <w:lang w:eastAsia="sv-SE"/>
            </w:rPr>
            <mc:AlternateContent>
              <mc:Choice Requires="wps">
                <w:drawing>
                  <wp:anchor distT="0" distB="0" distL="114300" distR="114300" simplePos="0" relativeHeight="251661312" behindDoc="0" locked="0" layoutInCell="1" allowOverlap="1" wp14:anchorId="74692B2A" wp14:editId="01A9D5B6">
                    <wp:simplePos x="0" y="0"/>
                    <wp:positionH relativeFrom="page">
                      <wp:align>center</wp:align>
                    </wp:positionH>
                    <mc:AlternateContent>
                      <mc:Choice Requires="wp14">
                        <wp:positionV relativeFrom="page">
                          <wp14:pctPosVOffset>30000</wp14:pctPosVOffset>
                        </wp:positionV>
                      </mc:Choice>
                      <mc:Fallback>
                        <wp:positionV relativeFrom="page">
                          <wp:posOffset>3017520</wp:posOffset>
                        </wp:positionV>
                      </mc:Fallback>
                    </mc:AlternateContent>
                    <wp:extent cx="7315200" cy="3638550"/>
                    <wp:effectExtent l="0" t="0" r="0" b="6350"/>
                    <wp:wrapSquare wrapText="bothSides"/>
                    <wp:docPr id="154" name="Textruta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8D6FAEA" w14:textId="77777777" w:rsidR="00907F41" w:rsidRPr="00A46D6A" w:rsidRDefault="00907F41" w:rsidP="00907F41">
                                <w:pPr>
                                  <w:jc w:val="right"/>
                                  <w:rPr>
                                    <w:color w:val="5B9BD5"/>
                                    <w:sz w:val="64"/>
                                    <w:szCs w:val="64"/>
                                  </w:rPr>
                                </w:pPr>
                                <w:r w:rsidRPr="00A46D6A">
                                  <w:rPr>
                                    <w:color w:val="5B9BD5"/>
                                    <w:sz w:val="64"/>
                                    <w:szCs w:val="64"/>
                                  </w:rPr>
                                  <w:t>[</w:t>
                                </w:r>
                                <w:r w:rsidRPr="007A4C95">
                                  <w:rPr>
                                    <w:rFonts w:asciiTheme="minorHAnsi" w:hAnsiTheme="minorHAnsi" w:cstheme="minorHAnsi"/>
                                    <w:color w:val="5B9BD5"/>
                                    <w:sz w:val="64"/>
                                    <w:szCs w:val="64"/>
                                  </w:rPr>
                                  <w:t>Arbetsmiljöplan</w:t>
                                </w:r>
                                <w:r w:rsidRPr="00A46D6A">
                                  <w:rPr>
                                    <w:color w:val="5B9BD5"/>
                                    <w:sz w:val="64"/>
                                    <w:szCs w:val="64"/>
                                  </w:rPr>
                                  <w:t>]</w:t>
                                </w:r>
                              </w:p>
                              <w:p w14:paraId="5A649B6D" w14:textId="77777777" w:rsidR="00907F41" w:rsidRPr="00A46D6A" w:rsidRDefault="00907F41" w:rsidP="00907F41">
                                <w:pPr>
                                  <w:jc w:val="right"/>
                                  <w:rPr>
                                    <w:smallCaps/>
                                    <w:color w:val="404040"/>
                                    <w:sz w:val="36"/>
                                    <w:szCs w:val="36"/>
                                  </w:rPr>
                                </w:pPr>
                                <w:r w:rsidRPr="00A46D6A">
                                  <w:rPr>
                                    <w:color w:val="404040"/>
                                    <w:sz w:val="36"/>
                                    <w:szCs w:val="36"/>
                                  </w:rPr>
                                  <w:t>[</w:t>
                                </w:r>
                                <w:r>
                                  <w:rPr>
                                    <w:color w:val="404040"/>
                                    <w:sz w:val="36"/>
                                    <w:szCs w:val="36"/>
                                  </w:rPr>
                                  <w:t>Arbetsmiljöplan till bygg</w:t>
                                </w:r>
                                <w:r w:rsidRPr="00A46D6A">
                                  <w:rPr>
                                    <w:color w:val="404040"/>
                                    <w:sz w:val="36"/>
                                    <w:szCs w:val="36"/>
                                  </w:rPr>
                                  <w:t>]</w:t>
                                </w:r>
                              </w:p>
                              <w:sdt>
                                <w:sdtPr>
                                  <w:rPr>
                                    <w:color w:val="404040"/>
                                    <w:sz w:val="36"/>
                                    <w:szCs w:val="36"/>
                                  </w:rPr>
                                  <w:alias w:val="Underrubrik"/>
                                  <w:tag w:val=""/>
                                  <w:id w:val="1755700969"/>
                                  <w:showingPlcHdr/>
                                  <w:dataBinding w:prefixMappings="xmlns:ns0='http://purl.org/dc/elements/1.1/' xmlns:ns1='http://schemas.openxmlformats.org/package/2006/metadata/core-properties' " w:xpath="/ns1:coreProperties[1]/ns0:subject[1]" w:storeItemID="{6C3C8BC8-F283-45AE-878A-BAB7291924A1}"/>
                                  <w:text/>
                                </w:sdtPr>
                                <w:sdtContent>
                                  <w:p w14:paraId="60AB9C2E" w14:textId="77777777" w:rsidR="002B05AD" w:rsidRDefault="00907F41">
                                    <w:pPr>
                                      <w:jc w:val="right"/>
                                      <w:rPr>
                                        <w:smallCaps/>
                                        <w:color w:val="404040" w:themeColor="text1" w:themeTint="BF"/>
                                        <w:sz w:val="36"/>
                                        <w:szCs w:val="36"/>
                                      </w:rPr>
                                    </w:pPr>
                                    <w:r>
                                      <w:rPr>
                                        <w:color w:val="404040"/>
                                        <w:sz w:val="36"/>
                                        <w:szCs w:val="36"/>
                                      </w:rPr>
                                      <w:t xml:space="preserve">     </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74692B2A" id="Textruta 154" o:spid="_x0000_s1028" type="#_x0000_t202" style="position:absolute;margin-left:0;margin-top:0;width:8in;height:286.5pt;z-index:251661312;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" filled="f" stroked="f" strokeweight=".5pt">
                    <v:textbox inset="126pt,0,54pt,0">
                      <w:txbxContent>
                        <w:p w14:paraId="28D6FAEA" w14:textId="77777777" w:rsidR="00907F41" w:rsidRPr="00A46D6A" w:rsidRDefault="00907F41" w:rsidP="00907F41">
                          <w:pPr>
                            <w:jc w:val="right"/>
                            <w:rPr>
                              <w:color w:val="5B9BD5"/>
                              <w:sz w:val="64"/>
                              <w:szCs w:val="64"/>
                            </w:rPr>
                          </w:pPr>
                          <w:r w:rsidRPr="00A46D6A">
                            <w:rPr>
                              <w:color w:val="5B9BD5"/>
                              <w:sz w:val="64"/>
                              <w:szCs w:val="64"/>
                            </w:rPr>
                            <w:t>[</w:t>
                          </w:r>
                          <w:r w:rsidRPr="007A4C95">
                            <w:rPr>
                              <w:rFonts w:asciiTheme="minorHAnsi" w:hAnsiTheme="minorHAnsi" w:cstheme="minorHAnsi"/>
                              <w:color w:val="5B9BD5"/>
                              <w:sz w:val="64"/>
                              <w:szCs w:val="64"/>
                            </w:rPr>
                            <w:t>Arbetsmiljöplan</w:t>
                          </w:r>
                          <w:r w:rsidRPr="00A46D6A">
                            <w:rPr>
                              <w:color w:val="5B9BD5"/>
                              <w:sz w:val="64"/>
                              <w:szCs w:val="64"/>
                            </w:rPr>
                            <w:t>]</w:t>
                          </w:r>
                        </w:p>
                        <w:p w14:paraId="5A649B6D" w14:textId="77777777" w:rsidR="00907F41" w:rsidRPr="00A46D6A" w:rsidRDefault="00907F41" w:rsidP="00907F41">
                          <w:pPr>
                            <w:jc w:val="right"/>
                            <w:rPr>
                              <w:smallCaps/>
                              <w:color w:val="404040"/>
                              <w:sz w:val="36"/>
                              <w:szCs w:val="36"/>
                            </w:rPr>
                          </w:pPr>
                          <w:r w:rsidRPr="00A46D6A">
                            <w:rPr>
                              <w:color w:val="404040"/>
                              <w:sz w:val="36"/>
                              <w:szCs w:val="36"/>
                            </w:rPr>
                            <w:t>[</w:t>
                          </w:r>
                          <w:r>
                            <w:rPr>
                              <w:color w:val="404040"/>
                              <w:sz w:val="36"/>
                              <w:szCs w:val="36"/>
                            </w:rPr>
                            <w:t>Arbetsmiljöplan till bygg</w:t>
                          </w:r>
                          <w:r w:rsidRPr="00A46D6A">
                            <w:rPr>
                              <w:color w:val="404040"/>
                              <w:sz w:val="36"/>
                              <w:szCs w:val="36"/>
                            </w:rPr>
                            <w:t>]</w:t>
                          </w:r>
                        </w:p>
                        <w:sdt>
                          <w:sdtPr>
                            <w:rPr>
                              <w:color w:val="404040"/>
                              <w:sz w:val="36"/>
                              <w:szCs w:val="36"/>
                            </w:rPr>
                            <w:alias w:val="Underrubrik"/>
                            <w:tag w:val=""/>
                            <w:id w:val="1755700969"/>
                            <w:showingPlcHdr/>
                            <w:dataBinding w:prefixMappings="xmlns:ns0='http://purl.org/dc/elements/1.1/' xmlns:ns1='http://schemas.openxmlformats.org/package/2006/metadata/core-properties' " w:xpath="/ns1:coreProperties[1]/ns0:subject[1]" w:storeItemID="{6C3C8BC8-F283-45AE-878A-BAB7291924A1}"/>
                            <w:text/>
                          </w:sdtPr>
                          <w:sdtContent>
                            <w:p w14:paraId="60AB9C2E" w14:textId="77777777" w:rsidR="002B05AD" w:rsidRDefault="00907F41">
                              <w:pPr>
                                <w:jc w:val="right"/>
                                <w:rPr>
                                  <w:smallCaps/>
                                  <w:color w:val="404040" w:themeColor="text1" w:themeTint="BF"/>
                                  <w:sz w:val="36"/>
                                  <w:szCs w:val="36"/>
                                </w:rPr>
                              </w:pPr>
                              <w:r>
                                <w:rPr>
                                  <w:color w:val="404040"/>
                                  <w:sz w:val="36"/>
                                  <w:szCs w:val="36"/>
                                </w:rPr>
                                <w:t xml:space="preserve">     </w:t>
                              </w:r>
                            </w:p>
                          </w:sdtContent>
                        </w:sdt>
                      </w:txbxContent>
                    </v:textbox>
                    <w10:wrap type="square" anchorx="page" anchory="page"/>
                  </v:shape>
                </w:pict>
              </mc:Fallback>
            </mc:AlternateContent>
          </w:r>
        </w:p>
        <w:p w14:paraId="441F14AF" w14:textId="77777777" w:rsidR="002B05AD" w:rsidRDefault="002B05AD">
          <w:pPr>
            <w:suppressAutoHyphens w:val="0"/>
            <w:rPr>
              <w:rFonts w:ascii="Calibri" w:hAnsi="Calibri" w:cs="Arial"/>
              <w:sz w:val="22"/>
              <w:szCs w:val="22"/>
            </w:rPr>
          </w:pPr>
          <w:r>
            <w:rPr>
              <w:rFonts w:ascii="Calibri" w:hAnsi="Calibri" w:cs="Arial"/>
              <w:sz w:val="22"/>
              <w:szCs w:val="22"/>
            </w:rPr>
            <w:br w:type="page"/>
          </w:r>
        </w:p>
      </w:sdtContent>
    </w:sdt>
    <w:p w14:paraId="7769657F" w14:textId="77777777" w:rsidR="00781094" w:rsidRPr="00405802" w:rsidRDefault="00320436" w:rsidP="004A387D">
      <w:pPr>
        <w:jc w:val="center"/>
        <w:rPr>
          <w:rFonts w:ascii="Calibri" w:hAnsi="Calibri" w:cs="Arial"/>
          <w:sz w:val="22"/>
          <w:szCs w:val="22"/>
        </w:rPr>
      </w:pPr>
      <w:r w:rsidRPr="00405802">
        <w:rPr>
          <w:rFonts w:ascii="Calibri" w:hAnsi="Calibri" w:cs="Arial"/>
          <w:sz w:val="22"/>
          <w:szCs w:val="22"/>
        </w:rPr>
        <w:lastRenderedPageBreak/>
        <w:tab/>
      </w:r>
    </w:p>
    <w:p w14:paraId="2167B6DE" w14:textId="77777777" w:rsidR="00021B89" w:rsidRPr="00405802" w:rsidRDefault="00021B89">
      <w:pPr>
        <w:pStyle w:val="Innehllsfrteckningsrubrik"/>
        <w:rPr>
          <w:rFonts w:ascii="Calibri" w:hAnsi="Calibri"/>
          <w:sz w:val="22"/>
          <w:szCs w:val="22"/>
        </w:rPr>
      </w:pPr>
      <w:r w:rsidRPr="00405802">
        <w:rPr>
          <w:rFonts w:ascii="Calibri" w:hAnsi="Calibri"/>
          <w:sz w:val="22"/>
          <w:szCs w:val="22"/>
        </w:rPr>
        <w:t>Innehåll</w:t>
      </w:r>
    </w:p>
    <w:p w14:paraId="22DF34B2" w14:textId="77777777" w:rsidR="002B05AD" w:rsidRDefault="00021B89">
      <w:pPr>
        <w:pStyle w:val="Innehll1"/>
        <w:tabs>
          <w:tab w:val="right" w:leader="dot" w:pos="9684"/>
        </w:tabs>
        <w:rPr>
          <w:rFonts w:asciiTheme="minorHAnsi" w:eastAsiaTheme="minorEastAsia" w:hAnsiTheme="minorHAnsi" w:cstheme="minorBidi"/>
          <w:noProof/>
          <w:sz w:val="22"/>
          <w:szCs w:val="22"/>
          <w:lang w:eastAsia="sv-SE"/>
        </w:rPr>
      </w:pPr>
      <w:r w:rsidRPr="002133B4">
        <w:rPr>
          <w:rFonts w:ascii="Calibri" w:hAnsi="Calibri"/>
          <w:sz w:val="22"/>
          <w:szCs w:val="22"/>
        </w:rPr>
        <w:fldChar w:fldCharType="begin"/>
      </w:r>
      <w:r w:rsidRPr="002133B4">
        <w:rPr>
          <w:rFonts w:ascii="Calibri" w:hAnsi="Calibri"/>
          <w:sz w:val="22"/>
          <w:szCs w:val="22"/>
        </w:rPr>
        <w:instrText xml:space="preserve"> TOC \o "1-3" \h \z \u </w:instrText>
      </w:r>
      <w:r w:rsidRPr="002133B4">
        <w:rPr>
          <w:rFonts w:ascii="Calibri" w:hAnsi="Calibri"/>
          <w:sz w:val="22"/>
          <w:szCs w:val="22"/>
        </w:rPr>
        <w:fldChar w:fldCharType="separate"/>
      </w:r>
      <w:hyperlink w:anchor="_Toc457142585" w:history="1">
        <w:r w:rsidR="002B05AD" w:rsidRPr="00127A53">
          <w:rPr>
            <w:rStyle w:val="Hyperlnk"/>
            <w:rFonts w:ascii="Calibri" w:hAnsi="Calibri"/>
            <w:noProof/>
            <w:lang w:eastAsia="sv-SE"/>
          </w:rPr>
          <w:t>1 Arbetsmiljöplan</w:t>
        </w:r>
        <w:r w:rsidR="002B05AD">
          <w:rPr>
            <w:noProof/>
            <w:webHidden/>
          </w:rPr>
          <w:tab/>
        </w:r>
        <w:r w:rsidR="002B05AD">
          <w:rPr>
            <w:noProof/>
            <w:webHidden/>
          </w:rPr>
          <w:fldChar w:fldCharType="begin"/>
        </w:r>
        <w:r w:rsidR="002B05AD">
          <w:rPr>
            <w:noProof/>
            <w:webHidden/>
          </w:rPr>
          <w:instrText xml:space="preserve"> PAGEREF _Toc457142585 \h </w:instrText>
        </w:r>
        <w:r w:rsidR="002B05AD">
          <w:rPr>
            <w:noProof/>
            <w:webHidden/>
          </w:rPr>
        </w:r>
        <w:r w:rsidR="002B05AD">
          <w:rPr>
            <w:noProof/>
            <w:webHidden/>
          </w:rPr>
          <w:fldChar w:fldCharType="separate"/>
        </w:r>
        <w:r w:rsidR="002B05AD">
          <w:rPr>
            <w:noProof/>
            <w:webHidden/>
          </w:rPr>
          <w:t>2</w:t>
        </w:r>
        <w:r w:rsidR="002B05AD">
          <w:rPr>
            <w:noProof/>
            <w:webHidden/>
          </w:rPr>
          <w:fldChar w:fldCharType="end"/>
        </w:r>
      </w:hyperlink>
    </w:p>
    <w:p w14:paraId="67F56688" w14:textId="77777777" w:rsidR="002B05AD" w:rsidRDefault="002B05AD">
      <w:pPr>
        <w:pStyle w:val="Innehll1"/>
        <w:tabs>
          <w:tab w:val="right" w:leader="dot" w:pos="9684"/>
        </w:tabs>
        <w:rPr>
          <w:rFonts w:asciiTheme="minorHAnsi" w:eastAsiaTheme="minorEastAsia" w:hAnsiTheme="minorHAnsi" w:cstheme="minorBidi"/>
          <w:noProof/>
          <w:sz w:val="22"/>
          <w:szCs w:val="22"/>
          <w:lang w:eastAsia="sv-SE"/>
        </w:rPr>
      </w:pPr>
      <w:hyperlink w:anchor="_Toc457142586" w:history="1">
        <w:r w:rsidRPr="00127A53">
          <w:rPr>
            <w:rStyle w:val="Hyperlnk"/>
            <w:rFonts w:ascii="Calibri" w:hAnsi="Calibri"/>
            <w:noProof/>
            <w:lang w:eastAsia="sv-SE"/>
          </w:rPr>
          <w:t>2 Uppföljning av arbetsmiljöplan</w:t>
        </w:r>
        <w:r>
          <w:rPr>
            <w:noProof/>
            <w:webHidden/>
          </w:rPr>
          <w:tab/>
        </w:r>
        <w:r>
          <w:rPr>
            <w:noProof/>
            <w:webHidden/>
          </w:rPr>
          <w:fldChar w:fldCharType="begin"/>
        </w:r>
        <w:r>
          <w:rPr>
            <w:noProof/>
            <w:webHidden/>
          </w:rPr>
          <w:instrText xml:space="preserve"> PAGEREF _Toc457142586 \h </w:instrText>
        </w:r>
        <w:r>
          <w:rPr>
            <w:noProof/>
            <w:webHidden/>
          </w:rPr>
        </w:r>
        <w:r>
          <w:rPr>
            <w:noProof/>
            <w:webHidden/>
          </w:rPr>
          <w:fldChar w:fldCharType="separate"/>
        </w:r>
        <w:r>
          <w:rPr>
            <w:noProof/>
            <w:webHidden/>
          </w:rPr>
          <w:t>2</w:t>
        </w:r>
        <w:r>
          <w:rPr>
            <w:noProof/>
            <w:webHidden/>
          </w:rPr>
          <w:fldChar w:fldCharType="end"/>
        </w:r>
      </w:hyperlink>
    </w:p>
    <w:p w14:paraId="4C6B4F64" w14:textId="77777777" w:rsidR="002B05AD" w:rsidRDefault="002B05AD">
      <w:pPr>
        <w:pStyle w:val="Innehll1"/>
        <w:tabs>
          <w:tab w:val="right" w:leader="dot" w:pos="9684"/>
        </w:tabs>
        <w:rPr>
          <w:rFonts w:asciiTheme="minorHAnsi" w:eastAsiaTheme="minorEastAsia" w:hAnsiTheme="minorHAnsi" w:cstheme="minorBidi"/>
          <w:noProof/>
          <w:sz w:val="22"/>
          <w:szCs w:val="22"/>
          <w:lang w:eastAsia="sv-SE"/>
        </w:rPr>
      </w:pPr>
      <w:hyperlink w:anchor="_Toc457142587" w:history="1">
        <w:r w:rsidRPr="00127A53">
          <w:rPr>
            <w:rStyle w:val="Hyperlnk"/>
            <w:rFonts w:ascii="Calibri" w:hAnsi="Calibri"/>
            <w:noProof/>
            <w:lang w:eastAsia="sv-SE"/>
          </w:rPr>
          <w:t>3 Arbetsmiljöpolicy</w:t>
        </w:r>
        <w:r>
          <w:rPr>
            <w:noProof/>
            <w:webHidden/>
          </w:rPr>
          <w:tab/>
        </w:r>
        <w:r>
          <w:rPr>
            <w:noProof/>
            <w:webHidden/>
          </w:rPr>
          <w:fldChar w:fldCharType="begin"/>
        </w:r>
        <w:r>
          <w:rPr>
            <w:noProof/>
            <w:webHidden/>
          </w:rPr>
          <w:instrText xml:space="preserve"> PAGEREF _Toc457142587 \h </w:instrText>
        </w:r>
        <w:r>
          <w:rPr>
            <w:noProof/>
            <w:webHidden/>
          </w:rPr>
        </w:r>
        <w:r>
          <w:rPr>
            <w:noProof/>
            <w:webHidden/>
          </w:rPr>
          <w:fldChar w:fldCharType="separate"/>
        </w:r>
        <w:r>
          <w:rPr>
            <w:noProof/>
            <w:webHidden/>
          </w:rPr>
          <w:t>2</w:t>
        </w:r>
        <w:r>
          <w:rPr>
            <w:noProof/>
            <w:webHidden/>
          </w:rPr>
          <w:fldChar w:fldCharType="end"/>
        </w:r>
      </w:hyperlink>
    </w:p>
    <w:p w14:paraId="4BD17CF4" w14:textId="77777777" w:rsidR="002B05AD" w:rsidRDefault="002B05AD">
      <w:pPr>
        <w:pStyle w:val="Innehll1"/>
        <w:tabs>
          <w:tab w:val="right" w:leader="dot" w:pos="9684"/>
        </w:tabs>
        <w:rPr>
          <w:rFonts w:asciiTheme="minorHAnsi" w:eastAsiaTheme="minorEastAsia" w:hAnsiTheme="minorHAnsi" w:cstheme="minorBidi"/>
          <w:noProof/>
          <w:sz w:val="22"/>
          <w:szCs w:val="22"/>
          <w:lang w:eastAsia="sv-SE"/>
        </w:rPr>
      </w:pPr>
      <w:hyperlink w:anchor="_Toc457142588" w:history="1">
        <w:r w:rsidRPr="00127A53">
          <w:rPr>
            <w:rStyle w:val="Hyperlnk"/>
            <w:rFonts w:ascii="Calibri" w:hAnsi="Calibri"/>
            <w:noProof/>
            <w:lang w:eastAsia="sv-SE"/>
          </w:rPr>
          <w:t>4 Kontroll och korrigerande åtgärder</w:t>
        </w:r>
        <w:r>
          <w:rPr>
            <w:noProof/>
            <w:webHidden/>
          </w:rPr>
          <w:tab/>
        </w:r>
        <w:r>
          <w:rPr>
            <w:noProof/>
            <w:webHidden/>
          </w:rPr>
          <w:fldChar w:fldCharType="begin"/>
        </w:r>
        <w:r>
          <w:rPr>
            <w:noProof/>
            <w:webHidden/>
          </w:rPr>
          <w:instrText xml:space="preserve"> PAGEREF _Toc457142588 \h </w:instrText>
        </w:r>
        <w:r>
          <w:rPr>
            <w:noProof/>
            <w:webHidden/>
          </w:rPr>
        </w:r>
        <w:r>
          <w:rPr>
            <w:noProof/>
            <w:webHidden/>
          </w:rPr>
          <w:fldChar w:fldCharType="separate"/>
        </w:r>
        <w:r>
          <w:rPr>
            <w:noProof/>
            <w:webHidden/>
          </w:rPr>
          <w:t>3</w:t>
        </w:r>
        <w:r>
          <w:rPr>
            <w:noProof/>
            <w:webHidden/>
          </w:rPr>
          <w:fldChar w:fldCharType="end"/>
        </w:r>
      </w:hyperlink>
    </w:p>
    <w:p w14:paraId="3EB37D60" w14:textId="77777777" w:rsidR="002B05AD" w:rsidRDefault="002B05AD">
      <w:pPr>
        <w:pStyle w:val="Innehll1"/>
        <w:tabs>
          <w:tab w:val="right" w:leader="dot" w:pos="9684"/>
        </w:tabs>
        <w:rPr>
          <w:rFonts w:asciiTheme="minorHAnsi" w:eastAsiaTheme="minorEastAsia" w:hAnsiTheme="minorHAnsi" w:cstheme="minorBidi"/>
          <w:noProof/>
          <w:sz w:val="22"/>
          <w:szCs w:val="22"/>
          <w:lang w:eastAsia="sv-SE"/>
        </w:rPr>
      </w:pPr>
      <w:hyperlink w:anchor="_Toc457142589" w:history="1">
        <w:r w:rsidRPr="00127A53">
          <w:rPr>
            <w:rStyle w:val="Hyperlnk"/>
            <w:rFonts w:ascii="Calibri" w:hAnsi="Calibri"/>
            <w:noProof/>
            <w:lang w:eastAsia="sv-SE"/>
          </w:rPr>
          <w:t>5 Avvikelser, korrigerande och förebyggande åtgärder</w:t>
        </w:r>
        <w:r>
          <w:rPr>
            <w:noProof/>
            <w:webHidden/>
          </w:rPr>
          <w:tab/>
        </w:r>
        <w:r>
          <w:rPr>
            <w:noProof/>
            <w:webHidden/>
          </w:rPr>
          <w:fldChar w:fldCharType="begin"/>
        </w:r>
        <w:r>
          <w:rPr>
            <w:noProof/>
            <w:webHidden/>
          </w:rPr>
          <w:instrText xml:space="preserve"> PAGEREF _Toc457142589 \h </w:instrText>
        </w:r>
        <w:r>
          <w:rPr>
            <w:noProof/>
            <w:webHidden/>
          </w:rPr>
        </w:r>
        <w:r>
          <w:rPr>
            <w:noProof/>
            <w:webHidden/>
          </w:rPr>
          <w:fldChar w:fldCharType="separate"/>
        </w:r>
        <w:r>
          <w:rPr>
            <w:noProof/>
            <w:webHidden/>
          </w:rPr>
          <w:t>3</w:t>
        </w:r>
        <w:r>
          <w:rPr>
            <w:noProof/>
            <w:webHidden/>
          </w:rPr>
          <w:fldChar w:fldCharType="end"/>
        </w:r>
      </w:hyperlink>
    </w:p>
    <w:p w14:paraId="06DD9276" w14:textId="77777777" w:rsidR="002B05AD" w:rsidRDefault="002B05AD">
      <w:pPr>
        <w:pStyle w:val="Innehll1"/>
        <w:tabs>
          <w:tab w:val="right" w:leader="dot" w:pos="9684"/>
        </w:tabs>
        <w:rPr>
          <w:rFonts w:asciiTheme="minorHAnsi" w:eastAsiaTheme="minorEastAsia" w:hAnsiTheme="minorHAnsi" w:cstheme="minorBidi"/>
          <w:noProof/>
          <w:sz w:val="22"/>
          <w:szCs w:val="22"/>
          <w:lang w:eastAsia="sv-SE"/>
        </w:rPr>
      </w:pPr>
      <w:hyperlink w:anchor="_Toc457142590" w:history="1">
        <w:r w:rsidRPr="00127A53">
          <w:rPr>
            <w:rStyle w:val="Hyperlnk"/>
            <w:rFonts w:ascii="Calibri" w:hAnsi="Calibri"/>
            <w:noProof/>
            <w:lang w:eastAsia="sv-SE"/>
          </w:rPr>
          <w:t>6 Redovisande dokument</w:t>
        </w:r>
        <w:r>
          <w:rPr>
            <w:noProof/>
            <w:webHidden/>
          </w:rPr>
          <w:tab/>
        </w:r>
        <w:r>
          <w:rPr>
            <w:noProof/>
            <w:webHidden/>
          </w:rPr>
          <w:fldChar w:fldCharType="begin"/>
        </w:r>
        <w:r>
          <w:rPr>
            <w:noProof/>
            <w:webHidden/>
          </w:rPr>
          <w:instrText xml:space="preserve"> PAGEREF _Toc457142590 \h </w:instrText>
        </w:r>
        <w:r>
          <w:rPr>
            <w:noProof/>
            <w:webHidden/>
          </w:rPr>
        </w:r>
        <w:r>
          <w:rPr>
            <w:noProof/>
            <w:webHidden/>
          </w:rPr>
          <w:fldChar w:fldCharType="separate"/>
        </w:r>
        <w:r>
          <w:rPr>
            <w:noProof/>
            <w:webHidden/>
          </w:rPr>
          <w:t>3</w:t>
        </w:r>
        <w:r>
          <w:rPr>
            <w:noProof/>
            <w:webHidden/>
          </w:rPr>
          <w:fldChar w:fldCharType="end"/>
        </w:r>
      </w:hyperlink>
    </w:p>
    <w:p w14:paraId="7D487063" w14:textId="77777777" w:rsidR="002B05AD" w:rsidRDefault="002B05AD">
      <w:pPr>
        <w:pStyle w:val="Innehll1"/>
        <w:tabs>
          <w:tab w:val="right" w:leader="dot" w:pos="9684"/>
        </w:tabs>
        <w:rPr>
          <w:rFonts w:asciiTheme="minorHAnsi" w:eastAsiaTheme="minorEastAsia" w:hAnsiTheme="minorHAnsi" w:cstheme="minorBidi"/>
          <w:noProof/>
          <w:sz w:val="22"/>
          <w:szCs w:val="22"/>
          <w:lang w:eastAsia="sv-SE"/>
        </w:rPr>
      </w:pPr>
      <w:hyperlink w:anchor="_Toc457142591" w:history="1">
        <w:r w:rsidRPr="00127A53">
          <w:rPr>
            <w:rStyle w:val="Hyperlnk"/>
            <w:rFonts w:ascii="Calibri" w:hAnsi="Calibri"/>
            <w:noProof/>
            <w:lang w:eastAsia="sv-SE"/>
          </w:rPr>
          <w:t>7 Arbetsmiljörevision</w:t>
        </w:r>
        <w:r>
          <w:rPr>
            <w:noProof/>
            <w:webHidden/>
          </w:rPr>
          <w:tab/>
        </w:r>
        <w:r>
          <w:rPr>
            <w:noProof/>
            <w:webHidden/>
          </w:rPr>
          <w:fldChar w:fldCharType="begin"/>
        </w:r>
        <w:r>
          <w:rPr>
            <w:noProof/>
            <w:webHidden/>
          </w:rPr>
          <w:instrText xml:space="preserve"> PAGEREF _Toc457142591 \h </w:instrText>
        </w:r>
        <w:r>
          <w:rPr>
            <w:noProof/>
            <w:webHidden/>
          </w:rPr>
        </w:r>
        <w:r>
          <w:rPr>
            <w:noProof/>
            <w:webHidden/>
          </w:rPr>
          <w:fldChar w:fldCharType="separate"/>
        </w:r>
        <w:r>
          <w:rPr>
            <w:noProof/>
            <w:webHidden/>
          </w:rPr>
          <w:t>3</w:t>
        </w:r>
        <w:r>
          <w:rPr>
            <w:noProof/>
            <w:webHidden/>
          </w:rPr>
          <w:fldChar w:fldCharType="end"/>
        </w:r>
      </w:hyperlink>
    </w:p>
    <w:p w14:paraId="5F0C76A8" w14:textId="77777777" w:rsidR="002B05AD" w:rsidRDefault="002B05AD">
      <w:pPr>
        <w:pStyle w:val="Innehll1"/>
        <w:tabs>
          <w:tab w:val="right" w:leader="dot" w:pos="9684"/>
        </w:tabs>
        <w:rPr>
          <w:rFonts w:asciiTheme="minorHAnsi" w:eastAsiaTheme="minorEastAsia" w:hAnsiTheme="minorHAnsi" w:cstheme="minorBidi"/>
          <w:noProof/>
          <w:sz w:val="22"/>
          <w:szCs w:val="22"/>
          <w:lang w:eastAsia="sv-SE"/>
        </w:rPr>
      </w:pPr>
      <w:hyperlink w:anchor="_Toc457142592" w:history="1">
        <w:r w:rsidRPr="00127A53">
          <w:rPr>
            <w:rStyle w:val="Hyperlnk"/>
            <w:rFonts w:ascii="Calibri" w:hAnsi="Calibri"/>
            <w:noProof/>
            <w:lang w:eastAsia="sv-SE"/>
          </w:rPr>
          <w:t>8 Byggmöte</w:t>
        </w:r>
        <w:r>
          <w:rPr>
            <w:noProof/>
            <w:webHidden/>
          </w:rPr>
          <w:tab/>
        </w:r>
        <w:r>
          <w:rPr>
            <w:noProof/>
            <w:webHidden/>
          </w:rPr>
          <w:fldChar w:fldCharType="begin"/>
        </w:r>
        <w:r>
          <w:rPr>
            <w:noProof/>
            <w:webHidden/>
          </w:rPr>
          <w:instrText xml:space="preserve"> PAGEREF _Toc457142592 \h </w:instrText>
        </w:r>
        <w:r>
          <w:rPr>
            <w:noProof/>
            <w:webHidden/>
          </w:rPr>
        </w:r>
        <w:r>
          <w:rPr>
            <w:noProof/>
            <w:webHidden/>
          </w:rPr>
          <w:fldChar w:fldCharType="separate"/>
        </w:r>
        <w:r>
          <w:rPr>
            <w:noProof/>
            <w:webHidden/>
          </w:rPr>
          <w:t>4</w:t>
        </w:r>
        <w:r>
          <w:rPr>
            <w:noProof/>
            <w:webHidden/>
          </w:rPr>
          <w:fldChar w:fldCharType="end"/>
        </w:r>
      </w:hyperlink>
    </w:p>
    <w:p w14:paraId="7C30EC0F" w14:textId="77777777" w:rsidR="002B05AD" w:rsidRDefault="002B05AD">
      <w:pPr>
        <w:pStyle w:val="Innehll1"/>
        <w:tabs>
          <w:tab w:val="right" w:leader="dot" w:pos="9684"/>
        </w:tabs>
        <w:rPr>
          <w:rFonts w:asciiTheme="minorHAnsi" w:eastAsiaTheme="minorEastAsia" w:hAnsiTheme="minorHAnsi" w:cstheme="minorBidi"/>
          <w:noProof/>
          <w:sz w:val="22"/>
          <w:szCs w:val="22"/>
          <w:lang w:eastAsia="sv-SE"/>
        </w:rPr>
      </w:pPr>
      <w:hyperlink w:anchor="_Toc457142593" w:history="1">
        <w:r w:rsidRPr="00127A53">
          <w:rPr>
            <w:rStyle w:val="Hyperlnk"/>
            <w:rFonts w:ascii="Calibri" w:hAnsi="Calibri"/>
            <w:noProof/>
            <w:lang w:eastAsia="sv-SE"/>
          </w:rPr>
          <w:t>9 Riskbedömning/Handlingsplan</w:t>
        </w:r>
        <w:r>
          <w:rPr>
            <w:noProof/>
            <w:webHidden/>
          </w:rPr>
          <w:tab/>
        </w:r>
        <w:r>
          <w:rPr>
            <w:noProof/>
            <w:webHidden/>
          </w:rPr>
          <w:fldChar w:fldCharType="begin"/>
        </w:r>
        <w:r>
          <w:rPr>
            <w:noProof/>
            <w:webHidden/>
          </w:rPr>
          <w:instrText xml:space="preserve"> PAGEREF _Toc457142593 \h </w:instrText>
        </w:r>
        <w:r>
          <w:rPr>
            <w:noProof/>
            <w:webHidden/>
          </w:rPr>
        </w:r>
        <w:r>
          <w:rPr>
            <w:noProof/>
            <w:webHidden/>
          </w:rPr>
          <w:fldChar w:fldCharType="separate"/>
        </w:r>
        <w:r>
          <w:rPr>
            <w:noProof/>
            <w:webHidden/>
          </w:rPr>
          <w:t>4</w:t>
        </w:r>
        <w:r>
          <w:rPr>
            <w:noProof/>
            <w:webHidden/>
          </w:rPr>
          <w:fldChar w:fldCharType="end"/>
        </w:r>
      </w:hyperlink>
    </w:p>
    <w:p w14:paraId="7BDD0444" w14:textId="77777777" w:rsidR="002B05AD" w:rsidRDefault="002B05AD">
      <w:pPr>
        <w:pStyle w:val="Innehll1"/>
        <w:tabs>
          <w:tab w:val="right" w:leader="dot" w:pos="9684"/>
        </w:tabs>
        <w:rPr>
          <w:rFonts w:asciiTheme="minorHAnsi" w:eastAsiaTheme="minorEastAsia" w:hAnsiTheme="minorHAnsi" w:cstheme="minorBidi"/>
          <w:noProof/>
          <w:sz w:val="22"/>
          <w:szCs w:val="22"/>
          <w:lang w:eastAsia="sv-SE"/>
        </w:rPr>
      </w:pPr>
      <w:hyperlink w:anchor="_Toc457142594" w:history="1">
        <w:r w:rsidRPr="00127A53">
          <w:rPr>
            <w:rStyle w:val="Hyperlnk"/>
            <w:rFonts w:ascii="Calibri" w:hAnsi="Calibri"/>
            <w:noProof/>
            <w:lang w:eastAsia="sv-SE"/>
          </w:rPr>
          <w:t>10 Handlingsplaner</w:t>
        </w:r>
        <w:r>
          <w:rPr>
            <w:noProof/>
            <w:webHidden/>
          </w:rPr>
          <w:tab/>
        </w:r>
        <w:r>
          <w:rPr>
            <w:noProof/>
            <w:webHidden/>
          </w:rPr>
          <w:fldChar w:fldCharType="begin"/>
        </w:r>
        <w:r>
          <w:rPr>
            <w:noProof/>
            <w:webHidden/>
          </w:rPr>
          <w:instrText xml:space="preserve"> PAGEREF _Toc457142594 \h </w:instrText>
        </w:r>
        <w:r>
          <w:rPr>
            <w:noProof/>
            <w:webHidden/>
          </w:rPr>
        </w:r>
        <w:r>
          <w:rPr>
            <w:noProof/>
            <w:webHidden/>
          </w:rPr>
          <w:fldChar w:fldCharType="separate"/>
        </w:r>
        <w:r>
          <w:rPr>
            <w:noProof/>
            <w:webHidden/>
          </w:rPr>
          <w:t>4</w:t>
        </w:r>
        <w:r>
          <w:rPr>
            <w:noProof/>
            <w:webHidden/>
          </w:rPr>
          <w:fldChar w:fldCharType="end"/>
        </w:r>
      </w:hyperlink>
    </w:p>
    <w:p w14:paraId="68F9989D" w14:textId="77777777" w:rsidR="002B05AD" w:rsidRDefault="002B05AD">
      <w:pPr>
        <w:pStyle w:val="Innehll1"/>
        <w:tabs>
          <w:tab w:val="right" w:leader="dot" w:pos="9684"/>
        </w:tabs>
        <w:rPr>
          <w:rFonts w:asciiTheme="minorHAnsi" w:eastAsiaTheme="minorEastAsia" w:hAnsiTheme="minorHAnsi" w:cstheme="minorBidi"/>
          <w:noProof/>
          <w:sz w:val="22"/>
          <w:szCs w:val="22"/>
          <w:lang w:eastAsia="sv-SE"/>
        </w:rPr>
      </w:pPr>
      <w:hyperlink w:anchor="_Toc457142595" w:history="1">
        <w:r w:rsidRPr="00127A53">
          <w:rPr>
            <w:rStyle w:val="Hyperlnk"/>
            <w:rFonts w:ascii="Calibri" w:hAnsi="Calibri"/>
            <w:noProof/>
            <w:lang w:eastAsia="sv-SE"/>
          </w:rPr>
          <w:t>11 Kontroll av genomförda åtgärder</w:t>
        </w:r>
        <w:r>
          <w:rPr>
            <w:noProof/>
            <w:webHidden/>
          </w:rPr>
          <w:tab/>
        </w:r>
        <w:r>
          <w:rPr>
            <w:noProof/>
            <w:webHidden/>
          </w:rPr>
          <w:fldChar w:fldCharType="begin"/>
        </w:r>
        <w:r>
          <w:rPr>
            <w:noProof/>
            <w:webHidden/>
          </w:rPr>
          <w:instrText xml:space="preserve"> PAGEREF _Toc457142595 \h </w:instrText>
        </w:r>
        <w:r>
          <w:rPr>
            <w:noProof/>
            <w:webHidden/>
          </w:rPr>
        </w:r>
        <w:r>
          <w:rPr>
            <w:noProof/>
            <w:webHidden/>
          </w:rPr>
          <w:fldChar w:fldCharType="separate"/>
        </w:r>
        <w:r>
          <w:rPr>
            <w:noProof/>
            <w:webHidden/>
          </w:rPr>
          <w:t>4</w:t>
        </w:r>
        <w:r>
          <w:rPr>
            <w:noProof/>
            <w:webHidden/>
          </w:rPr>
          <w:fldChar w:fldCharType="end"/>
        </w:r>
      </w:hyperlink>
    </w:p>
    <w:p w14:paraId="4A60BF3D" w14:textId="77777777" w:rsidR="002B05AD" w:rsidRDefault="002B05AD">
      <w:pPr>
        <w:pStyle w:val="Innehll1"/>
        <w:tabs>
          <w:tab w:val="right" w:leader="dot" w:pos="9684"/>
        </w:tabs>
        <w:rPr>
          <w:rFonts w:asciiTheme="minorHAnsi" w:eastAsiaTheme="minorEastAsia" w:hAnsiTheme="minorHAnsi" w:cstheme="minorBidi"/>
          <w:noProof/>
          <w:sz w:val="22"/>
          <w:szCs w:val="22"/>
          <w:lang w:eastAsia="sv-SE"/>
        </w:rPr>
      </w:pPr>
      <w:hyperlink w:anchor="_Toc457142596" w:history="1">
        <w:r w:rsidRPr="00127A53">
          <w:rPr>
            <w:rStyle w:val="Hyperlnk"/>
            <w:rFonts w:ascii="Calibri" w:hAnsi="Calibri"/>
            <w:noProof/>
            <w:lang w:eastAsia="sv-SE"/>
          </w:rPr>
          <w:t>12 Allmänna ordnings- och skyddsregler</w:t>
        </w:r>
        <w:r>
          <w:rPr>
            <w:noProof/>
            <w:webHidden/>
          </w:rPr>
          <w:tab/>
        </w:r>
        <w:r>
          <w:rPr>
            <w:noProof/>
            <w:webHidden/>
          </w:rPr>
          <w:fldChar w:fldCharType="begin"/>
        </w:r>
        <w:r>
          <w:rPr>
            <w:noProof/>
            <w:webHidden/>
          </w:rPr>
          <w:instrText xml:space="preserve"> PAGEREF _Toc457142596 \h </w:instrText>
        </w:r>
        <w:r>
          <w:rPr>
            <w:noProof/>
            <w:webHidden/>
          </w:rPr>
        </w:r>
        <w:r>
          <w:rPr>
            <w:noProof/>
            <w:webHidden/>
          </w:rPr>
          <w:fldChar w:fldCharType="separate"/>
        </w:r>
        <w:r>
          <w:rPr>
            <w:noProof/>
            <w:webHidden/>
          </w:rPr>
          <w:t>5</w:t>
        </w:r>
        <w:r>
          <w:rPr>
            <w:noProof/>
            <w:webHidden/>
          </w:rPr>
          <w:fldChar w:fldCharType="end"/>
        </w:r>
      </w:hyperlink>
    </w:p>
    <w:p w14:paraId="7C9558D4" w14:textId="77777777" w:rsidR="002B05AD" w:rsidRDefault="002B05AD">
      <w:pPr>
        <w:pStyle w:val="Innehll1"/>
        <w:tabs>
          <w:tab w:val="right" w:leader="dot" w:pos="9684"/>
        </w:tabs>
        <w:rPr>
          <w:rFonts w:asciiTheme="minorHAnsi" w:eastAsiaTheme="minorEastAsia" w:hAnsiTheme="minorHAnsi" w:cstheme="minorBidi"/>
          <w:noProof/>
          <w:sz w:val="22"/>
          <w:szCs w:val="22"/>
          <w:lang w:eastAsia="sv-SE"/>
        </w:rPr>
      </w:pPr>
      <w:hyperlink w:anchor="_Toc457142597" w:history="1">
        <w:r w:rsidRPr="00127A53">
          <w:rPr>
            <w:rStyle w:val="Hyperlnk"/>
            <w:rFonts w:ascii="Calibri" w:hAnsi="Calibri"/>
            <w:noProof/>
          </w:rPr>
          <w:t>13 Riktlinjer för samordningsverksamheten vid underentreprenad</w:t>
        </w:r>
        <w:r>
          <w:rPr>
            <w:noProof/>
            <w:webHidden/>
          </w:rPr>
          <w:tab/>
        </w:r>
        <w:r>
          <w:rPr>
            <w:noProof/>
            <w:webHidden/>
          </w:rPr>
          <w:fldChar w:fldCharType="begin"/>
        </w:r>
        <w:r>
          <w:rPr>
            <w:noProof/>
            <w:webHidden/>
          </w:rPr>
          <w:instrText xml:space="preserve"> PAGEREF _Toc457142597 \h </w:instrText>
        </w:r>
        <w:r>
          <w:rPr>
            <w:noProof/>
            <w:webHidden/>
          </w:rPr>
        </w:r>
        <w:r>
          <w:rPr>
            <w:noProof/>
            <w:webHidden/>
          </w:rPr>
          <w:fldChar w:fldCharType="separate"/>
        </w:r>
        <w:r>
          <w:rPr>
            <w:noProof/>
            <w:webHidden/>
          </w:rPr>
          <w:t>6</w:t>
        </w:r>
        <w:r>
          <w:rPr>
            <w:noProof/>
            <w:webHidden/>
          </w:rPr>
          <w:fldChar w:fldCharType="end"/>
        </w:r>
      </w:hyperlink>
    </w:p>
    <w:p w14:paraId="087DBCC6" w14:textId="77777777" w:rsidR="002B05AD" w:rsidRDefault="002B05AD">
      <w:pPr>
        <w:pStyle w:val="Innehll1"/>
        <w:tabs>
          <w:tab w:val="right" w:leader="dot" w:pos="9684"/>
        </w:tabs>
        <w:rPr>
          <w:rFonts w:asciiTheme="minorHAnsi" w:eastAsiaTheme="minorEastAsia" w:hAnsiTheme="minorHAnsi" w:cstheme="minorBidi"/>
          <w:noProof/>
          <w:sz w:val="22"/>
          <w:szCs w:val="22"/>
          <w:lang w:eastAsia="sv-SE"/>
        </w:rPr>
      </w:pPr>
      <w:hyperlink w:anchor="_Toc457142598" w:history="1">
        <w:r w:rsidRPr="00127A53">
          <w:rPr>
            <w:rStyle w:val="Hyperlnk"/>
            <w:rFonts w:ascii="Calibri" w:hAnsi="Calibri"/>
            <w:noProof/>
            <w:lang w:eastAsia="sv-SE"/>
          </w:rPr>
          <w:t>14 Skyddsrond</w:t>
        </w:r>
        <w:r>
          <w:rPr>
            <w:noProof/>
            <w:webHidden/>
          </w:rPr>
          <w:tab/>
        </w:r>
        <w:r>
          <w:rPr>
            <w:noProof/>
            <w:webHidden/>
          </w:rPr>
          <w:fldChar w:fldCharType="begin"/>
        </w:r>
        <w:r>
          <w:rPr>
            <w:noProof/>
            <w:webHidden/>
          </w:rPr>
          <w:instrText xml:space="preserve"> PAGEREF _Toc457142598 \h </w:instrText>
        </w:r>
        <w:r>
          <w:rPr>
            <w:noProof/>
            <w:webHidden/>
          </w:rPr>
        </w:r>
        <w:r>
          <w:rPr>
            <w:noProof/>
            <w:webHidden/>
          </w:rPr>
          <w:fldChar w:fldCharType="separate"/>
        </w:r>
        <w:r>
          <w:rPr>
            <w:noProof/>
            <w:webHidden/>
          </w:rPr>
          <w:t>6</w:t>
        </w:r>
        <w:r>
          <w:rPr>
            <w:noProof/>
            <w:webHidden/>
          </w:rPr>
          <w:fldChar w:fldCharType="end"/>
        </w:r>
      </w:hyperlink>
    </w:p>
    <w:p w14:paraId="5ABF9FDD" w14:textId="77777777" w:rsidR="00021B89" w:rsidRPr="002133B4" w:rsidRDefault="00021B89">
      <w:pPr>
        <w:rPr>
          <w:rFonts w:ascii="Calibri" w:hAnsi="Calibri"/>
          <w:sz w:val="22"/>
          <w:szCs w:val="22"/>
        </w:rPr>
      </w:pPr>
      <w:r w:rsidRPr="002133B4">
        <w:rPr>
          <w:rFonts w:ascii="Calibri" w:hAnsi="Calibri"/>
          <w:b/>
          <w:bCs/>
          <w:sz w:val="22"/>
          <w:szCs w:val="22"/>
        </w:rPr>
        <w:fldChar w:fldCharType="end"/>
      </w:r>
    </w:p>
    <w:p w14:paraId="0464DA60" w14:textId="77777777" w:rsidR="002A432D" w:rsidRPr="002133B4" w:rsidRDefault="007779A5" w:rsidP="00021B89">
      <w:pPr>
        <w:pStyle w:val="Rubrik1"/>
        <w:rPr>
          <w:rFonts w:ascii="Calibri" w:hAnsi="Calibri"/>
          <w:sz w:val="22"/>
          <w:szCs w:val="22"/>
          <w:lang w:eastAsia="sv-SE"/>
        </w:rPr>
      </w:pPr>
      <w:r w:rsidRPr="002133B4">
        <w:rPr>
          <w:rFonts w:ascii="Calibri" w:hAnsi="Calibri"/>
          <w:bCs/>
          <w:sz w:val="22"/>
          <w:szCs w:val="22"/>
          <w:u w:val="single"/>
          <w:lang w:eastAsia="sv-SE"/>
        </w:rPr>
        <w:br w:type="page"/>
      </w:r>
      <w:bookmarkStart w:id="0" w:name="_Toc457142585"/>
      <w:r w:rsidR="00F41031" w:rsidRPr="002133B4">
        <w:rPr>
          <w:rFonts w:ascii="Calibri" w:hAnsi="Calibri"/>
          <w:sz w:val="22"/>
          <w:szCs w:val="22"/>
          <w:lang w:eastAsia="sv-SE"/>
        </w:rPr>
        <w:t xml:space="preserve">1 </w:t>
      </w:r>
      <w:r w:rsidR="002A432D" w:rsidRPr="002133B4">
        <w:rPr>
          <w:rFonts w:ascii="Calibri" w:hAnsi="Calibri"/>
          <w:sz w:val="22"/>
          <w:szCs w:val="22"/>
          <w:lang w:eastAsia="sv-SE"/>
        </w:rPr>
        <w:t>Arbetsmiljöplan</w:t>
      </w:r>
      <w:bookmarkEnd w:id="0"/>
    </w:p>
    <w:p w14:paraId="2C1A365F" w14:textId="77777777" w:rsidR="002A432D" w:rsidRPr="002133B4" w:rsidRDefault="002A432D" w:rsidP="004A387D">
      <w:pPr>
        <w:autoSpaceDE w:val="0"/>
        <w:autoSpaceDN w:val="0"/>
        <w:adjustRightInd w:val="0"/>
        <w:rPr>
          <w:rFonts w:ascii="Calibri" w:hAnsi="Calibri" w:cs="Leelawadee"/>
          <w:sz w:val="22"/>
          <w:szCs w:val="22"/>
          <w:lang w:eastAsia="sv-SE"/>
        </w:rPr>
      </w:pPr>
    </w:p>
    <w:p w14:paraId="04A49569" w14:textId="77777777" w:rsidR="000870C0" w:rsidRPr="002133B4" w:rsidRDefault="000870C0" w:rsidP="004A387D">
      <w:pPr>
        <w:autoSpaceDE w:val="0"/>
        <w:autoSpaceDN w:val="0"/>
        <w:adjustRightInd w:val="0"/>
        <w:rPr>
          <w:rFonts w:ascii="Calibri" w:hAnsi="Calibri" w:cs="Leelawadee"/>
          <w:sz w:val="22"/>
          <w:szCs w:val="22"/>
          <w:lang w:eastAsia="sv-SE"/>
        </w:rPr>
      </w:pPr>
      <w:r w:rsidRPr="002133B4">
        <w:rPr>
          <w:rFonts w:ascii="Calibri" w:hAnsi="Calibri" w:cs="Leelawadee"/>
          <w:sz w:val="22"/>
          <w:szCs w:val="22"/>
          <w:lang w:eastAsia="sv-SE"/>
        </w:rPr>
        <w:t>Arbetsmiljöarbetet bedrivs enligt gällande lagstiftning, Arbetsmiljölagen, Arbetsmiljöförordningen, Arbetsmiljöverkets föreskrifter AFS, författningssamlingar och andra krav.</w:t>
      </w:r>
    </w:p>
    <w:p w14:paraId="390487C8" w14:textId="77777777" w:rsidR="003172FB" w:rsidRPr="002133B4" w:rsidRDefault="003172FB" w:rsidP="004A387D">
      <w:pPr>
        <w:autoSpaceDE w:val="0"/>
        <w:autoSpaceDN w:val="0"/>
        <w:adjustRightInd w:val="0"/>
        <w:outlineLvl w:val="0"/>
        <w:rPr>
          <w:rFonts w:ascii="Calibri" w:hAnsi="Calibri" w:cs="Leelawadee"/>
          <w:b/>
          <w:bCs/>
          <w:sz w:val="22"/>
          <w:szCs w:val="22"/>
          <w:lang w:eastAsia="sv-SE"/>
        </w:rPr>
      </w:pPr>
    </w:p>
    <w:p w14:paraId="7DD9C4B1" w14:textId="58165749" w:rsidR="002A432D" w:rsidRPr="002133B4" w:rsidRDefault="002A432D" w:rsidP="004A387D">
      <w:pPr>
        <w:widowControl w:val="0"/>
        <w:autoSpaceDE w:val="0"/>
        <w:autoSpaceDN w:val="0"/>
        <w:adjustRightInd w:val="0"/>
        <w:rPr>
          <w:rFonts w:ascii="Calibri" w:hAnsi="Calibri" w:cs="Leelawadee"/>
          <w:sz w:val="22"/>
          <w:szCs w:val="22"/>
          <w:lang w:eastAsia="sv-SE"/>
        </w:rPr>
      </w:pPr>
      <w:r w:rsidRPr="002133B4">
        <w:rPr>
          <w:rFonts w:ascii="Calibri" w:hAnsi="Calibri" w:cs="Leelawadee"/>
          <w:sz w:val="22"/>
          <w:szCs w:val="22"/>
          <w:lang w:eastAsia="sv-SE"/>
        </w:rPr>
        <w:t xml:space="preserve">Med arbetsmiljöplanen menas arbetsgivarens arbete med att undersöka, genomföra och följa upp </w:t>
      </w:r>
      <w:r w:rsidR="006674A0" w:rsidRPr="002133B4">
        <w:rPr>
          <w:rFonts w:ascii="Calibri" w:hAnsi="Calibri" w:cs="Leelawadee"/>
          <w:sz w:val="22"/>
          <w:szCs w:val="22"/>
          <w:lang w:eastAsia="sv-SE"/>
        </w:rPr>
        <w:t>bygg</w:t>
      </w:r>
      <w:r w:rsidRPr="002133B4">
        <w:rPr>
          <w:rFonts w:ascii="Calibri" w:hAnsi="Calibri" w:cs="Leelawadee"/>
          <w:sz w:val="22"/>
          <w:szCs w:val="22"/>
          <w:lang w:eastAsia="sv-SE"/>
        </w:rPr>
        <w:t>projektet på ett sådant sätt att ohälsa och olycksfall i arbetet förebyggs och en tillfredsställande arbetsmiljö uppnås samt att bestämmelserna i AFS 20</w:t>
      </w:r>
      <w:r w:rsidR="00C37AC4">
        <w:rPr>
          <w:rFonts w:ascii="Calibri" w:hAnsi="Calibri" w:cs="Leelawadee"/>
          <w:sz w:val="22"/>
          <w:szCs w:val="22"/>
          <w:lang w:eastAsia="sv-SE"/>
        </w:rPr>
        <w:t>23</w:t>
      </w:r>
      <w:r w:rsidRPr="002133B4">
        <w:rPr>
          <w:rFonts w:ascii="Calibri" w:hAnsi="Calibri" w:cs="Leelawadee"/>
          <w:sz w:val="22"/>
          <w:szCs w:val="22"/>
          <w:lang w:eastAsia="sv-SE"/>
        </w:rPr>
        <w:t>:1 efterlevs.</w:t>
      </w:r>
    </w:p>
    <w:p w14:paraId="265BAD9E" w14:textId="77777777" w:rsidR="002A432D" w:rsidRPr="002133B4" w:rsidRDefault="002A432D" w:rsidP="004A387D">
      <w:pPr>
        <w:widowControl w:val="0"/>
        <w:autoSpaceDE w:val="0"/>
        <w:autoSpaceDN w:val="0"/>
        <w:adjustRightInd w:val="0"/>
        <w:rPr>
          <w:rFonts w:ascii="Calibri" w:hAnsi="Calibri" w:cs="Leelawadee"/>
          <w:sz w:val="22"/>
          <w:szCs w:val="22"/>
          <w:lang w:eastAsia="sv-SE"/>
        </w:rPr>
      </w:pPr>
    </w:p>
    <w:p w14:paraId="26204EDB" w14:textId="77777777" w:rsidR="002A432D" w:rsidRPr="002133B4" w:rsidRDefault="002A432D" w:rsidP="004A387D">
      <w:pPr>
        <w:widowControl w:val="0"/>
        <w:autoSpaceDE w:val="0"/>
        <w:autoSpaceDN w:val="0"/>
        <w:adjustRightInd w:val="0"/>
        <w:rPr>
          <w:rFonts w:ascii="Calibri" w:hAnsi="Calibri" w:cs="Leelawadee"/>
          <w:sz w:val="22"/>
          <w:szCs w:val="22"/>
          <w:lang w:eastAsia="sv-SE"/>
        </w:rPr>
      </w:pPr>
      <w:r w:rsidRPr="002133B4">
        <w:rPr>
          <w:rFonts w:ascii="Calibri" w:hAnsi="Calibri" w:cs="Leelawadee"/>
          <w:sz w:val="22"/>
          <w:szCs w:val="22"/>
          <w:lang w:eastAsia="sv-SE"/>
        </w:rPr>
        <w:t xml:space="preserve">Individuella krav kan även finnas i anbuden och anpassas i respektive </w:t>
      </w:r>
      <w:r w:rsidR="006674A0" w:rsidRPr="002133B4">
        <w:rPr>
          <w:rFonts w:ascii="Calibri" w:hAnsi="Calibri" w:cs="Leelawadee"/>
          <w:sz w:val="22"/>
          <w:szCs w:val="22"/>
          <w:lang w:eastAsia="sv-SE"/>
        </w:rPr>
        <w:t>bygg</w:t>
      </w:r>
      <w:r w:rsidRPr="002133B4">
        <w:rPr>
          <w:rFonts w:ascii="Calibri" w:hAnsi="Calibri" w:cs="Leelawadee"/>
          <w:sz w:val="22"/>
          <w:szCs w:val="22"/>
          <w:lang w:eastAsia="sv-SE"/>
        </w:rPr>
        <w:t>projekt.</w:t>
      </w:r>
    </w:p>
    <w:p w14:paraId="407DF3D6" w14:textId="77777777" w:rsidR="002A432D" w:rsidRPr="002133B4" w:rsidRDefault="002A432D" w:rsidP="004A387D">
      <w:pPr>
        <w:autoSpaceDE w:val="0"/>
        <w:autoSpaceDN w:val="0"/>
        <w:adjustRightInd w:val="0"/>
        <w:outlineLvl w:val="0"/>
        <w:rPr>
          <w:rFonts w:ascii="Calibri" w:hAnsi="Calibri" w:cs="Leelawadee"/>
          <w:b/>
          <w:bCs/>
          <w:sz w:val="22"/>
          <w:szCs w:val="22"/>
          <w:lang w:eastAsia="sv-SE"/>
        </w:rPr>
      </w:pPr>
    </w:p>
    <w:p w14:paraId="3B002F23" w14:textId="77777777" w:rsidR="000870C0" w:rsidRPr="002133B4" w:rsidRDefault="00F41031" w:rsidP="00021B89">
      <w:pPr>
        <w:pStyle w:val="Rubrik1"/>
        <w:rPr>
          <w:rFonts w:ascii="Calibri" w:hAnsi="Calibri"/>
          <w:sz w:val="22"/>
          <w:szCs w:val="22"/>
          <w:lang w:eastAsia="sv-SE"/>
        </w:rPr>
      </w:pPr>
      <w:bookmarkStart w:id="1" w:name="_Toc457142586"/>
      <w:r w:rsidRPr="002133B4">
        <w:rPr>
          <w:rFonts w:ascii="Calibri" w:hAnsi="Calibri"/>
          <w:sz w:val="22"/>
          <w:szCs w:val="22"/>
          <w:lang w:eastAsia="sv-SE"/>
        </w:rPr>
        <w:t xml:space="preserve">2 </w:t>
      </w:r>
      <w:r w:rsidR="000870C0" w:rsidRPr="002133B4">
        <w:rPr>
          <w:rFonts w:ascii="Calibri" w:hAnsi="Calibri"/>
          <w:sz w:val="22"/>
          <w:szCs w:val="22"/>
          <w:lang w:eastAsia="sv-SE"/>
        </w:rPr>
        <w:t xml:space="preserve">Uppföljning av </w:t>
      </w:r>
      <w:r w:rsidR="00C4241F" w:rsidRPr="002133B4">
        <w:rPr>
          <w:rFonts w:ascii="Calibri" w:hAnsi="Calibri"/>
          <w:sz w:val="22"/>
          <w:szCs w:val="22"/>
          <w:lang w:eastAsia="sv-SE"/>
        </w:rPr>
        <w:t>a</w:t>
      </w:r>
      <w:r w:rsidR="000870C0" w:rsidRPr="002133B4">
        <w:rPr>
          <w:rFonts w:ascii="Calibri" w:hAnsi="Calibri"/>
          <w:sz w:val="22"/>
          <w:szCs w:val="22"/>
          <w:lang w:eastAsia="sv-SE"/>
        </w:rPr>
        <w:t>rbetsmiljöplan</w:t>
      </w:r>
      <w:bookmarkEnd w:id="1"/>
    </w:p>
    <w:p w14:paraId="23D83DE5" w14:textId="77777777" w:rsidR="000870C0" w:rsidRPr="002133B4" w:rsidRDefault="000870C0" w:rsidP="004A387D">
      <w:pPr>
        <w:autoSpaceDE w:val="0"/>
        <w:autoSpaceDN w:val="0"/>
        <w:adjustRightInd w:val="0"/>
        <w:rPr>
          <w:rFonts w:ascii="Calibri" w:hAnsi="Calibri" w:cs="Leelawadee"/>
          <w:sz w:val="22"/>
          <w:szCs w:val="22"/>
          <w:lang w:eastAsia="sv-SE"/>
        </w:rPr>
      </w:pPr>
      <w:r w:rsidRPr="002133B4">
        <w:rPr>
          <w:rFonts w:ascii="Calibri" w:hAnsi="Calibri" w:cs="Leelawadee"/>
          <w:sz w:val="22"/>
          <w:szCs w:val="22"/>
          <w:lang w:eastAsia="sv-SE"/>
        </w:rPr>
        <w:t>Arbetsmiljöplanen följs upp kontinuerligt genom att utförandet</w:t>
      </w:r>
      <w:r w:rsidR="00B96332" w:rsidRPr="002133B4">
        <w:rPr>
          <w:rFonts w:ascii="Calibri" w:hAnsi="Calibri" w:cs="Leelawadee"/>
          <w:sz w:val="22"/>
          <w:szCs w:val="22"/>
          <w:lang w:eastAsia="sv-SE"/>
        </w:rPr>
        <w:t xml:space="preserve"> kontrolleras och dokumenteras vid</w:t>
      </w:r>
      <w:r w:rsidRPr="002133B4">
        <w:rPr>
          <w:rFonts w:ascii="Calibri" w:hAnsi="Calibri" w:cs="Leelawadee"/>
          <w:sz w:val="22"/>
          <w:szCs w:val="22"/>
          <w:lang w:eastAsia="sv-SE"/>
        </w:rPr>
        <w:t xml:space="preserve"> skyddsrond</w:t>
      </w:r>
      <w:r w:rsidR="00B96332" w:rsidRPr="002133B4">
        <w:rPr>
          <w:rFonts w:ascii="Calibri" w:hAnsi="Calibri" w:cs="Leelawadee"/>
          <w:sz w:val="22"/>
          <w:szCs w:val="22"/>
          <w:lang w:eastAsia="sv-SE"/>
        </w:rPr>
        <w:t xml:space="preserve">er som sker löpande under </w:t>
      </w:r>
      <w:r w:rsidR="006674A0" w:rsidRPr="002133B4">
        <w:rPr>
          <w:rFonts w:ascii="Calibri" w:hAnsi="Calibri" w:cs="Leelawadee"/>
          <w:sz w:val="22"/>
          <w:szCs w:val="22"/>
          <w:lang w:eastAsia="sv-SE"/>
        </w:rPr>
        <w:t>bygg</w:t>
      </w:r>
      <w:r w:rsidR="00B96332" w:rsidRPr="002133B4">
        <w:rPr>
          <w:rFonts w:ascii="Calibri" w:hAnsi="Calibri" w:cs="Leelawadee"/>
          <w:sz w:val="22"/>
          <w:szCs w:val="22"/>
          <w:lang w:eastAsia="sv-SE"/>
        </w:rPr>
        <w:t>projekt</w:t>
      </w:r>
      <w:r w:rsidR="006674A0" w:rsidRPr="002133B4">
        <w:rPr>
          <w:rFonts w:ascii="Calibri" w:hAnsi="Calibri" w:cs="Leelawadee"/>
          <w:sz w:val="22"/>
          <w:szCs w:val="22"/>
          <w:lang w:eastAsia="sv-SE"/>
        </w:rPr>
        <w:t>et</w:t>
      </w:r>
      <w:r w:rsidR="009364DB" w:rsidRPr="002133B4">
        <w:rPr>
          <w:rFonts w:ascii="Calibri" w:hAnsi="Calibri" w:cs="Leelawadee"/>
          <w:sz w:val="22"/>
          <w:szCs w:val="22"/>
          <w:lang w:eastAsia="sv-SE"/>
        </w:rPr>
        <w:t>. Skyddsombud</w:t>
      </w:r>
      <w:r w:rsidRPr="002133B4">
        <w:rPr>
          <w:rFonts w:ascii="Calibri" w:hAnsi="Calibri" w:cs="Leelawadee"/>
          <w:sz w:val="22"/>
          <w:szCs w:val="22"/>
          <w:lang w:eastAsia="sv-SE"/>
        </w:rPr>
        <w:t xml:space="preserve"> ansvarar för att skyddsronden utförs</w:t>
      </w:r>
      <w:r w:rsidR="00EC5DB5" w:rsidRPr="002133B4">
        <w:rPr>
          <w:rFonts w:ascii="Calibri" w:hAnsi="Calibri" w:cs="Leelawadee"/>
          <w:sz w:val="22"/>
          <w:szCs w:val="22"/>
          <w:lang w:eastAsia="sv-SE"/>
        </w:rPr>
        <w:t xml:space="preserve"> enligt fastställd plan</w:t>
      </w:r>
      <w:r w:rsidR="001A0889" w:rsidRPr="002133B4">
        <w:rPr>
          <w:rFonts w:ascii="Calibri" w:hAnsi="Calibri" w:cs="Leelawadee"/>
          <w:sz w:val="22"/>
          <w:szCs w:val="22"/>
          <w:lang w:eastAsia="sv-SE"/>
        </w:rPr>
        <w:t>.</w:t>
      </w:r>
    </w:p>
    <w:p w14:paraId="39CB372F" w14:textId="77777777" w:rsidR="00F41031" w:rsidRPr="002133B4" w:rsidRDefault="000870C0" w:rsidP="004A387D">
      <w:pPr>
        <w:autoSpaceDE w:val="0"/>
        <w:autoSpaceDN w:val="0"/>
        <w:adjustRightInd w:val="0"/>
        <w:rPr>
          <w:rFonts w:ascii="Calibri" w:hAnsi="Calibri" w:cs="Leelawadee"/>
          <w:sz w:val="22"/>
          <w:szCs w:val="22"/>
          <w:lang w:eastAsia="sv-SE"/>
        </w:rPr>
      </w:pPr>
      <w:r w:rsidRPr="002133B4">
        <w:rPr>
          <w:rFonts w:ascii="Calibri" w:hAnsi="Calibri" w:cs="Leelawadee"/>
          <w:sz w:val="22"/>
          <w:szCs w:val="22"/>
          <w:lang w:eastAsia="sv-SE"/>
        </w:rPr>
        <w:t> </w:t>
      </w:r>
    </w:p>
    <w:p w14:paraId="4410DA5E" w14:textId="77777777" w:rsidR="00F41031" w:rsidRPr="002133B4" w:rsidRDefault="00F41031" w:rsidP="00021B89">
      <w:pPr>
        <w:pStyle w:val="Rubrik1"/>
        <w:rPr>
          <w:rFonts w:ascii="Calibri" w:hAnsi="Calibri"/>
          <w:sz w:val="22"/>
          <w:szCs w:val="22"/>
          <w:lang w:eastAsia="sv-SE"/>
        </w:rPr>
      </w:pPr>
      <w:bookmarkStart w:id="2" w:name="_Toc457142587"/>
      <w:r w:rsidRPr="002133B4">
        <w:rPr>
          <w:rFonts w:ascii="Calibri" w:hAnsi="Calibri"/>
          <w:sz w:val="22"/>
          <w:szCs w:val="22"/>
          <w:lang w:eastAsia="sv-SE"/>
        </w:rPr>
        <w:t>3 Arbetsmiljöpolicy</w:t>
      </w:r>
      <w:bookmarkEnd w:id="2"/>
    </w:p>
    <w:p w14:paraId="7D9F81B0" w14:textId="77777777" w:rsidR="00F41031" w:rsidRPr="002133B4" w:rsidRDefault="006674A0" w:rsidP="004A387D">
      <w:pPr>
        <w:widowControl w:val="0"/>
        <w:autoSpaceDE w:val="0"/>
        <w:autoSpaceDN w:val="0"/>
        <w:adjustRightInd w:val="0"/>
        <w:rPr>
          <w:rFonts w:ascii="Calibri" w:hAnsi="Calibri" w:cs="Leelawadee"/>
          <w:sz w:val="22"/>
          <w:szCs w:val="22"/>
        </w:rPr>
      </w:pPr>
      <w:r w:rsidRPr="002133B4">
        <w:rPr>
          <w:rFonts w:ascii="Calibri" w:hAnsi="Calibri" w:cs="Leelawadee"/>
          <w:sz w:val="22"/>
          <w:szCs w:val="22"/>
          <w:lang w:eastAsia="sv-SE"/>
        </w:rPr>
        <w:t>(företagsnamn)</w:t>
      </w:r>
      <w:r w:rsidR="00F41031" w:rsidRPr="002133B4">
        <w:rPr>
          <w:rFonts w:ascii="Calibri" w:hAnsi="Calibri" w:cs="Leelawadee"/>
          <w:sz w:val="22"/>
          <w:szCs w:val="22"/>
        </w:rPr>
        <w:t xml:space="preserve"> </w:t>
      </w:r>
      <w:r w:rsidR="00D00D28" w:rsidRPr="002133B4">
        <w:rPr>
          <w:rFonts w:ascii="Calibri" w:hAnsi="Calibri" w:cs="Leelawadee"/>
          <w:sz w:val="22"/>
          <w:szCs w:val="22"/>
        </w:rPr>
        <w:t>arbetsmiljö</w:t>
      </w:r>
      <w:r w:rsidR="00F41031" w:rsidRPr="002133B4">
        <w:rPr>
          <w:rFonts w:ascii="Calibri" w:hAnsi="Calibri" w:cs="Leelawadee"/>
          <w:sz w:val="22"/>
          <w:szCs w:val="22"/>
        </w:rPr>
        <w:t>policy är att tillsammans med, de anställda skapa en arbetsplats som erbjuder en trevlig och säker arbetsmiljö utan skador. Lagstiftning och myndigheternas regler, tillstånd och villkor anger endast minimikrav.</w:t>
      </w:r>
      <w:r w:rsidR="00F94F91" w:rsidRPr="002133B4">
        <w:rPr>
          <w:rFonts w:ascii="Calibri" w:hAnsi="Calibri" w:cs="Leelawadee"/>
          <w:sz w:val="22"/>
          <w:szCs w:val="22"/>
        </w:rPr>
        <w:t xml:space="preserve"> </w:t>
      </w:r>
      <w:r w:rsidR="00F41031" w:rsidRPr="002133B4">
        <w:rPr>
          <w:rFonts w:ascii="Calibri" w:hAnsi="Calibri" w:cs="Leelawadee"/>
          <w:sz w:val="22"/>
          <w:szCs w:val="22"/>
        </w:rPr>
        <w:t>Vi skall tillämpa dessa mot bakgrund av dess "anda" och inte enbart bokstav.</w:t>
      </w:r>
      <w:r w:rsidR="00F94F91" w:rsidRPr="002133B4">
        <w:rPr>
          <w:rFonts w:ascii="Calibri" w:hAnsi="Calibri" w:cs="Leelawadee"/>
          <w:sz w:val="22"/>
          <w:szCs w:val="22"/>
        </w:rPr>
        <w:t xml:space="preserve"> </w:t>
      </w:r>
      <w:r w:rsidR="00F41031" w:rsidRPr="002133B4">
        <w:rPr>
          <w:rFonts w:ascii="Calibri" w:hAnsi="Calibri" w:cs="Leelawadee"/>
          <w:sz w:val="22"/>
          <w:szCs w:val="22"/>
        </w:rPr>
        <w:t>Arbetsmiljön skall inte enbart vara säker, den skall också vara trevlig och utvecklande</w:t>
      </w:r>
      <w:r w:rsidR="00F94F91" w:rsidRPr="002133B4">
        <w:rPr>
          <w:rFonts w:ascii="Calibri" w:hAnsi="Calibri" w:cs="Leelawadee"/>
          <w:sz w:val="22"/>
          <w:szCs w:val="22"/>
        </w:rPr>
        <w:t xml:space="preserve"> </w:t>
      </w:r>
      <w:r w:rsidR="00F41031" w:rsidRPr="002133B4">
        <w:rPr>
          <w:rFonts w:ascii="Calibri" w:hAnsi="Calibri" w:cs="Leelawadee"/>
          <w:sz w:val="22"/>
          <w:szCs w:val="22"/>
        </w:rPr>
        <w:t>för de anställda. De skall kunna påverka sin arbetsmiljö och ha god kunskap om riskerna med arbeten de utför.</w:t>
      </w:r>
    </w:p>
    <w:p w14:paraId="6B3F3C2A" w14:textId="77777777" w:rsidR="00F41031" w:rsidRPr="002133B4" w:rsidRDefault="00F41031" w:rsidP="004A387D">
      <w:pPr>
        <w:widowControl w:val="0"/>
        <w:autoSpaceDE w:val="0"/>
        <w:autoSpaceDN w:val="0"/>
        <w:adjustRightInd w:val="0"/>
        <w:rPr>
          <w:rFonts w:ascii="Calibri" w:hAnsi="Calibri" w:cs="Leelawadee"/>
          <w:sz w:val="22"/>
          <w:szCs w:val="22"/>
          <w:lang w:eastAsia="sv-SE"/>
        </w:rPr>
      </w:pPr>
    </w:p>
    <w:p w14:paraId="73F40194" w14:textId="77777777" w:rsidR="00F41031" w:rsidRPr="002133B4" w:rsidRDefault="00F41031" w:rsidP="004A387D">
      <w:pPr>
        <w:widowControl w:val="0"/>
        <w:autoSpaceDE w:val="0"/>
        <w:autoSpaceDN w:val="0"/>
        <w:adjustRightInd w:val="0"/>
        <w:rPr>
          <w:rFonts w:ascii="Calibri" w:hAnsi="Calibri" w:cs="Leelawadee"/>
          <w:sz w:val="22"/>
          <w:szCs w:val="22"/>
          <w:lang w:eastAsia="sv-SE"/>
        </w:rPr>
      </w:pPr>
      <w:r w:rsidRPr="002133B4">
        <w:rPr>
          <w:rFonts w:ascii="Calibri" w:hAnsi="Calibri" w:cs="Leelawadee"/>
          <w:sz w:val="22"/>
          <w:szCs w:val="22"/>
          <w:lang w:eastAsia="sv-SE"/>
        </w:rPr>
        <w:t>Vår arbetsmiljöpolicy innebär att vi löpande skall förbättra vårt interna arbetsmiljöarbete.</w:t>
      </w:r>
    </w:p>
    <w:p w14:paraId="72ED8160" w14:textId="77777777" w:rsidR="00F41031" w:rsidRPr="002133B4" w:rsidRDefault="00F41031" w:rsidP="004A387D">
      <w:pPr>
        <w:widowControl w:val="0"/>
        <w:autoSpaceDE w:val="0"/>
        <w:autoSpaceDN w:val="0"/>
        <w:adjustRightInd w:val="0"/>
        <w:rPr>
          <w:rFonts w:ascii="Calibri" w:hAnsi="Calibri" w:cs="Leelawadee"/>
          <w:b/>
          <w:bCs/>
          <w:sz w:val="22"/>
          <w:szCs w:val="22"/>
          <w:lang w:eastAsia="sv-SE"/>
        </w:rPr>
      </w:pPr>
    </w:p>
    <w:p w14:paraId="1C892E66" w14:textId="1F5A1918" w:rsidR="00F41031" w:rsidRPr="002133B4" w:rsidRDefault="00F41031" w:rsidP="004A387D">
      <w:pPr>
        <w:widowControl w:val="0"/>
        <w:autoSpaceDE w:val="0"/>
        <w:autoSpaceDN w:val="0"/>
        <w:adjustRightInd w:val="0"/>
        <w:rPr>
          <w:rFonts w:ascii="Calibri" w:hAnsi="Calibri" w:cs="Leelawadee"/>
          <w:b/>
          <w:bCs/>
          <w:sz w:val="22"/>
          <w:szCs w:val="22"/>
          <w:lang w:eastAsia="sv-SE"/>
        </w:rPr>
      </w:pPr>
      <w:r w:rsidRPr="002133B4">
        <w:rPr>
          <w:rFonts w:ascii="Calibri" w:hAnsi="Calibri" w:cs="Leelawadee"/>
          <w:b/>
          <w:bCs/>
          <w:sz w:val="22"/>
          <w:szCs w:val="22"/>
          <w:lang w:eastAsia="sv-SE"/>
        </w:rPr>
        <w:t xml:space="preserve">Vi ska; </w:t>
      </w:r>
    </w:p>
    <w:p w14:paraId="55C5AF88" w14:textId="77777777" w:rsidR="00F41031" w:rsidRPr="002133B4" w:rsidRDefault="00F41031" w:rsidP="004A387D">
      <w:pPr>
        <w:widowControl w:val="0"/>
        <w:autoSpaceDE w:val="0"/>
        <w:autoSpaceDN w:val="0"/>
        <w:adjustRightInd w:val="0"/>
        <w:rPr>
          <w:rFonts w:ascii="Calibri" w:hAnsi="Calibri" w:cs="Leelawadee"/>
          <w:sz w:val="22"/>
          <w:szCs w:val="22"/>
          <w:lang w:eastAsia="sv-SE"/>
        </w:rPr>
      </w:pPr>
    </w:p>
    <w:p w14:paraId="1BEBE241" w14:textId="77777777" w:rsidR="00F41031" w:rsidRPr="002133B4" w:rsidRDefault="00F41031" w:rsidP="00CE3173">
      <w:pPr>
        <w:widowControl w:val="0"/>
        <w:numPr>
          <w:ilvl w:val="0"/>
          <w:numId w:val="43"/>
        </w:numPr>
        <w:suppressAutoHyphens w:val="0"/>
        <w:autoSpaceDE w:val="0"/>
        <w:autoSpaceDN w:val="0"/>
        <w:adjustRightInd w:val="0"/>
        <w:rPr>
          <w:rFonts w:ascii="Calibri" w:hAnsi="Calibri" w:cs="Leelawadee"/>
          <w:sz w:val="22"/>
          <w:szCs w:val="22"/>
          <w:lang w:eastAsia="sv-SE"/>
        </w:rPr>
      </w:pPr>
      <w:r w:rsidRPr="002133B4">
        <w:rPr>
          <w:rFonts w:ascii="Calibri" w:hAnsi="Calibri" w:cs="Leelawadee"/>
          <w:sz w:val="22"/>
          <w:szCs w:val="22"/>
          <w:lang w:eastAsia="sv-SE"/>
        </w:rPr>
        <w:t>bedriva vår verksamhet i enlighet med gällande lagstiftning och andra krav.</w:t>
      </w:r>
    </w:p>
    <w:p w14:paraId="43539607" w14:textId="77777777" w:rsidR="00F41031" w:rsidRPr="002133B4" w:rsidRDefault="00F41031" w:rsidP="00CE3173">
      <w:pPr>
        <w:widowControl w:val="0"/>
        <w:numPr>
          <w:ilvl w:val="0"/>
          <w:numId w:val="43"/>
        </w:numPr>
        <w:suppressAutoHyphens w:val="0"/>
        <w:autoSpaceDE w:val="0"/>
        <w:autoSpaceDN w:val="0"/>
        <w:adjustRightInd w:val="0"/>
        <w:rPr>
          <w:rFonts w:ascii="Calibri" w:hAnsi="Calibri" w:cs="Leelawadee"/>
          <w:sz w:val="22"/>
          <w:szCs w:val="22"/>
          <w:lang w:eastAsia="sv-SE"/>
        </w:rPr>
      </w:pPr>
      <w:r w:rsidRPr="002133B4">
        <w:rPr>
          <w:rFonts w:ascii="Calibri" w:hAnsi="Calibri" w:cs="Leelawadee"/>
          <w:sz w:val="22"/>
          <w:szCs w:val="22"/>
          <w:lang w:eastAsia="sv-SE"/>
        </w:rPr>
        <w:t>ha ordning och reda omkring oss och på så sätt skapa en trivsam och säker arbetsmiljö.</w:t>
      </w:r>
    </w:p>
    <w:p w14:paraId="78AF7025" w14:textId="77777777" w:rsidR="00CE3173" w:rsidRPr="002133B4" w:rsidRDefault="00F41031" w:rsidP="00CE3173">
      <w:pPr>
        <w:widowControl w:val="0"/>
        <w:numPr>
          <w:ilvl w:val="0"/>
          <w:numId w:val="43"/>
        </w:numPr>
        <w:suppressAutoHyphens w:val="0"/>
        <w:autoSpaceDE w:val="0"/>
        <w:autoSpaceDN w:val="0"/>
        <w:adjustRightInd w:val="0"/>
        <w:rPr>
          <w:rFonts w:ascii="Calibri" w:hAnsi="Calibri" w:cs="Leelawadee"/>
          <w:sz w:val="22"/>
          <w:szCs w:val="22"/>
          <w:lang w:eastAsia="sv-SE"/>
        </w:rPr>
      </w:pPr>
      <w:r w:rsidRPr="002133B4">
        <w:rPr>
          <w:rFonts w:ascii="Calibri" w:hAnsi="Calibri" w:cs="Leelawadee"/>
          <w:sz w:val="22"/>
          <w:szCs w:val="22"/>
          <w:lang w:eastAsia="sv-SE"/>
        </w:rPr>
        <w:t>öka medvetenheten om arbetsmiljöfrågor och engagemanget för förbättrad</w:t>
      </w:r>
    </w:p>
    <w:p w14:paraId="7D6E20F7" w14:textId="77777777" w:rsidR="00F41031" w:rsidRPr="002133B4" w:rsidRDefault="00CE3173" w:rsidP="00CE3173">
      <w:pPr>
        <w:widowControl w:val="0"/>
        <w:suppressAutoHyphens w:val="0"/>
        <w:autoSpaceDE w:val="0"/>
        <w:autoSpaceDN w:val="0"/>
        <w:adjustRightInd w:val="0"/>
        <w:rPr>
          <w:rFonts w:ascii="Calibri" w:hAnsi="Calibri" w:cs="Leelawadee"/>
          <w:sz w:val="22"/>
          <w:szCs w:val="22"/>
          <w:lang w:eastAsia="sv-SE"/>
        </w:rPr>
      </w:pPr>
      <w:r w:rsidRPr="002133B4">
        <w:rPr>
          <w:rFonts w:ascii="Calibri" w:hAnsi="Calibri" w:cs="Leelawadee"/>
          <w:sz w:val="22"/>
          <w:szCs w:val="22"/>
          <w:lang w:eastAsia="sv-SE"/>
        </w:rPr>
        <w:t xml:space="preserve">          </w:t>
      </w:r>
      <w:r w:rsidR="00F41031" w:rsidRPr="002133B4">
        <w:rPr>
          <w:rFonts w:ascii="Calibri" w:hAnsi="Calibri" w:cs="Leelawadee"/>
          <w:sz w:val="22"/>
          <w:szCs w:val="22"/>
          <w:lang w:eastAsia="sv-SE"/>
        </w:rPr>
        <w:t>arbetsmiljö i företaget.</w:t>
      </w:r>
    </w:p>
    <w:p w14:paraId="04F3A8BB" w14:textId="77777777" w:rsidR="00F41031" w:rsidRPr="002133B4" w:rsidRDefault="00F41031" w:rsidP="00CE3173">
      <w:pPr>
        <w:widowControl w:val="0"/>
        <w:numPr>
          <w:ilvl w:val="0"/>
          <w:numId w:val="43"/>
        </w:numPr>
        <w:suppressAutoHyphens w:val="0"/>
        <w:autoSpaceDE w:val="0"/>
        <w:autoSpaceDN w:val="0"/>
        <w:adjustRightInd w:val="0"/>
        <w:rPr>
          <w:rFonts w:ascii="Calibri" w:hAnsi="Calibri" w:cs="Leelawadee"/>
          <w:sz w:val="22"/>
          <w:szCs w:val="22"/>
          <w:lang w:eastAsia="sv-SE"/>
        </w:rPr>
      </w:pPr>
      <w:r w:rsidRPr="002133B4">
        <w:rPr>
          <w:rFonts w:ascii="Calibri" w:hAnsi="Calibri" w:cs="Leelawadee"/>
          <w:sz w:val="22"/>
          <w:szCs w:val="22"/>
          <w:lang w:eastAsia="sv-SE"/>
        </w:rPr>
        <w:t>införa arbetsmiljömål, följa upp dem och öppet redovisa dessa.</w:t>
      </w:r>
    </w:p>
    <w:p w14:paraId="129CD14C" w14:textId="77777777" w:rsidR="00F41031" w:rsidRPr="002133B4" w:rsidRDefault="00F41031" w:rsidP="004A387D">
      <w:pPr>
        <w:widowControl w:val="0"/>
        <w:autoSpaceDE w:val="0"/>
        <w:autoSpaceDN w:val="0"/>
        <w:adjustRightInd w:val="0"/>
        <w:rPr>
          <w:rFonts w:ascii="Calibri" w:hAnsi="Calibri" w:cs="Leelawadee"/>
          <w:b/>
          <w:bCs/>
          <w:sz w:val="22"/>
          <w:szCs w:val="22"/>
          <w:lang w:eastAsia="sv-SE"/>
        </w:rPr>
      </w:pPr>
    </w:p>
    <w:p w14:paraId="25160F67" w14:textId="77777777" w:rsidR="00F41031" w:rsidRPr="002133B4" w:rsidRDefault="00F41031" w:rsidP="004A387D">
      <w:pPr>
        <w:widowControl w:val="0"/>
        <w:autoSpaceDE w:val="0"/>
        <w:autoSpaceDN w:val="0"/>
        <w:adjustRightInd w:val="0"/>
        <w:rPr>
          <w:rFonts w:ascii="Calibri" w:hAnsi="Calibri" w:cs="Leelawadee"/>
          <w:sz w:val="22"/>
          <w:szCs w:val="22"/>
          <w:lang w:eastAsia="sv-SE"/>
        </w:rPr>
      </w:pPr>
      <w:r w:rsidRPr="002133B4">
        <w:rPr>
          <w:rFonts w:ascii="Calibri" w:hAnsi="Calibri" w:cs="Leelawadee"/>
          <w:b/>
          <w:bCs/>
          <w:sz w:val="22"/>
          <w:szCs w:val="22"/>
          <w:lang w:eastAsia="sv-SE"/>
        </w:rPr>
        <w:t xml:space="preserve">Ansvarsförhållanden </w:t>
      </w:r>
    </w:p>
    <w:p w14:paraId="3B1475A3" w14:textId="77777777" w:rsidR="00F41031" w:rsidRPr="002133B4" w:rsidRDefault="00F41031" w:rsidP="004A387D">
      <w:pPr>
        <w:widowControl w:val="0"/>
        <w:autoSpaceDE w:val="0"/>
        <w:autoSpaceDN w:val="0"/>
        <w:adjustRightInd w:val="0"/>
        <w:rPr>
          <w:rFonts w:ascii="Calibri" w:hAnsi="Calibri" w:cs="Leelawadee"/>
          <w:sz w:val="22"/>
          <w:szCs w:val="22"/>
          <w:lang w:eastAsia="sv-SE"/>
        </w:rPr>
      </w:pPr>
      <w:r w:rsidRPr="002133B4">
        <w:rPr>
          <w:rFonts w:ascii="Calibri" w:hAnsi="Calibri" w:cs="Leelawadee"/>
          <w:sz w:val="22"/>
          <w:szCs w:val="22"/>
          <w:lang w:eastAsia="sv-SE"/>
        </w:rPr>
        <w:t xml:space="preserve">Alla anställda inom </w:t>
      </w:r>
      <w:r w:rsidR="006674A0" w:rsidRPr="002133B4">
        <w:rPr>
          <w:rFonts w:ascii="Calibri" w:hAnsi="Calibri" w:cs="Leelawadee"/>
          <w:sz w:val="22"/>
          <w:szCs w:val="22"/>
          <w:lang w:eastAsia="sv-SE"/>
        </w:rPr>
        <w:t>(</w:t>
      </w:r>
      <w:r w:rsidRPr="002133B4">
        <w:rPr>
          <w:rFonts w:ascii="Calibri" w:hAnsi="Calibri" w:cs="Leelawadee"/>
          <w:sz w:val="22"/>
          <w:szCs w:val="22"/>
          <w:lang w:eastAsia="sv-SE"/>
        </w:rPr>
        <w:t>företag</w:t>
      </w:r>
      <w:r w:rsidR="006674A0" w:rsidRPr="002133B4">
        <w:rPr>
          <w:rFonts w:ascii="Calibri" w:hAnsi="Calibri" w:cs="Leelawadee"/>
          <w:sz w:val="22"/>
          <w:szCs w:val="22"/>
          <w:lang w:eastAsia="sv-SE"/>
        </w:rPr>
        <w:t>snamn)</w:t>
      </w:r>
      <w:r w:rsidRPr="002133B4">
        <w:rPr>
          <w:rFonts w:ascii="Calibri" w:hAnsi="Calibri" w:cs="Leelawadee"/>
          <w:sz w:val="22"/>
          <w:szCs w:val="22"/>
          <w:lang w:eastAsia="sv-SE"/>
        </w:rPr>
        <w:t xml:space="preserve"> skall medverka till att denna </w:t>
      </w:r>
      <w:r w:rsidR="00D00D28" w:rsidRPr="002133B4">
        <w:rPr>
          <w:rFonts w:ascii="Calibri" w:hAnsi="Calibri" w:cs="Leelawadee"/>
          <w:sz w:val="22"/>
          <w:szCs w:val="22"/>
          <w:lang w:eastAsia="sv-SE"/>
        </w:rPr>
        <w:t>arbetsmiljö</w:t>
      </w:r>
      <w:r w:rsidRPr="002133B4">
        <w:rPr>
          <w:rFonts w:ascii="Calibri" w:hAnsi="Calibri" w:cs="Leelawadee"/>
          <w:sz w:val="22"/>
          <w:szCs w:val="22"/>
          <w:lang w:eastAsia="sv-SE"/>
        </w:rPr>
        <w:t xml:space="preserve">policy efterlevs. </w:t>
      </w:r>
    </w:p>
    <w:p w14:paraId="1AF1CEA6" w14:textId="77777777" w:rsidR="00F41031" w:rsidRPr="002133B4" w:rsidRDefault="00F41031" w:rsidP="004A387D">
      <w:pPr>
        <w:widowControl w:val="0"/>
        <w:autoSpaceDE w:val="0"/>
        <w:autoSpaceDN w:val="0"/>
        <w:adjustRightInd w:val="0"/>
        <w:rPr>
          <w:rFonts w:ascii="Calibri" w:hAnsi="Calibri" w:cs="Leelawadee"/>
          <w:sz w:val="22"/>
          <w:szCs w:val="22"/>
          <w:lang w:eastAsia="sv-SE"/>
        </w:rPr>
      </w:pPr>
      <w:r w:rsidRPr="002133B4">
        <w:rPr>
          <w:rFonts w:ascii="Calibri" w:hAnsi="Calibri" w:cs="Leelawadee"/>
          <w:sz w:val="22"/>
          <w:szCs w:val="22"/>
          <w:lang w:eastAsia="sv-SE"/>
        </w:rPr>
        <w:t>Arbetsmiljösansvarigs</w:t>
      </w:r>
      <w:r w:rsidRPr="002133B4">
        <w:rPr>
          <w:rFonts w:ascii="Calibri" w:hAnsi="Calibri" w:cs="Leelawadee"/>
          <w:b/>
          <w:bCs/>
          <w:sz w:val="22"/>
          <w:szCs w:val="22"/>
          <w:lang w:eastAsia="sv-SE"/>
        </w:rPr>
        <w:t xml:space="preserve"> </w:t>
      </w:r>
      <w:r w:rsidRPr="002133B4">
        <w:rPr>
          <w:rFonts w:ascii="Calibri" w:hAnsi="Calibri" w:cs="Leelawadee"/>
          <w:sz w:val="22"/>
          <w:szCs w:val="22"/>
          <w:lang w:eastAsia="sv-SE"/>
        </w:rPr>
        <w:t xml:space="preserve">roll är att ge nödvändig </w:t>
      </w:r>
      <w:smartTag w:uri="urn:schemas-microsoft-com:office:smarttags" w:element="PersonName">
        <w:r w:rsidRPr="002133B4">
          <w:rPr>
            <w:rFonts w:ascii="Calibri" w:hAnsi="Calibri" w:cs="Leelawadee"/>
            <w:sz w:val="22"/>
            <w:szCs w:val="22"/>
            <w:lang w:eastAsia="sv-SE"/>
          </w:rPr>
          <w:t>info</w:t>
        </w:r>
      </w:smartTag>
      <w:r w:rsidRPr="002133B4">
        <w:rPr>
          <w:rFonts w:ascii="Calibri" w:hAnsi="Calibri" w:cs="Leelawadee"/>
          <w:sz w:val="22"/>
          <w:szCs w:val="22"/>
          <w:lang w:eastAsia="sv-SE"/>
        </w:rPr>
        <w:t xml:space="preserve">rmation till de anställda för att nå våra </w:t>
      </w:r>
      <w:r w:rsidR="00D00D28" w:rsidRPr="002133B4">
        <w:rPr>
          <w:rFonts w:ascii="Calibri" w:hAnsi="Calibri" w:cs="Leelawadee"/>
          <w:sz w:val="22"/>
          <w:szCs w:val="22"/>
          <w:lang w:eastAsia="sv-SE"/>
        </w:rPr>
        <w:t>arbetsmiljö</w:t>
      </w:r>
      <w:r w:rsidRPr="002133B4">
        <w:rPr>
          <w:rFonts w:ascii="Calibri" w:hAnsi="Calibri" w:cs="Leelawadee"/>
          <w:sz w:val="22"/>
          <w:szCs w:val="22"/>
          <w:lang w:eastAsia="sv-SE"/>
        </w:rPr>
        <w:t xml:space="preserve">mål. </w:t>
      </w:r>
    </w:p>
    <w:p w14:paraId="49918760" w14:textId="77777777" w:rsidR="000870C0" w:rsidRPr="002133B4" w:rsidRDefault="000870C0" w:rsidP="004A387D">
      <w:pPr>
        <w:autoSpaceDE w:val="0"/>
        <w:autoSpaceDN w:val="0"/>
        <w:adjustRightInd w:val="0"/>
        <w:rPr>
          <w:rFonts w:ascii="Calibri" w:hAnsi="Calibri" w:cs="Leelawadee"/>
          <w:sz w:val="22"/>
          <w:szCs w:val="22"/>
          <w:lang w:eastAsia="sv-SE"/>
        </w:rPr>
      </w:pPr>
    </w:p>
    <w:p w14:paraId="6F035C3E" w14:textId="77777777" w:rsidR="000870C0" w:rsidRPr="002133B4" w:rsidRDefault="002E46A6" w:rsidP="00021B89">
      <w:pPr>
        <w:pStyle w:val="Rubrik1"/>
        <w:rPr>
          <w:rFonts w:ascii="Calibri" w:hAnsi="Calibri"/>
          <w:sz w:val="22"/>
          <w:szCs w:val="22"/>
          <w:lang w:eastAsia="sv-SE"/>
        </w:rPr>
      </w:pPr>
      <w:r w:rsidRPr="002133B4">
        <w:rPr>
          <w:rFonts w:ascii="Calibri" w:hAnsi="Calibri"/>
          <w:sz w:val="22"/>
          <w:szCs w:val="22"/>
          <w:lang w:eastAsia="sv-SE"/>
        </w:rPr>
        <w:br w:type="page"/>
      </w:r>
      <w:bookmarkStart w:id="3" w:name="_Toc457142588"/>
      <w:r w:rsidR="00F41031" w:rsidRPr="002133B4">
        <w:rPr>
          <w:rFonts w:ascii="Calibri" w:hAnsi="Calibri"/>
          <w:sz w:val="22"/>
          <w:szCs w:val="22"/>
          <w:lang w:eastAsia="sv-SE"/>
        </w:rPr>
        <w:t xml:space="preserve">4 </w:t>
      </w:r>
      <w:r w:rsidR="000870C0" w:rsidRPr="002133B4">
        <w:rPr>
          <w:rFonts w:ascii="Calibri" w:hAnsi="Calibri"/>
          <w:sz w:val="22"/>
          <w:szCs w:val="22"/>
          <w:lang w:eastAsia="sv-SE"/>
        </w:rPr>
        <w:t>Kontroll och korrigerande åtgärder</w:t>
      </w:r>
      <w:bookmarkEnd w:id="3"/>
    </w:p>
    <w:p w14:paraId="6EF6A5B7" w14:textId="77777777" w:rsidR="00EC5DB5" w:rsidRPr="002133B4" w:rsidRDefault="00EC5DB5" w:rsidP="004A387D">
      <w:pPr>
        <w:autoSpaceDE w:val="0"/>
        <w:autoSpaceDN w:val="0"/>
        <w:adjustRightInd w:val="0"/>
        <w:rPr>
          <w:rFonts w:ascii="Calibri" w:hAnsi="Calibri" w:cs="Leelawadee"/>
          <w:b/>
          <w:bCs/>
          <w:sz w:val="22"/>
          <w:szCs w:val="22"/>
          <w:lang w:eastAsia="sv-SE"/>
        </w:rPr>
      </w:pPr>
    </w:p>
    <w:p w14:paraId="07404C9A" w14:textId="77777777" w:rsidR="000870C0" w:rsidRPr="002133B4" w:rsidRDefault="000870C0" w:rsidP="004A387D">
      <w:pPr>
        <w:autoSpaceDE w:val="0"/>
        <w:autoSpaceDN w:val="0"/>
        <w:adjustRightInd w:val="0"/>
        <w:rPr>
          <w:rFonts w:ascii="Calibri" w:hAnsi="Calibri" w:cs="Leelawadee"/>
          <w:b/>
          <w:sz w:val="22"/>
          <w:szCs w:val="22"/>
          <w:lang w:eastAsia="sv-SE"/>
        </w:rPr>
      </w:pPr>
      <w:r w:rsidRPr="002133B4">
        <w:rPr>
          <w:rFonts w:ascii="Calibri" w:hAnsi="Calibri" w:cs="Leelawadee"/>
          <w:b/>
          <w:sz w:val="22"/>
          <w:szCs w:val="22"/>
          <w:lang w:eastAsia="sv-SE"/>
        </w:rPr>
        <w:t>Metoder för</w:t>
      </w:r>
      <w:r w:rsidR="00B82D12" w:rsidRPr="002133B4">
        <w:rPr>
          <w:rFonts w:ascii="Calibri" w:hAnsi="Calibri" w:cs="Leelawadee"/>
          <w:b/>
          <w:sz w:val="22"/>
          <w:szCs w:val="22"/>
          <w:lang w:eastAsia="sv-SE"/>
        </w:rPr>
        <w:t xml:space="preserve"> övervakning</w:t>
      </w:r>
      <w:r w:rsidR="003D5846" w:rsidRPr="002133B4">
        <w:rPr>
          <w:rFonts w:ascii="Calibri" w:hAnsi="Calibri" w:cs="Leelawadee"/>
          <w:b/>
          <w:sz w:val="22"/>
          <w:szCs w:val="22"/>
          <w:lang w:eastAsia="sv-SE"/>
        </w:rPr>
        <w:t>, mätning</w:t>
      </w:r>
      <w:r w:rsidR="00B82D12" w:rsidRPr="002133B4">
        <w:rPr>
          <w:rFonts w:ascii="Calibri" w:hAnsi="Calibri" w:cs="Leelawadee"/>
          <w:b/>
          <w:sz w:val="22"/>
          <w:szCs w:val="22"/>
          <w:lang w:eastAsia="sv-SE"/>
        </w:rPr>
        <w:t xml:space="preserve"> och </w:t>
      </w:r>
      <w:r w:rsidR="003D5846" w:rsidRPr="002133B4">
        <w:rPr>
          <w:rFonts w:ascii="Calibri" w:hAnsi="Calibri" w:cs="Leelawadee"/>
          <w:b/>
          <w:sz w:val="22"/>
          <w:szCs w:val="22"/>
          <w:lang w:eastAsia="sv-SE"/>
        </w:rPr>
        <w:t>uppföljning</w:t>
      </w:r>
      <w:r w:rsidR="00B82D12" w:rsidRPr="002133B4">
        <w:rPr>
          <w:rFonts w:ascii="Calibri" w:hAnsi="Calibri" w:cs="Leelawadee"/>
          <w:b/>
          <w:sz w:val="22"/>
          <w:szCs w:val="22"/>
          <w:lang w:eastAsia="sv-SE"/>
        </w:rPr>
        <w:t xml:space="preserve"> </w:t>
      </w:r>
      <w:r w:rsidR="00205D33" w:rsidRPr="002133B4">
        <w:rPr>
          <w:rFonts w:ascii="Calibri" w:hAnsi="Calibri" w:cs="Leelawadee"/>
          <w:b/>
          <w:sz w:val="22"/>
          <w:szCs w:val="22"/>
          <w:lang w:eastAsia="sv-SE"/>
        </w:rPr>
        <w:t>sker genom</w:t>
      </w:r>
      <w:r w:rsidR="00B82D12" w:rsidRPr="002133B4">
        <w:rPr>
          <w:rFonts w:ascii="Calibri" w:hAnsi="Calibri" w:cs="Leelawadee"/>
          <w:b/>
          <w:sz w:val="22"/>
          <w:szCs w:val="22"/>
          <w:lang w:eastAsia="sv-SE"/>
        </w:rPr>
        <w:t>:</w:t>
      </w:r>
    </w:p>
    <w:p w14:paraId="48C771CF" w14:textId="77777777" w:rsidR="00205D33" w:rsidRPr="002133B4" w:rsidRDefault="00205D33" w:rsidP="004A387D">
      <w:pPr>
        <w:suppressAutoHyphens w:val="0"/>
        <w:autoSpaceDE w:val="0"/>
        <w:autoSpaceDN w:val="0"/>
        <w:adjustRightInd w:val="0"/>
        <w:rPr>
          <w:rFonts w:ascii="Calibri" w:hAnsi="Calibri" w:cs="Leelawadee"/>
          <w:sz w:val="22"/>
          <w:szCs w:val="22"/>
          <w:lang w:eastAsia="sv-SE"/>
        </w:rPr>
      </w:pPr>
    </w:p>
    <w:p w14:paraId="2665DF14" w14:textId="77777777" w:rsidR="000870C0" w:rsidRPr="002133B4" w:rsidRDefault="00205D33" w:rsidP="004A387D">
      <w:pPr>
        <w:numPr>
          <w:ilvl w:val="0"/>
          <w:numId w:val="34"/>
        </w:numPr>
        <w:tabs>
          <w:tab w:val="clear" w:pos="720"/>
        </w:tabs>
        <w:suppressAutoHyphens w:val="0"/>
        <w:autoSpaceDE w:val="0"/>
        <w:autoSpaceDN w:val="0"/>
        <w:adjustRightInd w:val="0"/>
        <w:rPr>
          <w:rFonts w:ascii="Calibri" w:hAnsi="Calibri" w:cs="Leelawadee"/>
          <w:sz w:val="22"/>
          <w:szCs w:val="22"/>
          <w:lang w:eastAsia="sv-SE"/>
        </w:rPr>
      </w:pPr>
      <w:r w:rsidRPr="002133B4">
        <w:rPr>
          <w:rFonts w:ascii="Calibri" w:hAnsi="Calibri" w:cs="Leelawadee"/>
          <w:sz w:val="22"/>
          <w:szCs w:val="22"/>
          <w:lang w:eastAsia="sv-SE"/>
        </w:rPr>
        <w:t>I</w:t>
      </w:r>
      <w:r w:rsidR="000870C0" w:rsidRPr="002133B4">
        <w:rPr>
          <w:rFonts w:ascii="Calibri" w:hAnsi="Calibri" w:cs="Leelawadee"/>
          <w:sz w:val="22"/>
          <w:szCs w:val="22"/>
          <w:lang w:eastAsia="sv-SE"/>
        </w:rPr>
        <w:t>dentifier</w:t>
      </w:r>
      <w:r w:rsidR="00EC5DB5" w:rsidRPr="002133B4">
        <w:rPr>
          <w:rFonts w:ascii="Calibri" w:hAnsi="Calibri" w:cs="Leelawadee"/>
          <w:sz w:val="22"/>
          <w:szCs w:val="22"/>
          <w:lang w:eastAsia="sv-SE"/>
        </w:rPr>
        <w:t>ing av</w:t>
      </w:r>
      <w:r w:rsidR="000870C0" w:rsidRPr="002133B4">
        <w:rPr>
          <w:rFonts w:ascii="Calibri" w:hAnsi="Calibri" w:cs="Leelawadee"/>
          <w:sz w:val="22"/>
          <w:szCs w:val="22"/>
          <w:lang w:eastAsia="sv-SE"/>
        </w:rPr>
        <w:t xml:space="preserve"> arbetsmiljöaspekter </w:t>
      </w:r>
      <w:r w:rsidRPr="002133B4">
        <w:rPr>
          <w:rFonts w:ascii="Calibri" w:hAnsi="Calibri" w:cs="Leelawadee"/>
          <w:sz w:val="22"/>
          <w:szCs w:val="22"/>
          <w:lang w:eastAsia="sv-SE"/>
        </w:rPr>
        <w:t>sker genom</w:t>
      </w:r>
      <w:r w:rsidR="000870C0" w:rsidRPr="002133B4">
        <w:rPr>
          <w:rFonts w:ascii="Calibri" w:hAnsi="Calibri" w:cs="Leelawadee"/>
          <w:sz w:val="22"/>
          <w:szCs w:val="22"/>
          <w:lang w:eastAsia="sv-SE"/>
        </w:rPr>
        <w:t xml:space="preserve"> </w:t>
      </w:r>
      <w:r w:rsidRPr="002133B4">
        <w:rPr>
          <w:rFonts w:ascii="Calibri" w:hAnsi="Calibri" w:cs="Leelawadee"/>
          <w:sz w:val="22"/>
          <w:szCs w:val="22"/>
          <w:lang w:eastAsia="sv-SE"/>
        </w:rPr>
        <w:t>projektets riskanalys</w:t>
      </w:r>
    </w:p>
    <w:p w14:paraId="2D2BC3AE" w14:textId="77777777" w:rsidR="00205D33" w:rsidRPr="002133B4" w:rsidRDefault="000870C0" w:rsidP="004A387D">
      <w:pPr>
        <w:numPr>
          <w:ilvl w:val="0"/>
          <w:numId w:val="34"/>
        </w:numPr>
        <w:tabs>
          <w:tab w:val="clear" w:pos="720"/>
        </w:tabs>
        <w:suppressAutoHyphens w:val="0"/>
        <w:autoSpaceDE w:val="0"/>
        <w:autoSpaceDN w:val="0"/>
        <w:adjustRightInd w:val="0"/>
        <w:rPr>
          <w:rFonts w:ascii="Calibri" w:hAnsi="Calibri" w:cs="Leelawadee"/>
          <w:sz w:val="22"/>
          <w:szCs w:val="22"/>
          <w:lang w:eastAsia="sv-SE"/>
        </w:rPr>
      </w:pPr>
      <w:r w:rsidRPr="002133B4">
        <w:rPr>
          <w:rFonts w:ascii="Calibri" w:hAnsi="Calibri" w:cs="Leelawadee"/>
          <w:sz w:val="22"/>
          <w:szCs w:val="22"/>
          <w:lang w:eastAsia="sv-SE"/>
        </w:rPr>
        <w:t xml:space="preserve">Övervakning och mätning </w:t>
      </w:r>
      <w:r w:rsidR="00205D33" w:rsidRPr="002133B4">
        <w:rPr>
          <w:rFonts w:ascii="Calibri" w:hAnsi="Calibri" w:cs="Leelawadee"/>
          <w:sz w:val="22"/>
          <w:szCs w:val="22"/>
          <w:lang w:eastAsia="sv-SE"/>
        </w:rPr>
        <w:t>sker i samband med projektets egenkontroller</w:t>
      </w:r>
    </w:p>
    <w:p w14:paraId="02FEB3A5" w14:textId="77777777" w:rsidR="000870C0" w:rsidRPr="002133B4" w:rsidRDefault="006674A0" w:rsidP="004A387D">
      <w:pPr>
        <w:numPr>
          <w:ilvl w:val="0"/>
          <w:numId w:val="34"/>
        </w:numPr>
        <w:tabs>
          <w:tab w:val="clear" w:pos="720"/>
        </w:tabs>
        <w:suppressAutoHyphens w:val="0"/>
        <w:autoSpaceDE w:val="0"/>
        <w:autoSpaceDN w:val="0"/>
        <w:adjustRightInd w:val="0"/>
        <w:rPr>
          <w:rFonts w:ascii="Calibri" w:hAnsi="Calibri" w:cs="Leelawadee"/>
          <w:sz w:val="22"/>
          <w:szCs w:val="22"/>
          <w:lang w:eastAsia="sv-SE"/>
        </w:rPr>
      </w:pPr>
      <w:r w:rsidRPr="002133B4">
        <w:rPr>
          <w:rFonts w:ascii="Calibri" w:hAnsi="Calibri" w:cs="Leelawadee"/>
          <w:sz w:val="22"/>
          <w:szCs w:val="22"/>
          <w:lang w:eastAsia="sv-SE"/>
        </w:rPr>
        <w:t>Uppföljning</w:t>
      </w:r>
      <w:r w:rsidR="00040F04" w:rsidRPr="002133B4">
        <w:rPr>
          <w:rFonts w:ascii="Calibri" w:hAnsi="Calibri" w:cs="Leelawadee"/>
          <w:sz w:val="22"/>
          <w:szCs w:val="22"/>
          <w:lang w:eastAsia="sv-SE"/>
        </w:rPr>
        <w:t xml:space="preserve"> sker vid projektets slutförande</w:t>
      </w:r>
    </w:p>
    <w:p w14:paraId="003E74B9" w14:textId="77777777" w:rsidR="000870C0" w:rsidRPr="002133B4" w:rsidRDefault="000870C0" w:rsidP="004A387D">
      <w:pPr>
        <w:autoSpaceDE w:val="0"/>
        <w:autoSpaceDN w:val="0"/>
        <w:adjustRightInd w:val="0"/>
        <w:rPr>
          <w:rFonts w:ascii="Calibri" w:hAnsi="Calibri" w:cs="Leelawadee"/>
          <w:sz w:val="22"/>
          <w:szCs w:val="22"/>
          <w:lang w:eastAsia="sv-SE"/>
        </w:rPr>
      </w:pPr>
      <w:r w:rsidRPr="002133B4">
        <w:rPr>
          <w:rFonts w:ascii="Calibri" w:hAnsi="Calibri" w:cs="Leelawadee"/>
          <w:sz w:val="22"/>
          <w:szCs w:val="22"/>
          <w:lang w:eastAsia="sv-SE"/>
        </w:rPr>
        <w:t> </w:t>
      </w:r>
    </w:p>
    <w:p w14:paraId="77107E06" w14:textId="77777777" w:rsidR="00227D02" w:rsidRPr="002133B4" w:rsidRDefault="00227D02" w:rsidP="004A387D">
      <w:pPr>
        <w:autoSpaceDE w:val="0"/>
        <w:autoSpaceDN w:val="0"/>
        <w:adjustRightInd w:val="0"/>
        <w:rPr>
          <w:rFonts w:ascii="Calibri" w:hAnsi="Calibri" w:cs="Leelawadee"/>
          <w:sz w:val="22"/>
          <w:szCs w:val="22"/>
          <w:lang w:eastAsia="sv-SE"/>
        </w:rPr>
      </w:pPr>
    </w:p>
    <w:p w14:paraId="4EBFB272" w14:textId="77777777" w:rsidR="000870C0" w:rsidRPr="002133B4" w:rsidRDefault="00F41031" w:rsidP="00021B89">
      <w:pPr>
        <w:pStyle w:val="Rubrik1"/>
        <w:rPr>
          <w:rFonts w:ascii="Calibri" w:hAnsi="Calibri"/>
          <w:sz w:val="22"/>
          <w:szCs w:val="22"/>
          <w:lang w:eastAsia="sv-SE"/>
        </w:rPr>
      </w:pPr>
      <w:bookmarkStart w:id="4" w:name="_Toc457142589"/>
      <w:r w:rsidRPr="002133B4">
        <w:rPr>
          <w:rFonts w:ascii="Calibri" w:hAnsi="Calibri"/>
          <w:sz w:val="22"/>
          <w:szCs w:val="22"/>
          <w:lang w:eastAsia="sv-SE"/>
        </w:rPr>
        <w:t xml:space="preserve">5 </w:t>
      </w:r>
      <w:r w:rsidR="000870C0" w:rsidRPr="002133B4">
        <w:rPr>
          <w:rFonts w:ascii="Calibri" w:hAnsi="Calibri"/>
          <w:sz w:val="22"/>
          <w:szCs w:val="22"/>
          <w:lang w:eastAsia="sv-SE"/>
        </w:rPr>
        <w:t>Avvikelser, korrigerande och förebyggande åtgärder</w:t>
      </w:r>
      <w:bookmarkEnd w:id="4"/>
    </w:p>
    <w:p w14:paraId="0FD01F1E" w14:textId="77777777" w:rsidR="00820427" w:rsidRPr="002133B4" w:rsidRDefault="000870C0" w:rsidP="004A387D">
      <w:pPr>
        <w:autoSpaceDE w:val="0"/>
        <w:autoSpaceDN w:val="0"/>
        <w:adjustRightInd w:val="0"/>
        <w:rPr>
          <w:rFonts w:ascii="Calibri" w:hAnsi="Calibri" w:cs="Leelawadee"/>
          <w:sz w:val="22"/>
          <w:szCs w:val="22"/>
          <w:lang w:eastAsia="sv-SE"/>
        </w:rPr>
      </w:pPr>
      <w:r w:rsidRPr="002133B4">
        <w:rPr>
          <w:rFonts w:ascii="Calibri" w:hAnsi="Calibri" w:cs="Leelawadee"/>
          <w:sz w:val="22"/>
          <w:szCs w:val="22"/>
          <w:lang w:eastAsia="sv-SE"/>
        </w:rPr>
        <w:t>Under projektets gång ansvarar</w:t>
      </w:r>
      <w:r w:rsidR="00C4241F" w:rsidRPr="002133B4">
        <w:rPr>
          <w:rFonts w:ascii="Calibri" w:hAnsi="Calibri" w:cs="Leelawadee"/>
          <w:sz w:val="22"/>
          <w:szCs w:val="22"/>
          <w:lang w:eastAsia="sv-SE"/>
        </w:rPr>
        <w:t xml:space="preserve"> </w:t>
      </w:r>
      <w:r w:rsidRPr="002133B4">
        <w:rPr>
          <w:rFonts w:ascii="Calibri" w:hAnsi="Calibri" w:cs="Leelawadee"/>
          <w:sz w:val="22"/>
          <w:szCs w:val="22"/>
          <w:lang w:eastAsia="sv-SE"/>
        </w:rPr>
        <w:t xml:space="preserve">platschefen för att avvikelser och störningar </w:t>
      </w:r>
      <w:r w:rsidR="00040F04" w:rsidRPr="002133B4">
        <w:rPr>
          <w:rFonts w:ascii="Calibri" w:hAnsi="Calibri" w:cs="Leelawadee"/>
          <w:sz w:val="22"/>
          <w:szCs w:val="22"/>
          <w:lang w:eastAsia="sv-SE"/>
        </w:rPr>
        <w:t xml:space="preserve">behandlas och sedan </w:t>
      </w:r>
      <w:r w:rsidRPr="002133B4">
        <w:rPr>
          <w:rFonts w:ascii="Calibri" w:hAnsi="Calibri" w:cs="Leelawadee"/>
          <w:sz w:val="22"/>
          <w:szCs w:val="22"/>
          <w:lang w:eastAsia="sv-SE"/>
        </w:rPr>
        <w:t xml:space="preserve">dokumenteras </w:t>
      </w:r>
      <w:r w:rsidR="00471CB9" w:rsidRPr="002133B4">
        <w:rPr>
          <w:rFonts w:ascii="Calibri" w:hAnsi="Calibri" w:cs="Leelawadee"/>
          <w:sz w:val="22"/>
          <w:szCs w:val="22"/>
          <w:lang w:eastAsia="sv-SE"/>
        </w:rPr>
        <w:t>för</w:t>
      </w:r>
      <w:r w:rsidR="00EC5DB5" w:rsidRPr="002133B4">
        <w:rPr>
          <w:rFonts w:ascii="Calibri" w:hAnsi="Calibri" w:cs="Leelawadee"/>
          <w:sz w:val="22"/>
          <w:szCs w:val="22"/>
          <w:lang w:eastAsia="sv-SE"/>
        </w:rPr>
        <w:t xml:space="preserve"> </w:t>
      </w:r>
      <w:r w:rsidR="006674A0" w:rsidRPr="002133B4">
        <w:rPr>
          <w:rFonts w:ascii="Calibri" w:hAnsi="Calibri" w:cs="Leelawadee"/>
          <w:sz w:val="22"/>
          <w:szCs w:val="22"/>
          <w:lang w:eastAsia="sv-SE"/>
        </w:rPr>
        <w:t>uppföljning</w:t>
      </w:r>
      <w:r w:rsidRPr="002133B4">
        <w:rPr>
          <w:rFonts w:ascii="Calibri" w:hAnsi="Calibri" w:cs="Leelawadee"/>
          <w:sz w:val="22"/>
          <w:szCs w:val="22"/>
          <w:lang w:eastAsia="sv-SE"/>
        </w:rPr>
        <w:t xml:space="preserve">. Platschefen vidtar nödvändiga korrigerande åtgärder, kontrollerar att de utförs och </w:t>
      </w:r>
      <w:r w:rsidR="00040F04" w:rsidRPr="002133B4">
        <w:rPr>
          <w:rFonts w:ascii="Calibri" w:hAnsi="Calibri" w:cs="Leelawadee"/>
          <w:sz w:val="22"/>
          <w:szCs w:val="22"/>
          <w:lang w:eastAsia="sv-SE"/>
        </w:rPr>
        <w:t xml:space="preserve">är tillfredsställande samt </w:t>
      </w:r>
      <w:r w:rsidRPr="002133B4">
        <w:rPr>
          <w:rFonts w:ascii="Calibri" w:hAnsi="Calibri" w:cs="Leelawadee"/>
          <w:sz w:val="22"/>
          <w:szCs w:val="22"/>
          <w:lang w:eastAsia="sv-SE"/>
        </w:rPr>
        <w:t>vid behov avrapportera</w:t>
      </w:r>
      <w:r w:rsidR="00471CB9" w:rsidRPr="002133B4">
        <w:rPr>
          <w:rFonts w:ascii="Calibri" w:hAnsi="Calibri" w:cs="Leelawadee"/>
          <w:sz w:val="22"/>
          <w:szCs w:val="22"/>
          <w:lang w:eastAsia="sv-SE"/>
        </w:rPr>
        <w:t>r</w:t>
      </w:r>
      <w:r w:rsidRPr="002133B4">
        <w:rPr>
          <w:rFonts w:ascii="Calibri" w:hAnsi="Calibri" w:cs="Leelawadee"/>
          <w:sz w:val="22"/>
          <w:szCs w:val="22"/>
          <w:lang w:eastAsia="sv-SE"/>
        </w:rPr>
        <w:t xml:space="preserve"> till arbetsmiljöansvarig. </w:t>
      </w:r>
    </w:p>
    <w:p w14:paraId="3E466989" w14:textId="77777777" w:rsidR="001548BD" w:rsidRPr="002133B4" w:rsidRDefault="001548BD" w:rsidP="004A387D">
      <w:pPr>
        <w:autoSpaceDE w:val="0"/>
        <w:autoSpaceDN w:val="0"/>
        <w:adjustRightInd w:val="0"/>
        <w:rPr>
          <w:rFonts w:ascii="Calibri" w:hAnsi="Calibri" w:cs="Leelawadee"/>
          <w:sz w:val="22"/>
          <w:szCs w:val="22"/>
          <w:lang w:eastAsia="sv-SE"/>
        </w:rPr>
      </w:pPr>
    </w:p>
    <w:p w14:paraId="2E4B89FB" w14:textId="77777777" w:rsidR="001548BD" w:rsidRPr="002133B4" w:rsidRDefault="001548BD" w:rsidP="004A387D">
      <w:pPr>
        <w:autoSpaceDE w:val="0"/>
        <w:autoSpaceDN w:val="0"/>
        <w:adjustRightInd w:val="0"/>
        <w:rPr>
          <w:rFonts w:ascii="Calibri" w:hAnsi="Calibri" w:cs="Leelawadee"/>
          <w:sz w:val="22"/>
          <w:szCs w:val="22"/>
          <w:lang w:eastAsia="sv-SE"/>
        </w:rPr>
      </w:pPr>
      <w:r w:rsidRPr="002133B4">
        <w:rPr>
          <w:rFonts w:ascii="Calibri" w:hAnsi="Calibri" w:cs="Leelawadee"/>
          <w:sz w:val="22"/>
          <w:szCs w:val="22"/>
          <w:lang w:eastAsia="sv-SE"/>
        </w:rPr>
        <w:t>Inlämnandet av avvikelser sker genom blankett</w:t>
      </w:r>
      <w:r w:rsidR="005F115B" w:rsidRPr="002133B4">
        <w:rPr>
          <w:rFonts w:ascii="Calibri" w:hAnsi="Calibri" w:cs="Leelawadee"/>
          <w:sz w:val="22"/>
          <w:szCs w:val="22"/>
          <w:lang w:eastAsia="sv-SE"/>
        </w:rPr>
        <w:t>, se flik 16 Avvikelserapport</w:t>
      </w:r>
      <w:r w:rsidRPr="002133B4">
        <w:rPr>
          <w:rFonts w:ascii="Calibri" w:hAnsi="Calibri" w:cs="Leelawadee"/>
          <w:sz w:val="22"/>
          <w:szCs w:val="22"/>
          <w:lang w:eastAsia="sv-SE"/>
        </w:rPr>
        <w:t>.</w:t>
      </w:r>
    </w:p>
    <w:p w14:paraId="22F93A87" w14:textId="77777777" w:rsidR="00040F04" w:rsidRPr="002133B4" w:rsidRDefault="00040F04" w:rsidP="004A387D">
      <w:pPr>
        <w:autoSpaceDE w:val="0"/>
        <w:autoSpaceDN w:val="0"/>
        <w:adjustRightInd w:val="0"/>
        <w:rPr>
          <w:rFonts w:ascii="Calibri" w:hAnsi="Calibri" w:cs="Leelawadee"/>
          <w:sz w:val="22"/>
          <w:szCs w:val="22"/>
          <w:lang w:eastAsia="sv-SE"/>
        </w:rPr>
      </w:pPr>
    </w:p>
    <w:p w14:paraId="4E470670" w14:textId="77777777" w:rsidR="00A70849" w:rsidRPr="002133B4" w:rsidRDefault="003B6146" w:rsidP="00777E50">
      <w:pPr>
        <w:rPr>
          <w:rFonts w:ascii="Calibri" w:hAnsi="Calibri"/>
          <w:b/>
          <w:sz w:val="22"/>
          <w:szCs w:val="22"/>
          <w:lang w:eastAsia="sv-SE"/>
        </w:rPr>
      </w:pPr>
      <w:r w:rsidRPr="002133B4">
        <w:rPr>
          <w:rFonts w:ascii="Calibri" w:hAnsi="Calibri"/>
          <w:b/>
          <w:sz w:val="22"/>
          <w:szCs w:val="22"/>
          <w:lang w:eastAsia="sv-SE"/>
        </w:rPr>
        <w:t>Blankett som ska användas</w:t>
      </w:r>
    </w:p>
    <w:p w14:paraId="15CED5C6" w14:textId="77777777" w:rsidR="00A70849" w:rsidRPr="002133B4" w:rsidRDefault="00A70849" w:rsidP="004A387D">
      <w:pPr>
        <w:autoSpaceDE w:val="0"/>
        <w:autoSpaceDN w:val="0"/>
        <w:adjustRightInd w:val="0"/>
        <w:rPr>
          <w:rFonts w:ascii="Calibri" w:hAnsi="Calibri" w:cs="Leelawadee"/>
          <w:sz w:val="22"/>
          <w:szCs w:val="22"/>
          <w:lang w:eastAsia="sv-SE"/>
        </w:rPr>
      </w:pPr>
    </w:p>
    <w:p w14:paraId="3AEBD3AA" w14:textId="77777777" w:rsidR="000870C0" w:rsidRPr="00C37AC4" w:rsidRDefault="006674A0" w:rsidP="00C37AC4">
      <w:pPr>
        <w:pStyle w:val="Liststycke"/>
        <w:numPr>
          <w:ilvl w:val="0"/>
          <w:numId w:val="43"/>
        </w:numPr>
        <w:autoSpaceDE w:val="0"/>
        <w:autoSpaceDN w:val="0"/>
        <w:adjustRightInd w:val="0"/>
        <w:rPr>
          <w:rFonts w:ascii="Calibri" w:hAnsi="Calibri" w:cs="Leelawadee"/>
          <w:sz w:val="22"/>
          <w:szCs w:val="22"/>
          <w:lang w:eastAsia="sv-SE"/>
        </w:rPr>
      </w:pPr>
      <w:r w:rsidRPr="00C37AC4">
        <w:rPr>
          <w:rFonts w:ascii="Calibri" w:hAnsi="Calibri" w:cs="Leelawadee"/>
          <w:sz w:val="22"/>
          <w:szCs w:val="22"/>
          <w:lang w:eastAsia="sv-SE"/>
        </w:rPr>
        <w:t>Uppföljning</w:t>
      </w:r>
      <w:r w:rsidR="00040F04" w:rsidRPr="00C37AC4">
        <w:rPr>
          <w:rFonts w:ascii="Calibri" w:hAnsi="Calibri" w:cs="Leelawadee"/>
          <w:sz w:val="22"/>
          <w:szCs w:val="22"/>
          <w:lang w:eastAsia="sv-SE"/>
        </w:rPr>
        <w:t xml:space="preserve"> </w:t>
      </w:r>
      <w:r w:rsidRPr="00C37AC4">
        <w:rPr>
          <w:rFonts w:ascii="Calibri" w:hAnsi="Calibri" w:cs="Leelawadee"/>
          <w:sz w:val="22"/>
          <w:szCs w:val="22"/>
          <w:lang w:eastAsia="sv-SE"/>
        </w:rPr>
        <w:t>a</w:t>
      </w:r>
      <w:r w:rsidR="00040F04" w:rsidRPr="00C37AC4">
        <w:rPr>
          <w:rFonts w:ascii="Calibri" w:hAnsi="Calibri" w:cs="Leelawadee"/>
          <w:sz w:val="22"/>
          <w:szCs w:val="22"/>
          <w:lang w:eastAsia="sv-SE"/>
        </w:rPr>
        <w:t>rbetsmiljö</w:t>
      </w:r>
    </w:p>
    <w:p w14:paraId="0423E638" w14:textId="77777777" w:rsidR="00875D53" w:rsidRPr="00C37AC4" w:rsidRDefault="00875D53" w:rsidP="00C37AC4">
      <w:pPr>
        <w:pStyle w:val="Liststycke"/>
        <w:numPr>
          <w:ilvl w:val="0"/>
          <w:numId w:val="43"/>
        </w:numPr>
        <w:autoSpaceDE w:val="0"/>
        <w:autoSpaceDN w:val="0"/>
        <w:adjustRightInd w:val="0"/>
        <w:rPr>
          <w:rFonts w:ascii="Calibri" w:hAnsi="Calibri" w:cs="Leelawadee"/>
          <w:sz w:val="22"/>
          <w:szCs w:val="22"/>
          <w:lang w:eastAsia="sv-SE"/>
        </w:rPr>
      </w:pPr>
      <w:r w:rsidRPr="00C37AC4">
        <w:rPr>
          <w:rFonts w:ascii="Calibri" w:hAnsi="Calibri" w:cs="Leelawadee"/>
          <w:sz w:val="22"/>
          <w:szCs w:val="22"/>
          <w:lang w:eastAsia="sv-SE"/>
        </w:rPr>
        <w:t xml:space="preserve">Erfarenheter från projektets arbetsmiljöarbete sammanfattas vid </w:t>
      </w:r>
      <w:r w:rsidR="00D00D28" w:rsidRPr="00C37AC4">
        <w:rPr>
          <w:rFonts w:ascii="Calibri" w:hAnsi="Calibri" w:cs="Leelawadee"/>
          <w:sz w:val="22"/>
          <w:szCs w:val="22"/>
          <w:lang w:eastAsia="sv-SE"/>
        </w:rPr>
        <w:t>bygg</w:t>
      </w:r>
      <w:r w:rsidRPr="00C37AC4">
        <w:rPr>
          <w:rFonts w:ascii="Calibri" w:hAnsi="Calibri" w:cs="Leelawadee"/>
          <w:sz w:val="22"/>
          <w:szCs w:val="22"/>
          <w:lang w:eastAsia="sv-SE"/>
        </w:rPr>
        <w:t>projektets byggmöten</w:t>
      </w:r>
    </w:p>
    <w:p w14:paraId="7043B46E" w14:textId="77777777" w:rsidR="000870C0" w:rsidRPr="00C37AC4" w:rsidRDefault="006674A0" w:rsidP="00C37AC4">
      <w:pPr>
        <w:pStyle w:val="Liststycke"/>
        <w:numPr>
          <w:ilvl w:val="0"/>
          <w:numId w:val="43"/>
        </w:numPr>
        <w:autoSpaceDE w:val="0"/>
        <w:autoSpaceDN w:val="0"/>
        <w:adjustRightInd w:val="0"/>
        <w:rPr>
          <w:rFonts w:ascii="Calibri" w:hAnsi="Calibri" w:cs="Leelawadee"/>
          <w:sz w:val="22"/>
          <w:szCs w:val="22"/>
          <w:lang w:eastAsia="sv-SE"/>
        </w:rPr>
      </w:pPr>
      <w:r w:rsidRPr="00C37AC4">
        <w:rPr>
          <w:rFonts w:ascii="Calibri" w:hAnsi="Calibri" w:cs="Leelawadee"/>
          <w:sz w:val="22"/>
          <w:szCs w:val="22"/>
          <w:lang w:eastAsia="sv-SE"/>
        </w:rPr>
        <w:t>Uppföljning</w:t>
      </w:r>
      <w:r w:rsidR="00040F04" w:rsidRPr="00C37AC4">
        <w:rPr>
          <w:rFonts w:ascii="Calibri" w:hAnsi="Calibri" w:cs="Leelawadee"/>
          <w:sz w:val="22"/>
          <w:szCs w:val="22"/>
          <w:lang w:eastAsia="sv-SE"/>
        </w:rPr>
        <w:t xml:space="preserve"> </w:t>
      </w:r>
      <w:r w:rsidRPr="00C37AC4">
        <w:rPr>
          <w:rFonts w:ascii="Calibri" w:hAnsi="Calibri" w:cs="Leelawadee"/>
          <w:sz w:val="22"/>
          <w:szCs w:val="22"/>
          <w:lang w:eastAsia="sv-SE"/>
        </w:rPr>
        <w:t>a</w:t>
      </w:r>
      <w:r w:rsidR="00040F04" w:rsidRPr="00C37AC4">
        <w:rPr>
          <w:rFonts w:ascii="Calibri" w:hAnsi="Calibri" w:cs="Leelawadee"/>
          <w:sz w:val="22"/>
          <w:szCs w:val="22"/>
          <w:lang w:eastAsia="sv-SE"/>
        </w:rPr>
        <w:t xml:space="preserve">rbetsmiljö och byggmötesprotokoll </w:t>
      </w:r>
      <w:r w:rsidR="000870C0" w:rsidRPr="00C37AC4">
        <w:rPr>
          <w:rFonts w:ascii="Calibri" w:hAnsi="Calibri" w:cs="Leelawadee"/>
          <w:sz w:val="22"/>
          <w:szCs w:val="22"/>
          <w:lang w:eastAsia="sv-SE"/>
        </w:rPr>
        <w:t>delges arbetsmiljöansvarig.</w:t>
      </w:r>
    </w:p>
    <w:p w14:paraId="706DC1BD" w14:textId="77777777" w:rsidR="000870C0" w:rsidRPr="002133B4" w:rsidRDefault="000870C0" w:rsidP="004A387D">
      <w:pPr>
        <w:autoSpaceDE w:val="0"/>
        <w:autoSpaceDN w:val="0"/>
        <w:adjustRightInd w:val="0"/>
        <w:rPr>
          <w:rFonts w:ascii="Calibri" w:hAnsi="Calibri" w:cs="Leelawadee"/>
          <w:sz w:val="22"/>
          <w:szCs w:val="22"/>
          <w:lang w:eastAsia="sv-SE"/>
        </w:rPr>
      </w:pPr>
      <w:r w:rsidRPr="002133B4">
        <w:rPr>
          <w:rFonts w:ascii="Calibri" w:hAnsi="Calibri" w:cs="Leelawadee"/>
          <w:sz w:val="22"/>
          <w:szCs w:val="22"/>
          <w:lang w:eastAsia="sv-SE"/>
        </w:rPr>
        <w:t> </w:t>
      </w:r>
    </w:p>
    <w:p w14:paraId="3DAE7183" w14:textId="77777777" w:rsidR="000870C0" w:rsidRPr="002133B4" w:rsidRDefault="00F41031" w:rsidP="00B95963">
      <w:pPr>
        <w:pStyle w:val="Rubrik1"/>
        <w:rPr>
          <w:rFonts w:ascii="Calibri" w:hAnsi="Calibri"/>
          <w:sz w:val="22"/>
          <w:szCs w:val="22"/>
          <w:lang w:eastAsia="sv-SE"/>
        </w:rPr>
      </w:pPr>
      <w:bookmarkStart w:id="5" w:name="_Toc457142590"/>
      <w:r w:rsidRPr="002133B4">
        <w:rPr>
          <w:rFonts w:ascii="Calibri" w:hAnsi="Calibri"/>
          <w:sz w:val="22"/>
          <w:szCs w:val="22"/>
          <w:lang w:eastAsia="sv-SE"/>
        </w:rPr>
        <w:t xml:space="preserve">6 </w:t>
      </w:r>
      <w:r w:rsidR="000870C0" w:rsidRPr="002133B4">
        <w:rPr>
          <w:rFonts w:ascii="Calibri" w:hAnsi="Calibri"/>
          <w:sz w:val="22"/>
          <w:szCs w:val="22"/>
          <w:lang w:eastAsia="sv-SE"/>
        </w:rPr>
        <w:t>Redovisande dokument</w:t>
      </w:r>
      <w:bookmarkEnd w:id="5"/>
    </w:p>
    <w:p w14:paraId="4D5383DC" w14:textId="77777777" w:rsidR="000870C0" w:rsidRPr="002133B4" w:rsidRDefault="000870C0" w:rsidP="00B95963">
      <w:pPr>
        <w:rPr>
          <w:rFonts w:ascii="Calibri" w:hAnsi="Calibri"/>
          <w:sz w:val="22"/>
          <w:szCs w:val="22"/>
          <w:lang w:eastAsia="sv-SE"/>
        </w:rPr>
      </w:pPr>
      <w:r w:rsidRPr="002133B4">
        <w:rPr>
          <w:rFonts w:ascii="Calibri" w:hAnsi="Calibri"/>
          <w:sz w:val="22"/>
          <w:szCs w:val="22"/>
          <w:lang w:eastAsia="sv-SE"/>
        </w:rPr>
        <w:t>Arbetsmiljöredovisande dokument</w:t>
      </w:r>
      <w:r w:rsidR="00040F04" w:rsidRPr="002133B4">
        <w:rPr>
          <w:rFonts w:ascii="Calibri" w:hAnsi="Calibri"/>
          <w:sz w:val="22"/>
          <w:szCs w:val="22"/>
          <w:lang w:eastAsia="sv-SE"/>
        </w:rPr>
        <w:t xml:space="preserve"> som används vid våra </w:t>
      </w:r>
      <w:r w:rsidR="006674A0" w:rsidRPr="002133B4">
        <w:rPr>
          <w:rFonts w:ascii="Calibri" w:hAnsi="Calibri"/>
          <w:sz w:val="22"/>
          <w:szCs w:val="22"/>
          <w:lang w:eastAsia="sv-SE"/>
        </w:rPr>
        <w:t>bygg</w:t>
      </w:r>
      <w:r w:rsidR="00040F04" w:rsidRPr="002133B4">
        <w:rPr>
          <w:rFonts w:ascii="Calibri" w:hAnsi="Calibri"/>
          <w:sz w:val="22"/>
          <w:szCs w:val="22"/>
          <w:lang w:eastAsia="sv-SE"/>
        </w:rPr>
        <w:t>projekt</w:t>
      </w:r>
    </w:p>
    <w:p w14:paraId="17F66145" w14:textId="77777777" w:rsidR="000870C0" w:rsidRPr="002133B4" w:rsidRDefault="000870C0" w:rsidP="004A387D">
      <w:pPr>
        <w:autoSpaceDE w:val="0"/>
        <w:autoSpaceDN w:val="0"/>
        <w:adjustRightInd w:val="0"/>
        <w:rPr>
          <w:rFonts w:ascii="Calibri" w:hAnsi="Calibri" w:cs="Leelawadee"/>
          <w:sz w:val="22"/>
          <w:szCs w:val="22"/>
          <w:lang w:eastAsia="sv-SE"/>
        </w:rPr>
      </w:pPr>
    </w:p>
    <w:p w14:paraId="61FE5F71" w14:textId="77777777" w:rsidR="000870C0" w:rsidRPr="002133B4" w:rsidRDefault="000870C0" w:rsidP="004A387D">
      <w:pPr>
        <w:numPr>
          <w:ilvl w:val="0"/>
          <w:numId w:val="36"/>
        </w:numPr>
        <w:tabs>
          <w:tab w:val="clear" w:pos="720"/>
        </w:tabs>
        <w:suppressAutoHyphens w:val="0"/>
        <w:autoSpaceDE w:val="0"/>
        <w:autoSpaceDN w:val="0"/>
        <w:adjustRightInd w:val="0"/>
        <w:rPr>
          <w:rFonts w:ascii="Calibri" w:hAnsi="Calibri" w:cs="Leelawadee"/>
          <w:sz w:val="22"/>
          <w:szCs w:val="22"/>
          <w:lang w:eastAsia="sv-SE"/>
        </w:rPr>
      </w:pPr>
      <w:r w:rsidRPr="002133B4">
        <w:rPr>
          <w:rFonts w:ascii="Calibri" w:hAnsi="Calibri" w:cs="Leelawadee"/>
          <w:sz w:val="22"/>
          <w:szCs w:val="22"/>
          <w:lang w:eastAsia="sv-SE"/>
        </w:rPr>
        <w:t>Arbetsmiljöplan</w:t>
      </w:r>
    </w:p>
    <w:p w14:paraId="76A067E9" w14:textId="77777777" w:rsidR="00D00D28" w:rsidRPr="002133B4" w:rsidRDefault="002E46A6" w:rsidP="004A387D">
      <w:pPr>
        <w:numPr>
          <w:ilvl w:val="0"/>
          <w:numId w:val="36"/>
        </w:numPr>
        <w:tabs>
          <w:tab w:val="clear" w:pos="720"/>
        </w:tabs>
        <w:suppressAutoHyphens w:val="0"/>
        <w:autoSpaceDE w:val="0"/>
        <w:autoSpaceDN w:val="0"/>
        <w:adjustRightInd w:val="0"/>
        <w:rPr>
          <w:rFonts w:ascii="Calibri" w:hAnsi="Calibri" w:cs="Leelawadee"/>
          <w:sz w:val="22"/>
          <w:szCs w:val="22"/>
          <w:lang w:eastAsia="sv-SE"/>
        </w:rPr>
      </w:pPr>
      <w:r w:rsidRPr="002133B4">
        <w:rPr>
          <w:rFonts w:ascii="Calibri" w:hAnsi="Calibri" w:cs="Leelawadee"/>
          <w:sz w:val="22"/>
          <w:szCs w:val="22"/>
          <w:lang w:eastAsia="sv-SE"/>
        </w:rPr>
        <w:t>R</w:t>
      </w:r>
      <w:r w:rsidR="00D00D28" w:rsidRPr="002133B4">
        <w:rPr>
          <w:rFonts w:ascii="Calibri" w:hAnsi="Calibri" w:cs="Leelawadee"/>
          <w:sz w:val="22"/>
          <w:szCs w:val="22"/>
          <w:lang w:eastAsia="sv-SE"/>
        </w:rPr>
        <w:t>iskanalys</w:t>
      </w:r>
      <w:r w:rsidRPr="002133B4">
        <w:rPr>
          <w:rFonts w:ascii="Calibri" w:hAnsi="Calibri" w:cs="Leelawadee"/>
          <w:sz w:val="22"/>
          <w:szCs w:val="22"/>
          <w:lang w:eastAsia="sv-SE"/>
        </w:rPr>
        <w:t>/Riskbedömning</w:t>
      </w:r>
    </w:p>
    <w:p w14:paraId="02BF4B23" w14:textId="77777777" w:rsidR="000870C0" w:rsidRPr="002133B4" w:rsidRDefault="000870C0" w:rsidP="004A387D">
      <w:pPr>
        <w:numPr>
          <w:ilvl w:val="0"/>
          <w:numId w:val="36"/>
        </w:numPr>
        <w:tabs>
          <w:tab w:val="clear" w:pos="720"/>
        </w:tabs>
        <w:suppressAutoHyphens w:val="0"/>
        <w:autoSpaceDE w:val="0"/>
        <w:autoSpaceDN w:val="0"/>
        <w:adjustRightInd w:val="0"/>
        <w:rPr>
          <w:rFonts w:ascii="Calibri" w:hAnsi="Calibri" w:cs="Leelawadee"/>
          <w:sz w:val="22"/>
          <w:szCs w:val="22"/>
          <w:lang w:eastAsia="sv-SE"/>
        </w:rPr>
      </w:pPr>
      <w:r w:rsidRPr="002133B4">
        <w:rPr>
          <w:rFonts w:ascii="Calibri" w:hAnsi="Calibri" w:cs="Leelawadee"/>
          <w:sz w:val="22"/>
          <w:szCs w:val="22"/>
          <w:lang w:eastAsia="sv-SE"/>
        </w:rPr>
        <w:t>Skyddsrond</w:t>
      </w:r>
    </w:p>
    <w:p w14:paraId="7FB229FE" w14:textId="77777777" w:rsidR="00040F04" w:rsidRPr="002133B4" w:rsidRDefault="000870C0" w:rsidP="004A387D">
      <w:pPr>
        <w:numPr>
          <w:ilvl w:val="0"/>
          <w:numId w:val="36"/>
        </w:numPr>
        <w:tabs>
          <w:tab w:val="clear" w:pos="720"/>
        </w:tabs>
        <w:suppressAutoHyphens w:val="0"/>
        <w:autoSpaceDE w:val="0"/>
        <w:autoSpaceDN w:val="0"/>
        <w:adjustRightInd w:val="0"/>
        <w:rPr>
          <w:rFonts w:ascii="Calibri" w:hAnsi="Calibri" w:cs="Leelawadee"/>
          <w:sz w:val="22"/>
          <w:szCs w:val="22"/>
          <w:lang w:eastAsia="sv-SE"/>
        </w:rPr>
      </w:pPr>
      <w:r w:rsidRPr="002133B4">
        <w:rPr>
          <w:rFonts w:ascii="Calibri" w:hAnsi="Calibri" w:cs="Leelawadee"/>
          <w:sz w:val="22"/>
          <w:szCs w:val="22"/>
          <w:lang w:eastAsia="sv-SE"/>
        </w:rPr>
        <w:t>Egenkontroll "</w:t>
      </w:r>
      <w:r w:rsidR="006674A0" w:rsidRPr="002133B4">
        <w:rPr>
          <w:rFonts w:ascii="Calibri" w:hAnsi="Calibri" w:cs="Leelawadee"/>
          <w:sz w:val="22"/>
          <w:szCs w:val="22"/>
          <w:lang w:eastAsia="sv-SE"/>
        </w:rPr>
        <w:t>Uppföljning a</w:t>
      </w:r>
      <w:r w:rsidRPr="002133B4">
        <w:rPr>
          <w:rFonts w:ascii="Calibri" w:hAnsi="Calibri" w:cs="Leelawadee"/>
          <w:sz w:val="22"/>
          <w:szCs w:val="22"/>
          <w:lang w:eastAsia="sv-SE"/>
        </w:rPr>
        <w:t>rbetsmiljö"</w:t>
      </w:r>
    </w:p>
    <w:p w14:paraId="710202E3" w14:textId="77777777" w:rsidR="000870C0" w:rsidRPr="002133B4" w:rsidRDefault="00040F04" w:rsidP="004A387D">
      <w:pPr>
        <w:numPr>
          <w:ilvl w:val="0"/>
          <w:numId w:val="36"/>
        </w:numPr>
        <w:tabs>
          <w:tab w:val="clear" w:pos="720"/>
        </w:tabs>
        <w:suppressAutoHyphens w:val="0"/>
        <w:autoSpaceDE w:val="0"/>
        <w:autoSpaceDN w:val="0"/>
        <w:adjustRightInd w:val="0"/>
        <w:rPr>
          <w:rFonts w:ascii="Calibri" w:hAnsi="Calibri" w:cs="Leelawadee"/>
          <w:sz w:val="22"/>
          <w:szCs w:val="22"/>
          <w:lang w:eastAsia="sv-SE"/>
        </w:rPr>
      </w:pPr>
      <w:r w:rsidRPr="002133B4">
        <w:rPr>
          <w:rFonts w:ascii="Calibri" w:hAnsi="Calibri" w:cs="Leelawadee"/>
          <w:sz w:val="22"/>
          <w:szCs w:val="22"/>
          <w:lang w:eastAsia="sv-SE"/>
        </w:rPr>
        <w:t>Byggmötesprotokoll</w:t>
      </w:r>
      <w:r w:rsidR="000870C0" w:rsidRPr="002133B4">
        <w:rPr>
          <w:rFonts w:ascii="Calibri" w:hAnsi="Calibri" w:cs="Leelawadee"/>
          <w:sz w:val="22"/>
          <w:szCs w:val="22"/>
          <w:lang w:eastAsia="sv-SE"/>
        </w:rPr>
        <w:tab/>
      </w:r>
      <w:r w:rsidR="000870C0" w:rsidRPr="002133B4">
        <w:rPr>
          <w:rFonts w:ascii="Calibri" w:hAnsi="Calibri" w:cs="Leelawadee"/>
          <w:sz w:val="22"/>
          <w:szCs w:val="22"/>
          <w:lang w:eastAsia="sv-SE"/>
        </w:rPr>
        <w:tab/>
      </w:r>
      <w:r w:rsidR="000870C0" w:rsidRPr="002133B4">
        <w:rPr>
          <w:rFonts w:ascii="Calibri" w:hAnsi="Calibri" w:cs="Leelawadee"/>
          <w:sz w:val="22"/>
          <w:szCs w:val="22"/>
          <w:lang w:eastAsia="sv-SE"/>
        </w:rPr>
        <w:tab/>
      </w:r>
      <w:r w:rsidR="000870C0" w:rsidRPr="002133B4">
        <w:rPr>
          <w:rFonts w:ascii="Calibri" w:hAnsi="Calibri" w:cs="Leelawadee"/>
          <w:sz w:val="22"/>
          <w:szCs w:val="22"/>
          <w:lang w:eastAsia="sv-SE"/>
        </w:rPr>
        <w:tab/>
        <w:t> </w:t>
      </w:r>
    </w:p>
    <w:p w14:paraId="7535BAEB" w14:textId="77777777" w:rsidR="00820427" w:rsidRPr="002133B4" w:rsidRDefault="00820427" w:rsidP="004A387D">
      <w:pPr>
        <w:autoSpaceDE w:val="0"/>
        <w:autoSpaceDN w:val="0"/>
        <w:adjustRightInd w:val="0"/>
        <w:rPr>
          <w:rFonts w:ascii="Calibri" w:hAnsi="Calibri" w:cs="Leelawadee"/>
          <w:sz w:val="22"/>
          <w:szCs w:val="22"/>
          <w:lang w:eastAsia="sv-SE"/>
        </w:rPr>
      </w:pPr>
    </w:p>
    <w:p w14:paraId="2950BE56" w14:textId="77777777" w:rsidR="000870C0" w:rsidRPr="002133B4" w:rsidRDefault="006674A0" w:rsidP="00B95963">
      <w:pPr>
        <w:rPr>
          <w:rFonts w:ascii="Calibri" w:hAnsi="Calibri"/>
          <w:sz w:val="22"/>
          <w:szCs w:val="22"/>
          <w:lang w:eastAsia="sv-SE"/>
        </w:rPr>
      </w:pPr>
      <w:r w:rsidRPr="002133B4">
        <w:rPr>
          <w:rFonts w:ascii="Calibri" w:hAnsi="Calibri"/>
          <w:sz w:val="22"/>
          <w:szCs w:val="22"/>
          <w:lang w:eastAsia="sv-SE"/>
        </w:rPr>
        <w:t>Projektansvarig</w:t>
      </w:r>
      <w:r w:rsidR="00040F04" w:rsidRPr="002133B4">
        <w:rPr>
          <w:rFonts w:ascii="Calibri" w:hAnsi="Calibri"/>
          <w:sz w:val="22"/>
          <w:szCs w:val="22"/>
          <w:lang w:eastAsia="sv-SE"/>
        </w:rPr>
        <w:t xml:space="preserve"> ansvarar för arkivering av dokument</w:t>
      </w:r>
      <w:r w:rsidR="000870C0" w:rsidRPr="002133B4">
        <w:rPr>
          <w:rFonts w:ascii="Calibri" w:hAnsi="Calibri"/>
          <w:sz w:val="22"/>
          <w:szCs w:val="22"/>
          <w:lang w:eastAsia="sv-SE"/>
        </w:rPr>
        <w:t>.</w:t>
      </w:r>
    </w:p>
    <w:p w14:paraId="19A2B18D" w14:textId="77777777" w:rsidR="002A432D" w:rsidRPr="002133B4" w:rsidRDefault="000870C0" w:rsidP="00E859D3">
      <w:pPr>
        <w:autoSpaceDE w:val="0"/>
        <w:autoSpaceDN w:val="0"/>
        <w:adjustRightInd w:val="0"/>
        <w:rPr>
          <w:rFonts w:ascii="Calibri" w:hAnsi="Calibri" w:cs="Leelawadee"/>
          <w:b/>
          <w:bCs/>
          <w:sz w:val="22"/>
          <w:szCs w:val="22"/>
          <w:lang w:eastAsia="sv-SE"/>
        </w:rPr>
      </w:pPr>
      <w:r w:rsidRPr="002133B4">
        <w:rPr>
          <w:rFonts w:ascii="Calibri" w:hAnsi="Calibri" w:cs="Leelawadee"/>
          <w:sz w:val="22"/>
          <w:szCs w:val="22"/>
          <w:lang w:eastAsia="sv-SE"/>
        </w:rPr>
        <w:t> </w:t>
      </w:r>
    </w:p>
    <w:p w14:paraId="11822C91" w14:textId="77777777" w:rsidR="000870C0" w:rsidRPr="002133B4" w:rsidRDefault="00F41031" w:rsidP="00021B89">
      <w:pPr>
        <w:pStyle w:val="Rubrik1"/>
        <w:rPr>
          <w:rFonts w:ascii="Calibri" w:hAnsi="Calibri"/>
          <w:sz w:val="22"/>
          <w:szCs w:val="22"/>
          <w:lang w:eastAsia="sv-SE"/>
        </w:rPr>
      </w:pPr>
      <w:bookmarkStart w:id="6" w:name="_Toc457142591"/>
      <w:r w:rsidRPr="002133B4">
        <w:rPr>
          <w:rFonts w:ascii="Calibri" w:hAnsi="Calibri"/>
          <w:sz w:val="22"/>
          <w:szCs w:val="22"/>
          <w:lang w:eastAsia="sv-SE"/>
        </w:rPr>
        <w:t>7 Arbetsmiljör</w:t>
      </w:r>
      <w:r w:rsidR="000870C0" w:rsidRPr="002133B4">
        <w:rPr>
          <w:rFonts w:ascii="Calibri" w:hAnsi="Calibri"/>
          <w:sz w:val="22"/>
          <w:szCs w:val="22"/>
          <w:lang w:eastAsia="sv-SE"/>
        </w:rPr>
        <w:t>evision</w:t>
      </w:r>
      <w:bookmarkEnd w:id="6"/>
    </w:p>
    <w:p w14:paraId="41512390" w14:textId="77777777" w:rsidR="009364DB" w:rsidRPr="002133B4" w:rsidRDefault="002A432D" w:rsidP="004A387D">
      <w:pPr>
        <w:autoSpaceDE w:val="0"/>
        <w:autoSpaceDN w:val="0"/>
        <w:adjustRightInd w:val="0"/>
        <w:rPr>
          <w:rFonts w:ascii="Calibri" w:hAnsi="Calibri" w:cs="Leelawadee"/>
          <w:sz w:val="22"/>
          <w:szCs w:val="22"/>
          <w:lang w:eastAsia="sv-SE"/>
        </w:rPr>
      </w:pPr>
      <w:r w:rsidRPr="002133B4">
        <w:rPr>
          <w:rFonts w:ascii="Calibri" w:hAnsi="Calibri" w:cs="Leelawadee"/>
          <w:sz w:val="22"/>
          <w:szCs w:val="22"/>
          <w:lang w:eastAsia="sv-SE"/>
        </w:rPr>
        <w:t>A</w:t>
      </w:r>
      <w:r w:rsidR="000870C0" w:rsidRPr="002133B4">
        <w:rPr>
          <w:rFonts w:ascii="Calibri" w:hAnsi="Calibri" w:cs="Leelawadee"/>
          <w:sz w:val="22"/>
          <w:szCs w:val="22"/>
          <w:lang w:eastAsia="sv-SE"/>
        </w:rPr>
        <w:t>rbetsmiljörevisioner</w:t>
      </w:r>
      <w:r w:rsidR="004D0DB2" w:rsidRPr="002133B4">
        <w:rPr>
          <w:rFonts w:ascii="Calibri" w:hAnsi="Calibri" w:cs="Leelawadee"/>
          <w:sz w:val="22"/>
          <w:szCs w:val="22"/>
          <w:lang w:eastAsia="sv-SE"/>
        </w:rPr>
        <w:t xml:space="preserve"> </w:t>
      </w:r>
      <w:r w:rsidR="00F41031" w:rsidRPr="002133B4">
        <w:rPr>
          <w:rFonts w:ascii="Calibri" w:hAnsi="Calibri" w:cs="Leelawadee"/>
          <w:sz w:val="22"/>
          <w:szCs w:val="22"/>
          <w:lang w:eastAsia="sv-SE"/>
        </w:rPr>
        <w:t>i det aktuella projektet</w:t>
      </w:r>
      <w:r w:rsidR="000870C0" w:rsidRPr="002133B4">
        <w:rPr>
          <w:rFonts w:ascii="Calibri" w:hAnsi="Calibri" w:cs="Leelawadee"/>
          <w:sz w:val="22"/>
          <w:szCs w:val="22"/>
          <w:lang w:eastAsia="sv-SE"/>
        </w:rPr>
        <w:t xml:space="preserve"> utförs enligt</w:t>
      </w:r>
      <w:r w:rsidR="00EC5DB5" w:rsidRPr="002133B4">
        <w:rPr>
          <w:rFonts w:ascii="Calibri" w:hAnsi="Calibri" w:cs="Leelawadee"/>
          <w:sz w:val="22"/>
          <w:szCs w:val="22"/>
          <w:lang w:eastAsia="sv-SE"/>
        </w:rPr>
        <w:t xml:space="preserve"> </w:t>
      </w:r>
      <w:r w:rsidR="000870C0" w:rsidRPr="002133B4">
        <w:rPr>
          <w:rFonts w:ascii="Calibri" w:hAnsi="Calibri" w:cs="Leelawadee"/>
          <w:sz w:val="22"/>
          <w:szCs w:val="22"/>
          <w:lang w:eastAsia="sv-SE"/>
        </w:rPr>
        <w:t>revisionsprogram</w:t>
      </w:r>
      <w:r w:rsidR="00D00D28" w:rsidRPr="002133B4">
        <w:rPr>
          <w:rFonts w:ascii="Calibri" w:hAnsi="Calibri" w:cs="Leelawadee"/>
          <w:sz w:val="22"/>
          <w:szCs w:val="22"/>
          <w:lang w:eastAsia="sv-SE"/>
        </w:rPr>
        <w:t xml:space="preserve"> (</w:t>
      </w:r>
      <w:proofErr w:type="gramStart"/>
      <w:r w:rsidR="00D00D28" w:rsidRPr="002133B4">
        <w:rPr>
          <w:rFonts w:ascii="Calibri" w:hAnsi="Calibri" w:cs="Leelawadee"/>
          <w:sz w:val="22"/>
          <w:szCs w:val="22"/>
          <w:lang w:eastAsia="sv-SE"/>
        </w:rPr>
        <w:t>i fall</w:t>
      </w:r>
      <w:proofErr w:type="gramEnd"/>
      <w:r w:rsidR="00D00D28" w:rsidRPr="002133B4">
        <w:rPr>
          <w:rFonts w:ascii="Calibri" w:hAnsi="Calibri" w:cs="Leelawadee"/>
          <w:sz w:val="22"/>
          <w:szCs w:val="22"/>
          <w:lang w:eastAsia="sv-SE"/>
        </w:rPr>
        <w:t xml:space="preserve"> det krävs)</w:t>
      </w:r>
      <w:r w:rsidR="000870C0" w:rsidRPr="002133B4">
        <w:rPr>
          <w:rFonts w:ascii="Calibri" w:hAnsi="Calibri" w:cs="Leelawadee"/>
          <w:sz w:val="22"/>
          <w:szCs w:val="22"/>
          <w:lang w:eastAsia="sv-SE"/>
        </w:rPr>
        <w:t>.</w:t>
      </w:r>
      <w:r w:rsidR="00040F04" w:rsidRPr="002133B4">
        <w:rPr>
          <w:rFonts w:ascii="Calibri" w:hAnsi="Calibri" w:cs="Leelawadee"/>
          <w:sz w:val="22"/>
          <w:szCs w:val="22"/>
          <w:lang w:eastAsia="sv-SE"/>
        </w:rPr>
        <w:t xml:space="preserve"> </w:t>
      </w:r>
    </w:p>
    <w:p w14:paraId="60CE297F" w14:textId="77777777" w:rsidR="00F41031" w:rsidRPr="002133B4" w:rsidRDefault="00F41031" w:rsidP="004A387D">
      <w:pPr>
        <w:autoSpaceDE w:val="0"/>
        <w:autoSpaceDN w:val="0"/>
        <w:adjustRightInd w:val="0"/>
        <w:rPr>
          <w:rFonts w:ascii="Calibri" w:hAnsi="Calibri" w:cs="Leelawadee"/>
          <w:b/>
          <w:bCs/>
          <w:sz w:val="22"/>
          <w:szCs w:val="22"/>
          <w:lang w:eastAsia="sv-SE"/>
        </w:rPr>
      </w:pPr>
    </w:p>
    <w:p w14:paraId="601AD356" w14:textId="77777777" w:rsidR="000870C0" w:rsidRPr="002133B4" w:rsidRDefault="00F41031" w:rsidP="00021B89">
      <w:pPr>
        <w:pStyle w:val="Rubrik1"/>
        <w:rPr>
          <w:rFonts w:ascii="Calibri" w:hAnsi="Calibri"/>
          <w:sz w:val="22"/>
          <w:szCs w:val="22"/>
          <w:lang w:eastAsia="sv-SE"/>
        </w:rPr>
      </w:pPr>
      <w:r w:rsidRPr="002133B4">
        <w:rPr>
          <w:rFonts w:ascii="Calibri" w:hAnsi="Calibri"/>
          <w:sz w:val="22"/>
          <w:szCs w:val="22"/>
          <w:lang w:eastAsia="sv-SE"/>
        </w:rPr>
        <w:br w:type="page"/>
      </w:r>
      <w:bookmarkStart w:id="7" w:name="_Toc457142592"/>
      <w:r w:rsidRPr="002133B4">
        <w:rPr>
          <w:rFonts w:ascii="Calibri" w:hAnsi="Calibri"/>
          <w:sz w:val="22"/>
          <w:szCs w:val="22"/>
          <w:lang w:eastAsia="sv-SE"/>
        </w:rPr>
        <w:t xml:space="preserve">8 </w:t>
      </w:r>
      <w:r w:rsidR="00A56A8A" w:rsidRPr="002133B4">
        <w:rPr>
          <w:rFonts w:ascii="Calibri" w:hAnsi="Calibri"/>
          <w:sz w:val="22"/>
          <w:szCs w:val="22"/>
          <w:lang w:eastAsia="sv-SE"/>
        </w:rPr>
        <w:t>Byggmöte</w:t>
      </w:r>
      <w:bookmarkEnd w:id="7"/>
    </w:p>
    <w:p w14:paraId="79A9991E" w14:textId="77777777" w:rsidR="000870C0" w:rsidRPr="002133B4" w:rsidRDefault="004D0DB2" w:rsidP="00706399">
      <w:pPr>
        <w:rPr>
          <w:rFonts w:ascii="Calibri" w:hAnsi="Calibri"/>
          <w:sz w:val="22"/>
          <w:szCs w:val="22"/>
          <w:lang w:eastAsia="sv-SE"/>
        </w:rPr>
      </w:pPr>
      <w:r w:rsidRPr="002133B4">
        <w:rPr>
          <w:rFonts w:ascii="Calibri" w:hAnsi="Calibri"/>
          <w:sz w:val="22"/>
          <w:szCs w:val="22"/>
          <w:lang w:eastAsia="sv-SE"/>
        </w:rPr>
        <w:t>På våra byggmöten hanterar och redovisar vi våra arbetsmiljöfrågor.</w:t>
      </w:r>
      <w:r w:rsidR="000870C0" w:rsidRPr="002133B4">
        <w:rPr>
          <w:rFonts w:ascii="Calibri" w:hAnsi="Calibri"/>
          <w:sz w:val="22"/>
          <w:szCs w:val="22"/>
          <w:lang w:eastAsia="sv-SE"/>
        </w:rPr>
        <w:t> </w:t>
      </w:r>
    </w:p>
    <w:p w14:paraId="7A641FF0" w14:textId="77777777" w:rsidR="000870C0" w:rsidRPr="002133B4" w:rsidRDefault="000870C0" w:rsidP="004A387D">
      <w:pPr>
        <w:autoSpaceDE w:val="0"/>
        <w:autoSpaceDN w:val="0"/>
        <w:adjustRightInd w:val="0"/>
        <w:rPr>
          <w:rFonts w:ascii="Calibri" w:hAnsi="Calibri" w:cs="Leelawadee"/>
          <w:sz w:val="22"/>
          <w:szCs w:val="22"/>
          <w:lang w:eastAsia="sv-SE"/>
        </w:rPr>
      </w:pPr>
    </w:p>
    <w:p w14:paraId="6E2A3524" w14:textId="77777777" w:rsidR="000870C0" w:rsidRPr="002133B4" w:rsidRDefault="000870C0" w:rsidP="00706399">
      <w:pPr>
        <w:rPr>
          <w:rFonts w:ascii="Calibri" w:hAnsi="Calibri"/>
          <w:b/>
          <w:sz w:val="22"/>
          <w:szCs w:val="22"/>
          <w:lang w:eastAsia="sv-SE"/>
        </w:rPr>
      </w:pPr>
      <w:r w:rsidRPr="002133B4">
        <w:rPr>
          <w:rFonts w:ascii="Calibri" w:hAnsi="Calibri"/>
          <w:b/>
          <w:sz w:val="22"/>
          <w:szCs w:val="22"/>
          <w:lang w:eastAsia="sv-SE"/>
        </w:rPr>
        <w:t>Underlag</w:t>
      </w:r>
      <w:r w:rsidR="009364DB" w:rsidRPr="002133B4">
        <w:rPr>
          <w:rFonts w:ascii="Calibri" w:hAnsi="Calibri"/>
          <w:b/>
          <w:sz w:val="22"/>
          <w:szCs w:val="22"/>
          <w:lang w:eastAsia="sv-SE"/>
        </w:rPr>
        <w:t xml:space="preserve"> till våra byggmöten</w:t>
      </w:r>
    </w:p>
    <w:p w14:paraId="6445A920" w14:textId="77777777" w:rsidR="009364DB" w:rsidRPr="002133B4" w:rsidRDefault="009364DB" w:rsidP="004A387D">
      <w:pPr>
        <w:autoSpaceDE w:val="0"/>
        <w:autoSpaceDN w:val="0"/>
        <w:adjustRightInd w:val="0"/>
        <w:rPr>
          <w:rFonts w:ascii="Calibri" w:hAnsi="Calibri" w:cs="Leelawadee"/>
          <w:sz w:val="22"/>
          <w:szCs w:val="22"/>
          <w:lang w:eastAsia="sv-SE"/>
        </w:rPr>
      </w:pPr>
    </w:p>
    <w:p w14:paraId="5F7624FD" w14:textId="77777777" w:rsidR="000870C0" w:rsidRPr="002133B4" w:rsidRDefault="006674A0" w:rsidP="004A387D">
      <w:pPr>
        <w:numPr>
          <w:ilvl w:val="0"/>
          <w:numId w:val="37"/>
        </w:numPr>
        <w:tabs>
          <w:tab w:val="clear" w:pos="720"/>
        </w:tabs>
        <w:suppressAutoHyphens w:val="0"/>
        <w:autoSpaceDE w:val="0"/>
        <w:autoSpaceDN w:val="0"/>
        <w:adjustRightInd w:val="0"/>
        <w:rPr>
          <w:rFonts w:ascii="Calibri" w:hAnsi="Calibri" w:cs="Leelawadee"/>
          <w:sz w:val="22"/>
          <w:szCs w:val="22"/>
          <w:lang w:eastAsia="sv-SE"/>
        </w:rPr>
      </w:pPr>
      <w:r w:rsidRPr="002133B4">
        <w:rPr>
          <w:rFonts w:ascii="Calibri" w:hAnsi="Calibri" w:cs="Leelawadee"/>
          <w:sz w:val="22"/>
          <w:szCs w:val="22"/>
          <w:lang w:eastAsia="sv-SE"/>
        </w:rPr>
        <w:t xml:space="preserve">Uppföljning av </w:t>
      </w:r>
      <w:r w:rsidR="00D00D28" w:rsidRPr="002133B4">
        <w:rPr>
          <w:rFonts w:ascii="Calibri" w:hAnsi="Calibri" w:cs="Leelawadee"/>
          <w:sz w:val="22"/>
          <w:szCs w:val="22"/>
          <w:lang w:eastAsia="sv-SE"/>
        </w:rPr>
        <w:t>bygg</w:t>
      </w:r>
      <w:r w:rsidRPr="002133B4">
        <w:rPr>
          <w:rFonts w:ascii="Calibri" w:hAnsi="Calibri" w:cs="Leelawadee"/>
          <w:sz w:val="22"/>
          <w:szCs w:val="22"/>
          <w:lang w:eastAsia="sv-SE"/>
        </w:rPr>
        <w:t>projekt</w:t>
      </w:r>
    </w:p>
    <w:p w14:paraId="5275DB1F" w14:textId="77777777" w:rsidR="000870C0" w:rsidRPr="002133B4" w:rsidRDefault="000870C0" w:rsidP="004A387D">
      <w:pPr>
        <w:numPr>
          <w:ilvl w:val="0"/>
          <w:numId w:val="37"/>
        </w:numPr>
        <w:tabs>
          <w:tab w:val="clear" w:pos="720"/>
        </w:tabs>
        <w:suppressAutoHyphens w:val="0"/>
        <w:autoSpaceDE w:val="0"/>
        <w:autoSpaceDN w:val="0"/>
        <w:adjustRightInd w:val="0"/>
        <w:rPr>
          <w:rFonts w:ascii="Calibri" w:hAnsi="Calibri" w:cs="Leelawadee"/>
          <w:sz w:val="22"/>
          <w:szCs w:val="22"/>
          <w:lang w:eastAsia="sv-SE"/>
        </w:rPr>
      </w:pPr>
      <w:r w:rsidRPr="002133B4">
        <w:rPr>
          <w:rFonts w:ascii="Calibri" w:hAnsi="Calibri" w:cs="Leelawadee"/>
          <w:sz w:val="22"/>
          <w:szCs w:val="22"/>
          <w:lang w:eastAsia="sv-SE"/>
        </w:rPr>
        <w:t>Förebyggande av fel och korrigerande åtgärder</w:t>
      </w:r>
    </w:p>
    <w:p w14:paraId="0E640C9B" w14:textId="77777777" w:rsidR="000870C0" w:rsidRPr="002133B4" w:rsidRDefault="000870C0" w:rsidP="004A387D">
      <w:pPr>
        <w:numPr>
          <w:ilvl w:val="0"/>
          <w:numId w:val="37"/>
        </w:numPr>
        <w:tabs>
          <w:tab w:val="clear" w:pos="720"/>
        </w:tabs>
        <w:suppressAutoHyphens w:val="0"/>
        <w:autoSpaceDE w:val="0"/>
        <w:autoSpaceDN w:val="0"/>
        <w:adjustRightInd w:val="0"/>
        <w:rPr>
          <w:rFonts w:ascii="Calibri" w:hAnsi="Calibri" w:cs="Leelawadee"/>
          <w:sz w:val="22"/>
          <w:szCs w:val="22"/>
          <w:lang w:eastAsia="sv-SE"/>
        </w:rPr>
      </w:pPr>
      <w:r w:rsidRPr="002133B4">
        <w:rPr>
          <w:rFonts w:ascii="Calibri" w:hAnsi="Calibri" w:cs="Leelawadee"/>
          <w:sz w:val="22"/>
          <w:szCs w:val="22"/>
          <w:lang w:eastAsia="sv-SE"/>
        </w:rPr>
        <w:t>Resultat av tidigare beslutade åtgärder</w:t>
      </w:r>
    </w:p>
    <w:p w14:paraId="2F444FB4" w14:textId="77777777" w:rsidR="000870C0" w:rsidRPr="002133B4" w:rsidRDefault="000870C0" w:rsidP="004A387D">
      <w:pPr>
        <w:numPr>
          <w:ilvl w:val="0"/>
          <w:numId w:val="37"/>
        </w:numPr>
        <w:tabs>
          <w:tab w:val="clear" w:pos="720"/>
        </w:tabs>
        <w:suppressAutoHyphens w:val="0"/>
        <w:autoSpaceDE w:val="0"/>
        <w:autoSpaceDN w:val="0"/>
        <w:adjustRightInd w:val="0"/>
        <w:rPr>
          <w:rFonts w:ascii="Calibri" w:hAnsi="Calibri" w:cs="Leelawadee"/>
          <w:sz w:val="22"/>
          <w:szCs w:val="22"/>
          <w:lang w:eastAsia="sv-SE"/>
        </w:rPr>
      </w:pPr>
      <w:r w:rsidRPr="002133B4">
        <w:rPr>
          <w:rFonts w:ascii="Calibri" w:hAnsi="Calibri" w:cs="Leelawadee"/>
          <w:sz w:val="22"/>
          <w:szCs w:val="22"/>
          <w:lang w:eastAsia="sv-SE"/>
        </w:rPr>
        <w:t>Inkomna förbättringsförslag</w:t>
      </w:r>
    </w:p>
    <w:p w14:paraId="6AB28B79" w14:textId="77777777" w:rsidR="00F41031" w:rsidRPr="002133B4" w:rsidRDefault="00F41031" w:rsidP="004A387D">
      <w:pPr>
        <w:numPr>
          <w:ilvl w:val="0"/>
          <w:numId w:val="37"/>
        </w:numPr>
        <w:tabs>
          <w:tab w:val="clear" w:pos="720"/>
        </w:tabs>
        <w:suppressAutoHyphens w:val="0"/>
        <w:autoSpaceDE w:val="0"/>
        <w:autoSpaceDN w:val="0"/>
        <w:adjustRightInd w:val="0"/>
        <w:rPr>
          <w:rFonts w:ascii="Calibri" w:hAnsi="Calibri" w:cs="Leelawadee"/>
          <w:sz w:val="22"/>
          <w:szCs w:val="22"/>
          <w:lang w:eastAsia="sv-SE"/>
        </w:rPr>
      </w:pPr>
      <w:r w:rsidRPr="002133B4">
        <w:rPr>
          <w:rFonts w:ascii="Calibri" w:hAnsi="Calibri" w:cs="Leelawadee"/>
          <w:sz w:val="22"/>
          <w:szCs w:val="22"/>
          <w:lang w:eastAsia="sv-SE"/>
        </w:rPr>
        <w:t>Skyddsrond</w:t>
      </w:r>
    </w:p>
    <w:p w14:paraId="5E9D8E0D" w14:textId="77777777" w:rsidR="000870C0" w:rsidRPr="002133B4" w:rsidRDefault="000870C0" w:rsidP="004A387D">
      <w:pPr>
        <w:autoSpaceDE w:val="0"/>
        <w:autoSpaceDN w:val="0"/>
        <w:adjustRightInd w:val="0"/>
        <w:rPr>
          <w:rFonts w:ascii="Calibri" w:hAnsi="Calibri" w:cs="Leelawadee"/>
          <w:b/>
          <w:bCs/>
          <w:sz w:val="22"/>
          <w:szCs w:val="22"/>
          <w:lang w:eastAsia="sv-SE"/>
        </w:rPr>
      </w:pPr>
    </w:p>
    <w:p w14:paraId="3206E0F3" w14:textId="702AF4D6" w:rsidR="004D0DB2" w:rsidRPr="002133B4" w:rsidRDefault="00F41031" w:rsidP="00AA24B2">
      <w:pPr>
        <w:pStyle w:val="Rubrik1"/>
        <w:rPr>
          <w:rFonts w:ascii="Calibri" w:hAnsi="Calibri" w:cs="Leelawadee"/>
          <w:bCs/>
          <w:sz w:val="22"/>
          <w:szCs w:val="22"/>
          <w:lang w:eastAsia="sv-SE"/>
        </w:rPr>
      </w:pPr>
      <w:bookmarkStart w:id="8" w:name="_Toc457142593"/>
      <w:r w:rsidRPr="002133B4">
        <w:rPr>
          <w:rFonts w:ascii="Calibri" w:hAnsi="Calibri"/>
          <w:sz w:val="22"/>
          <w:szCs w:val="22"/>
          <w:lang w:eastAsia="sv-SE"/>
        </w:rPr>
        <w:t xml:space="preserve">9 </w:t>
      </w:r>
      <w:r w:rsidR="000870C0" w:rsidRPr="002133B4">
        <w:rPr>
          <w:rFonts w:ascii="Calibri" w:hAnsi="Calibri"/>
          <w:sz w:val="22"/>
          <w:szCs w:val="22"/>
          <w:lang w:eastAsia="sv-SE"/>
        </w:rPr>
        <w:t>Riskbedömning/Handlingsplan</w:t>
      </w:r>
      <w:bookmarkEnd w:id="8"/>
      <w:r w:rsidR="000870C0" w:rsidRPr="002133B4">
        <w:rPr>
          <w:rFonts w:ascii="Calibri" w:hAnsi="Calibri"/>
          <w:sz w:val="22"/>
          <w:szCs w:val="22"/>
          <w:lang w:eastAsia="sv-SE"/>
        </w:rPr>
        <w:br/>
      </w:r>
      <w:r w:rsidR="004D0DB2" w:rsidRPr="002133B4">
        <w:rPr>
          <w:rFonts w:ascii="Calibri" w:hAnsi="Calibri" w:cs="Leelawadee"/>
          <w:bCs/>
          <w:sz w:val="22"/>
          <w:szCs w:val="22"/>
          <w:lang w:eastAsia="sv-SE"/>
        </w:rPr>
        <w:t>Vi utför riskbedömningar på vår byggarbetsplats och tar vid behov fram handlingsplaner.</w:t>
      </w:r>
    </w:p>
    <w:p w14:paraId="4CF085B2" w14:textId="77777777" w:rsidR="00BE5902" w:rsidRPr="002133B4" w:rsidRDefault="00432DB8" w:rsidP="004A387D">
      <w:pPr>
        <w:autoSpaceDE w:val="0"/>
        <w:autoSpaceDN w:val="0"/>
        <w:adjustRightInd w:val="0"/>
        <w:rPr>
          <w:rFonts w:ascii="Calibri" w:hAnsi="Calibri" w:cs="Leelawadee"/>
          <w:color w:val="000000"/>
          <w:sz w:val="22"/>
          <w:szCs w:val="22"/>
          <w:lang w:eastAsia="sv-SE"/>
        </w:rPr>
      </w:pPr>
      <w:r w:rsidRPr="002133B4">
        <w:rPr>
          <w:rFonts w:ascii="Calibri" w:hAnsi="Calibri" w:cs="Leelawadee"/>
          <w:bCs/>
          <w:sz w:val="22"/>
          <w:szCs w:val="22"/>
          <w:lang w:eastAsia="sv-SE"/>
        </w:rPr>
        <w:t xml:space="preserve">Projektets </w:t>
      </w:r>
      <w:r w:rsidR="00D411C8" w:rsidRPr="002133B4">
        <w:rPr>
          <w:rFonts w:ascii="Calibri" w:hAnsi="Calibri" w:cs="Leelawadee"/>
          <w:bCs/>
          <w:sz w:val="22"/>
          <w:szCs w:val="22"/>
          <w:lang w:eastAsia="sv-SE"/>
        </w:rPr>
        <w:t>riskanalys</w:t>
      </w:r>
      <w:r w:rsidR="00FD266E" w:rsidRPr="002133B4">
        <w:rPr>
          <w:rFonts w:ascii="Calibri" w:hAnsi="Calibri" w:cs="Leelawadee"/>
          <w:bCs/>
          <w:sz w:val="22"/>
          <w:szCs w:val="22"/>
          <w:lang w:eastAsia="sv-SE"/>
        </w:rPr>
        <w:t>, samt genomgång av lagar och föreskrifter</w:t>
      </w:r>
      <w:r w:rsidR="00D411C8" w:rsidRPr="002133B4">
        <w:rPr>
          <w:rFonts w:ascii="Calibri" w:hAnsi="Calibri" w:cs="Leelawadee"/>
          <w:bCs/>
          <w:sz w:val="22"/>
          <w:szCs w:val="22"/>
          <w:lang w:eastAsia="sv-SE"/>
        </w:rPr>
        <w:t xml:space="preserve"> </w:t>
      </w:r>
      <w:r w:rsidRPr="002133B4">
        <w:rPr>
          <w:rFonts w:ascii="Calibri" w:hAnsi="Calibri" w:cs="Leelawadee"/>
          <w:bCs/>
          <w:sz w:val="22"/>
          <w:szCs w:val="22"/>
          <w:lang w:eastAsia="sv-SE"/>
        </w:rPr>
        <w:t>finns som</w:t>
      </w:r>
      <w:r w:rsidR="00D411C8" w:rsidRPr="002133B4">
        <w:rPr>
          <w:rFonts w:ascii="Calibri" w:hAnsi="Calibri" w:cs="Leelawadee"/>
          <w:bCs/>
          <w:sz w:val="22"/>
          <w:szCs w:val="22"/>
          <w:lang w:eastAsia="sv-SE"/>
        </w:rPr>
        <w:t xml:space="preserve"> </w:t>
      </w:r>
      <w:r w:rsidR="004D0DB2" w:rsidRPr="002133B4">
        <w:rPr>
          <w:rFonts w:ascii="Calibri" w:hAnsi="Calibri" w:cs="Leelawadee"/>
          <w:bCs/>
          <w:sz w:val="22"/>
          <w:szCs w:val="22"/>
          <w:lang w:eastAsia="sv-SE"/>
        </w:rPr>
        <w:t>bilag</w:t>
      </w:r>
      <w:r w:rsidRPr="002133B4">
        <w:rPr>
          <w:rFonts w:ascii="Calibri" w:hAnsi="Calibri" w:cs="Leelawadee"/>
          <w:bCs/>
          <w:sz w:val="22"/>
          <w:szCs w:val="22"/>
          <w:lang w:eastAsia="sv-SE"/>
        </w:rPr>
        <w:t xml:space="preserve">a, ”Bilaga </w:t>
      </w:r>
      <w:r w:rsidR="00DB04CE" w:rsidRPr="002133B4">
        <w:rPr>
          <w:rFonts w:ascii="Calibri" w:hAnsi="Calibri" w:cs="Leelawadee"/>
          <w:bCs/>
          <w:sz w:val="22"/>
          <w:szCs w:val="22"/>
          <w:lang w:eastAsia="sv-SE"/>
        </w:rPr>
        <w:t>arbetsmiljölagar</w:t>
      </w:r>
      <w:r w:rsidRPr="002133B4">
        <w:rPr>
          <w:rFonts w:ascii="Calibri" w:hAnsi="Calibri" w:cs="Leelawadee"/>
          <w:bCs/>
          <w:sz w:val="22"/>
          <w:szCs w:val="22"/>
          <w:lang w:eastAsia="sv-SE"/>
        </w:rPr>
        <w:t>”</w:t>
      </w:r>
      <w:r w:rsidR="004D0DB2" w:rsidRPr="002133B4">
        <w:rPr>
          <w:rFonts w:ascii="Calibri" w:hAnsi="Calibri" w:cs="Leelawadee"/>
          <w:bCs/>
          <w:sz w:val="22"/>
          <w:szCs w:val="22"/>
          <w:lang w:eastAsia="sv-SE"/>
        </w:rPr>
        <w:t>.</w:t>
      </w:r>
      <w:r w:rsidR="002B1C1A" w:rsidRPr="002133B4">
        <w:rPr>
          <w:rFonts w:ascii="Calibri" w:hAnsi="Calibri" w:cs="Leelawadee"/>
          <w:bCs/>
          <w:sz w:val="22"/>
          <w:szCs w:val="22"/>
          <w:lang w:eastAsia="sv-SE"/>
        </w:rPr>
        <w:t xml:space="preserve"> </w:t>
      </w:r>
      <w:r w:rsidR="00BE5902" w:rsidRPr="002133B4">
        <w:rPr>
          <w:rFonts w:ascii="Calibri" w:hAnsi="Calibri" w:cs="Leelawadee"/>
          <w:color w:val="000000"/>
          <w:sz w:val="22"/>
          <w:szCs w:val="22"/>
          <w:lang w:eastAsia="sv-SE"/>
        </w:rPr>
        <w:t xml:space="preserve">Vi skall omedelbart eller så snart det är praktiskt möjligt genomföra de åtgärder som behövs för att förebygga ohälsa och olycksfall i arbetet. Vi skall också vidta de åtgärder som i övrigt behövs för att uppnå en tillfredsställande arbetsmiljö. </w:t>
      </w:r>
      <w:r w:rsidR="006674A0" w:rsidRPr="002133B4">
        <w:rPr>
          <w:rFonts w:ascii="Calibri" w:hAnsi="Calibri" w:cs="Leelawadee"/>
          <w:color w:val="000000"/>
          <w:sz w:val="22"/>
          <w:szCs w:val="22"/>
          <w:lang w:eastAsia="sv-SE"/>
        </w:rPr>
        <w:t xml:space="preserve">Se </w:t>
      </w:r>
      <w:r w:rsidR="00D00D28" w:rsidRPr="002133B4">
        <w:rPr>
          <w:rFonts w:ascii="Calibri" w:hAnsi="Calibri" w:cs="Leelawadee"/>
          <w:color w:val="000000"/>
          <w:sz w:val="22"/>
          <w:szCs w:val="22"/>
          <w:lang w:eastAsia="sv-SE"/>
        </w:rPr>
        <w:t>Flik 28 Riskbedömning + Lagar för projektet.</w:t>
      </w:r>
    </w:p>
    <w:p w14:paraId="4245D914" w14:textId="77777777" w:rsidR="00A70849" w:rsidRPr="002133B4" w:rsidRDefault="00A70849" w:rsidP="004A387D">
      <w:pPr>
        <w:widowControl w:val="0"/>
        <w:suppressAutoHyphens w:val="0"/>
        <w:autoSpaceDE w:val="0"/>
        <w:autoSpaceDN w:val="0"/>
        <w:adjustRightInd w:val="0"/>
        <w:rPr>
          <w:rFonts w:ascii="Calibri" w:hAnsi="Calibri" w:cs="Leelawadee"/>
          <w:b/>
          <w:bCs/>
          <w:color w:val="000000"/>
          <w:sz w:val="22"/>
          <w:szCs w:val="22"/>
          <w:lang w:eastAsia="sv-SE"/>
        </w:rPr>
      </w:pPr>
    </w:p>
    <w:p w14:paraId="0CA59ED3" w14:textId="77777777" w:rsidR="00BE5902" w:rsidRPr="002133B4" w:rsidRDefault="00F41031" w:rsidP="00021B89">
      <w:pPr>
        <w:pStyle w:val="Rubrik1"/>
        <w:rPr>
          <w:rFonts w:ascii="Calibri" w:hAnsi="Calibri"/>
          <w:sz w:val="22"/>
          <w:szCs w:val="22"/>
          <w:lang w:eastAsia="sv-SE"/>
        </w:rPr>
      </w:pPr>
      <w:bookmarkStart w:id="9" w:name="_Toc457142594"/>
      <w:r w:rsidRPr="002133B4">
        <w:rPr>
          <w:rFonts w:ascii="Calibri" w:hAnsi="Calibri"/>
          <w:sz w:val="22"/>
          <w:szCs w:val="22"/>
          <w:lang w:eastAsia="sv-SE"/>
        </w:rPr>
        <w:t xml:space="preserve">10 </w:t>
      </w:r>
      <w:r w:rsidR="00BE5902" w:rsidRPr="002133B4">
        <w:rPr>
          <w:rFonts w:ascii="Calibri" w:hAnsi="Calibri"/>
          <w:sz w:val="22"/>
          <w:szCs w:val="22"/>
          <w:lang w:eastAsia="sv-SE"/>
        </w:rPr>
        <w:t>Handlingsplaner</w:t>
      </w:r>
      <w:bookmarkEnd w:id="9"/>
      <w:r w:rsidR="00BE5902" w:rsidRPr="002133B4">
        <w:rPr>
          <w:rFonts w:ascii="Calibri" w:hAnsi="Calibri"/>
          <w:sz w:val="22"/>
          <w:szCs w:val="22"/>
          <w:lang w:eastAsia="sv-SE"/>
        </w:rPr>
        <w:t xml:space="preserve"> </w:t>
      </w:r>
    </w:p>
    <w:p w14:paraId="227CCD61" w14:textId="77777777" w:rsidR="00BE5902" w:rsidRPr="002133B4" w:rsidRDefault="00BE5902" w:rsidP="004A387D">
      <w:pPr>
        <w:widowControl w:val="0"/>
        <w:suppressAutoHyphens w:val="0"/>
        <w:autoSpaceDE w:val="0"/>
        <w:autoSpaceDN w:val="0"/>
        <w:adjustRightInd w:val="0"/>
        <w:jc w:val="both"/>
        <w:rPr>
          <w:rFonts w:ascii="Calibri" w:hAnsi="Calibri" w:cs="Leelawadee"/>
          <w:color w:val="000000"/>
          <w:sz w:val="22"/>
          <w:szCs w:val="22"/>
          <w:lang w:eastAsia="sv-SE"/>
        </w:rPr>
      </w:pPr>
      <w:r w:rsidRPr="002133B4">
        <w:rPr>
          <w:rFonts w:ascii="Calibri" w:hAnsi="Calibri" w:cs="Leelawadee"/>
          <w:color w:val="000000"/>
          <w:sz w:val="22"/>
          <w:szCs w:val="22"/>
          <w:lang w:eastAsia="sv-SE"/>
        </w:rPr>
        <w:t xml:space="preserve">De åtgärder som inte vidtas omedelbart, dvs. samma dag eller någon av de närmast följande dagarna, antecknas i en skriftlig handlingsplan eller förs in i en reviderad plan. Det är ofta praktiskt att ta upp riskerna i anslutning till åtgärderna. </w:t>
      </w:r>
      <w:r w:rsidR="006674A0" w:rsidRPr="002133B4">
        <w:rPr>
          <w:rFonts w:ascii="Calibri" w:hAnsi="Calibri" w:cs="Leelawadee"/>
          <w:color w:val="000000"/>
          <w:sz w:val="22"/>
          <w:szCs w:val="22"/>
          <w:lang w:eastAsia="sv-SE"/>
        </w:rPr>
        <w:t xml:space="preserve">Se </w:t>
      </w:r>
      <w:r w:rsidR="00D00D28" w:rsidRPr="002133B4">
        <w:rPr>
          <w:rFonts w:ascii="Calibri" w:hAnsi="Calibri" w:cs="Leelawadee"/>
          <w:color w:val="000000"/>
          <w:sz w:val="22"/>
          <w:szCs w:val="22"/>
          <w:lang w:eastAsia="sv-SE"/>
        </w:rPr>
        <w:t>Flik 28 Riskbedömning + Lagar för projektet</w:t>
      </w:r>
    </w:p>
    <w:p w14:paraId="28DFD0C4" w14:textId="77777777" w:rsidR="00A70849" w:rsidRPr="002133B4" w:rsidRDefault="00A70849" w:rsidP="004A387D">
      <w:pPr>
        <w:widowControl w:val="0"/>
        <w:suppressAutoHyphens w:val="0"/>
        <w:autoSpaceDE w:val="0"/>
        <w:autoSpaceDN w:val="0"/>
        <w:adjustRightInd w:val="0"/>
        <w:rPr>
          <w:rFonts w:ascii="Calibri" w:hAnsi="Calibri" w:cs="Leelawadee"/>
          <w:b/>
          <w:bCs/>
          <w:color w:val="000000"/>
          <w:sz w:val="22"/>
          <w:szCs w:val="22"/>
          <w:lang w:eastAsia="sv-SE"/>
        </w:rPr>
      </w:pPr>
    </w:p>
    <w:p w14:paraId="2D58B078" w14:textId="77777777" w:rsidR="00BE5902" w:rsidRPr="002133B4" w:rsidRDefault="00F41031" w:rsidP="00021B89">
      <w:pPr>
        <w:pStyle w:val="Rubrik1"/>
        <w:rPr>
          <w:rFonts w:ascii="Calibri" w:hAnsi="Calibri"/>
          <w:sz w:val="22"/>
          <w:szCs w:val="22"/>
          <w:lang w:eastAsia="sv-SE"/>
        </w:rPr>
      </w:pPr>
      <w:bookmarkStart w:id="10" w:name="_Toc457142595"/>
      <w:r w:rsidRPr="002133B4">
        <w:rPr>
          <w:rFonts w:ascii="Calibri" w:hAnsi="Calibri"/>
          <w:sz w:val="22"/>
          <w:szCs w:val="22"/>
          <w:lang w:eastAsia="sv-SE"/>
        </w:rPr>
        <w:t xml:space="preserve">11 </w:t>
      </w:r>
      <w:r w:rsidR="00BE5902" w:rsidRPr="002133B4">
        <w:rPr>
          <w:rFonts w:ascii="Calibri" w:hAnsi="Calibri"/>
          <w:sz w:val="22"/>
          <w:szCs w:val="22"/>
          <w:lang w:eastAsia="sv-SE"/>
        </w:rPr>
        <w:t>Kontroll av genomförda åtgärder</w:t>
      </w:r>
      <w:bookmarkEnd w:id="10"/>
      <w:r w:rsidR="00BE5902" w:rsidRPr="002133B4">
        <w:rPr>
          <w:rFonts w:ascii="Calibri" w:hAnsi="Calibri"/>
          <w:sz w:val="22"/>
          <w:szCs w:val="22"/>
          <w:lang w:eastAsia="sv-SE"/>
        </w:rPr>
        <w:t xml:space="preserve"> </w:t>
      </w:r>
    </w:p>
    <w:p w14:paraId="68F4D95F" w14:textId="77777777" w:rsidR="00BE5902" w:rsidRPr="002133B4" w:rsidRDefault="00BE5902" w:rsidP="004A387D">
      <w:pPr>
        <w:widowControl w:val="0"/>
        <w:suppressAutoHyphens w:val="0"/>
        <w:autoSpaceDE w:val="0"/>
        <w:autoSpaceDN w:val="0"/>
        <w:adjustRightInd w:val="0"/>
        <w:rPr>
          <w:rFonts w:ascii="Calibri" w:hAnsi="Calibri" w:cs="Leelawadee"/>
          <w:color w:val="000000"/>
          <w:sz w:val="22"/>
          <w:szCs w:val="22"/>
          <w:lang w:eastAsia="sv-SE"/>
        </w:rPr>
      </w:pPr>
      <w:r w:rsidRPr="002133B4">
        <w:rPr>
          <w:rFonts w:ascii="Calibri" w:hAnsi="Calibri" w:cs="Leelawadee"/>
          <w:color w:val="000000"/>
          <w:sz w:val="22"/>
          <w:szCs w:val="22"/>
          <w:lang w:eastAsia="sv-SE"/>
        </w:rPr>
        <w:t xml:space="preserve">För att förvissa sig om att riskerna åtgärdats bör vi, omedelbart eller så snart det går rent praktiskt, kontrollera resultatet. Om åtgärderna inte varit tillräckliga kan de behöva kompletteras. Även de nya åtgärderna kan skapa risker och behöver därför kontrolleras. </w:t>
      </w:r>
    </w:p>
    <w:p w14:paraId="1443FE50" w14:textId="77777777" w:rsidR="00F41031" w:rsidRPr="002133B4" w:rsidRDefault="00F41031" w:rsidP="004A387D">
      <w:pPr>
        <w:widowControl w:val="0"/>
        <w:suppressAutoHyphens w:val="0"/>
        <w:autoSpaceDE w:val="0"/>
        <w:autoSpaceDN w:val="0"/>
        <w:adjustRightInd w:val="0"/>
        <w:rPr>
          <w:rFonts w:ascii="Calibri" w:hAnsi="Calibri" w:cs="Leelawadee"/>
          <w:color w:val="000000"/>
          <w:sz w:val="22"/>
          <w:szCs w:val="22"/>
          <w:lang w:eastAsia="sv-SE"/>
        </w:rPr>
      </w:pPr>
    </w:p>
    <w:p w14:paraId="0F7FECA7" w14:textId="77777777" w:rsidR="00BE5902" w:rsidRPr="002133B4" w:rsidRDefault="00BE5902" w:rsidP="004A387D">
      <w:pPr>
        <w:widowControl w:val="0"/>
        <w:suppressAutoHyphens w:val="0"/>
        <w:autoSpaceDE w:val="0"/>
        <w:autoSpaceDN w:val="0"/>
        <w:adjustRightInd w:val="0"/>
        <w:rPr>
          <w:rFonts w:ascii="Calibri" w:hAnsi="Calibri" w:cs="Leelawadee"/>
          <w:sz w:val="22"/>
          <w:szCs w:val="22"/>
          <w:lang w:eastAsia="sv-SE"/>
        </w:rPr>
      </w:pPr>
      <w:r w:rsidRPr="002133B4">
        <w:rPr>
          <w:rFonts w:ascii="Calibri" w:hAnsi="Calibri" w:cs="Leelawadee"/>
          <w:sz w:val="22"/>
          <w:szCs w:val="22"/>
          <w:lang w:eastAsia="sv-SE"/>
        </w:rPr>
        <w:t>I handlingsplan skall specifika problem och åtgärd som beslutats för att lösa detta kortfattat beskrivas. Datum när beslut om åtgärd togs och datum när åtgärden skall vara klar skall anges. Det skall också klart framgå vem som är ansvarig för att beslutad åtgärd blir utförd. Det skall också gå att utläsa resultatet av åtgärden; att problemet är löst på ett tillfredsställande sätt eller att problemet har formulerats om och en ny handlingsplan har upprättats. Underlag för handlingsplan kan vara exempelvis checklistor, arbetsmiljöinventering, riskanalyser och protokoll från skyddsronder, inkomna tillbudsrapporter eller protokoll från Arbetsmiljögruppens</w:t>
      </w:r>
      <w:r w:rsidR="00D00D28" w:rsidRPr="002133B4">
        <w:rPr>
          <w:rFonts w:ascii="Calibri" w:hAnsi="Calibri" w:cs="Leelawadee"/>
          <w:sz w:val="22"/>
          <w:szCs w:val="22"/>
          <w:lang w:eastAsia="sv-SE"/>
        </w:rPr>
        <w:t xml:space="preserve"> (byggmöte)</w:t>
      </w:r>
      <w:r w:rsidRPr="002133B4">
        <w:rPr>
          <w:rFonts w:ascii="Calibri" w:hAnsi="Calibri" w:cs="Leelawadee"/>
          <w:sz w:val="22"/>
          <w:szCs w:val="22"/>
          <w:lang w:eastAsia="sv-SE"/>
        </w:rPr>
        <w:t xml:space="preserve"> sammanträden. </w:t>
      </w:r>
    </w:p>
    <w:p w14:paraId="39A66EE0" w14:textId="77777777" w:rsidR="00BE5902" w:rsidRPr="002133B4" w:rsidRDefault="00BE5902" w:rsidP="004A387D">
      <w:pPr>
        <w:widowControl w:val="0"/>
        <w:suppressAutoHyphens w:val="0"/>
        <w:autoSpaceDE w:val="0"/>
        <w:autoSpaceDN w:val="0"/>
        <w:adjustRightInd w:val="0"/>
        <w:rPr>
          <w:rFonts w:ascii="Calibri" w:hAnsi="Calibri" w:cs="Leelawadee"/>
          <w:sz w:val="22"/>
          <w:szCs w:val="22"/>
          <w:lang w:eastAsia="sv-SE"/>
        </w:rPr>
      </w:pPr>
    </w:p>
    <w:p w14:paraId="40F867A8" w14:textId="77777777" w:rsidR="00BE5902" w:rsidRPr="002133B4" w:rsidRDefault="00BE5902" w:rsidP="004A387D">
      <w:pPr>
        <w:widowControl w:val="0"/>
        <w:suppressAutoHyphens w:val="0"/>
        <w:autoSpaceDE w:val="0"/>
        <w:autoSpaceDN w:val="0"/>
        <w:adjustRightInd w:val="0"/>
        <w:rPr>
          <w:rFonts w:ascii="Calibri" w:hAnsi="Calibri" w:cs="Leelawadee"/>
          <w:sz w:val="22"/>
          <w:szCs w:val="22"/>
          <w:lang w:eastAsia="sv-SE"/>
        </w:rPr>
      </w:pPr>
    </w:p>
    <w:p w14:paraId="14AD8189" w14:textId="77777777" w:rsidR="005E6C1F" w:rsidRDefault="00F41031" w:rsidP="005E6C1F">
      <w:pPr>
        <w:pStyle w:val="Rubrik1"/>
        <w:rPr>
          <w:rFonts w:ascii="Calibri" w:hAnsi="Calibri"/>
          <w:sz w:val="22"/>
          <w:szCs w:val="22"/>
          <w:lang w:eastAsia="sv-SE"/>
        </w:rPr>
      </w:pPr>
      <w:r w:rsidRPr="002133B4">
        <w:rPr>
          <w:rFonts w:ascii="Calibri" w:hAnsi="Calibri"/>
          <w:sz w:val="22"/>
          <w:szCs w:val="22"/>
          <w:lang w:eastAsia="sv-SE"/>
        </w:rPr>
        <w:br w:type="page"/>
      </w:r>
      <w:bookmarkStart w:id="11" w:name="_Toc457142596"/>
      <w:r w:rsidRPr="002133B4">
        <w:rPr>
          <w:rFonts w:ascii="Calibri" w:hAnsi="Calibri"/>
          <w:sz w:val="22"/>
          <w:szCs w:val="22"/>
          <w:lang w:eastAsia="sv-SE"/>
        </w:rPr>
        <w:t>12 Allmänna ordnings- och skyddsregler</w:t>
      </w:r>
      <w:bookmarkEnd w:id="11"/>
    </w:p>
    <w:p w14:paraId="5F4F0EA7" w14:textId="77777777" w:rsidR="005E6C1F" w:rsidRPr="005E6C1F" w:rsidRDefault="005E6C1F" w:rsidP="005E6C1F">
      <w:pPr>
        <w:rPr>
          <w:lang w:eastAsia="sv-SE"/>
        </w:rPr>
      </w:pPr>
    </w:p>
    <w:tbl>
      <w:tblPr>
        <w:tblW w:w="9180" w:type="dxa"/>
        <w:tblBorders>
          <w:top w:val="single" w:sz="4" w:space="0" w:color="F3B46B"/>
          <w:left w:val="single" w:sz="4" w:space="0" w:color="F3B46B"/>
          <w:bottom w:val="single" w:sz="4" w:space="0" w:color="F3B46B"/>
          <w:right w:val="single" w:sz="4" w:space="0" w:color="F3B46B"/>
          <w:insideH w:val="single" w:sz="4" w:space="0" w:color="F3B46B"/>
          <w:insideV w:val="single" w:sz="4" w:space="0" w:color="F3B46B"/>
        </w:tblBorders>
        <w:tblLayout w:type="fixed"/>
        <w:tblLook w:val="04A0" w:firstRow="1" w:lastRow="0" w:firstColumn="1" w:lastColumn="0" w:noHBand="0" w:noVBand="1"/>
      </w:tblPr>
      <w:tblGrid>
        <w:gridCol w:w="1838"/>
        <w:gridCol w:w="7342"/>
      </w:tblGrid>
      <w:tr w:rsidR="00C37AC4" w:rsidRPr="00C37AC4" w14:paraId="476ED2F4" w14:textId="77777777" w:rsidTr="00C37AC4">
        <w:tc>
          <w:tcPr>
            <w:tcW w:w="1838" w:type="dxa"/>
            <w:tcBorders>
              <w:top w:val="single" w:sz="4" w:space="0" w:color="E48312"/>
              <w:left w:val="single" w:sz="4" w:space="0" w:color="E48312"/>
              <w:bottom w:val="single" w:sz="4" w:space="0" w:color="E48312"/>
              <w:right w:val="nil"/>
            </w:tcBorders>
            <w:shd w:val="clear" w:color="auto" w:fill="E2EFD9" w:themeFill="accent6" w:themeFillTint="33"/>
            <w:hideMark/>
          </w:tcPr>
          <w:p w14:paraId="76F20B1C" w14:textId="77777777" w:rsidR="0082797C" w:rsidRPr="00C37AC4" w:rsidRDefault="0082797C" w:rsidP="009F500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rPr>
                <w:rFonts w:ascii="Calibri" w:eastAsia="Calibri" w:hAnsi="Calibri" w:cs="Arial"/>
                <w:bCs/>
                <w:sz w:val="22"/>
                <w:szCs w:val="22"/>
                <w:lang w:eastAsia="sv-SE"/>
              </w:rPr>
            </w:pPr>
            <w:r w:rsidRPr="00C37AC4">
              <w:rPr>
                <w:rFonts w:ascii="Calibri" w:eastAsia="Calibri" w:hAnsi="Calibri" w:cs="Arial"/>
                <w:sz w:val="22"/>
                <w:szCs w:val="22"/>
                <w:lang w:eastAsia="sv-SE"/>
              </w:rPr>
              <w:t>Personlig skyddsutrustning</w:t>
            </w:r>
          </w:p>
        </w:tc>
        <w:tc>
          <w:tcPr>
            <w:tcW w:w="7342" w:type="dxa"/>
            <w:tcBorders>
              <w:top w:val="single" w:sz="4" w:space="0" w:color="E48312"/>
              <w:left w:val="nil"/>
              <w:bottom w:val="single" w:sz="4" w:space="0" w:color="E48312"/>
              <w:right w:val="single" w:sz="4" w:space="0" w:color="E48312"/>
            </w:tcBorders>
            <w:shd w:val="clear" w:color="auto" w:fill="auto"/>
            <w:hideMark/>
          </w:tcPr>
          <w:p w14:paraId="3EA12756" w14:textId="77777777" w:rsidR="0082797C" w:rsidRPr="00C37AC4" w:rsidRDefault="0082797C" w:rsidP="009F500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rPr>
                <w:rFonts w:ascii="Calibri" w:eastAsia="Calibri" w:hAnsi="Calibri" w:cs="Arial"/>
                <w:bCs/>
                <w:sz w:val="22"/>
                <w:szCs w:val="22"/>
                <w:lang w:eastAsia="sv-SE"/>
              </w:rPr>
            </w:pPr>
            <w:r w:rsidRPr="00C37AC4">
              <w:rPr>
                <w:rFonts w:ascii="Calibri" w:eastAsia="Calibri" w:hAnsi="Calibri" w:cs="Arial"/>
                <w:bCs/>
                <w:sz w:val="22"/>
                <w:szCs w:val="22"/>
                <w:lang w:eastAsia="sv-SE"/>
              </w:rPr>
              <w:t xml:space="preserve">Skyddsskor med </w:t>
            </w:r>
            <w:proofErr w:type="spellStart"/>
            <w:r w:rsidRPr="00C37AC4">
              <w:rPr>
                <w:rFonts w:ascii="Calibri" w:eastAsia="Calibri" w:hAnsi="Calibri" w:cs="Arial"/>
                <w:bCs/>
                <w:sz w:val="22"/>
                <w:szCs w:val="22"/>
                <w:lang w:eastAsia="sv-SE"/>
              </w:rPr>
              <w:t>stålhätta</w:t>
            </w:r>
            <w:proofErr w:type="spellEnd"/>
            <w:r w:rsidRPr="00C37AC4">
              <w:rPr>
                <w:rFonts w:ascii="Calibri" w:eastAsia="Calibri" w:hAnsi="Calibri" w:cs="Arial"/>
                <w:bCs/>
                <w:sz w:val="22"/>
                <w:szCs w:val="22"/>
                <w:lang w:eastAsia="sv-SE"/>
              </w:rPr>
              <w:t xml:space="preserve"> och spiktrampskydd skall användas. Övrig utrustning som till exempel hjälm används vid behov eller om arbetsplatsen kräver detta. </w:t>
            </w:r>
          </w:p>
        </w:tc>
      </w:tr>
      <w:tr w:rsidR="0082797C" w:rsidRPr="005E6C1F" w14:paraId="03E6D2D6" w14:textId="77777777" w:rsidTr="00C37AC4">
        <w:tc>
          <w:tcPr>
            <w:tcW w:w="1838" w:type="dxa"/>
            <w:shd w:val="clear" w:color="auto" w:fill="E2EFD9" w:themeFill="accent6" w:themeFillTint="33"/>
            <w:hideMark/>
          </w:tcPr>
          <w:p w14:paraId="019FA3C6" w14:textId="77777777" w:rsidR="0082797C" w:rsidRPr="005E6C1F" w:rsidRDefault="0082797C" w:rsidP="009F500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rPr>
                <w:rFonts w:ascii="Calibri" w:eastAsia="Calibri" w:hAnsi="Calibri" w:cs="Arial"/>
                <w:bCs/>
                <w:sz w:val="22"/>
                <w:szCs w:val="22"/>
                <w:lang w:eastAsia="sv-SE"/>
              </w:rPr>
            </w:pPr>
            <w:r w:rsidRPr="005E6C1F">
              <w:rPr>
                <w:rFonts w:ascii="Calibri" w:eastAsia="Calibri" w:hAnsi="Calibri" w:cs="Arial"/>
                <w:sz w:val="22"/>
                <w:szCs w:val="22"/>
                <w:lang w:eastAsia="sv-SE"/>
              </w:rPr>
              <w:t>Material</w:t>
            </w:r>
          </w:p>
        </w:tc>
        <w:tc>
          <w:tcPr>
            <w:tcW w:w="7342" w:type="dxa"/>
            <w:shd w:val="clear" w:color="auto" w:fill="auto"/>
            <w:hideMark/>
          </w:tcPr>
          <w:p w14:paraId="645AA131" w14:textId="77777777" w:rsidR="0082797C" w:rsidRPr="005E6C1F" w:rsidRDefault="0082797C" w:rsidP="009F500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rPr>
                <w:rFonts w:ascii="Calibri" w:eastAsia="Calibri" w:hAnsi="Calibri" w:cs="Arial"/>
                <w:sz w:val="22"/>
                <w:szCs w:val="22"/>
                <w:lang w:eastAsia="sv-SE"/>
              </w:rPr>
            </w:pPr>
            <w:r w:rsidRPr="005E6C1F">
              <w:rPr>
                <w:rFonts w:ascii="Calibri" w:eastAsia="Calibri" w:hAnsi="Calibri" w:cs="Arial"/>
                <w:sz w:val="22"/>
                <w:szCs w:val="22"/>
                <w:lang w:eastAsia="sv-SE"/>
              </w:rPr>
              <w:t>Alla städar efter eget arbete. Personalutrymmen hålls rena och snygga. Material placeras på anvisade platser. Håll alltid transportvägar öppna. Ta hand om spillmaterial fortlöpande.</w:t>
            </w:r>
          </w:p>
        </w:tc>
      </w:tr>
      <w:tr w:rsidR="0082797C" w:rsidRPr="005E6C1F" w14:paraId="207F24D7" w14:textId="77777777" w:rsidTr="00C37AC4">
        <w:tc>
          <w:tcPr>
            <w:tcW w:w="1838" w:type="dxa"/>
            <w:shd w:val="clear" w:color="auto" w:fill="E2EFD9" w:themeFill="accent6" w:themeFillTint="33"/>
            <w:hideMark/>
          </w:tcPr>
          <w:p w14:paraId="49330840" w14:textId="77777777" w:rsidR="0082797C" w:rsidRPr="005E6C1F" w:rsidRDefault="0082797C" w:rsidP="009F500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rPr>
                <w:rFonts w:ascii="Calibri" w:eastAsia="Calibri" w:hAnsi="Calibri" w:cs="Arial"/>
                <w:bCs/>
                <w:sz w:val="22"/>
                <w:szCs w:val="22"/>
                <w:lang w:eastAsia="sv-SE"/>
              </w:rPr>
            </w:pPr>
            <w:r w:rsidRPr="005E6C1F">
              <w:rPr>
                <w:rFonts w:ascii="Calibri" w:eastAsia="Calibri" w:hAnsi="Calibri" w:cs="Arial"/>
                <w:sz w:val="22"/>
                <w:szCs w:val="22"/>
                <w:lang w:eastAsia="sv-SE"/>
              </w:rPr>
              <w:t>Skyddsanordning</w:t>
            </w:r>
          </w:p>
        </w:tc>
        <w:tc>
          <w:tcPr>
            <w:tcW w:w="7342" w:type="dxa"/>
            <w:shd w:val="clear" w:color="auto" w:fill="auto"/>
            <w:hideMark/>
          </w:tcPr>
          <w:p w14:paraId="45D0550B" w14:textId="77777777" w:rsidR="0082797C" w:rsidRPr="005E6C1F" w:rsidRDefault="0082797C" w:rsidP="009F500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rPr>
                <w:rFonts w:ascii="Calibri" w:eastAsia="Calibri" w:hAnsi="Calibri" w:cs="Arial"/>
                <w:sz w:val="22"/>
                <w:szCs w:val="22"/>
                <w:lang w:eastAsia="sv-SE"/>
              </w:rPr>
            </w:pPr>
            <w:r w:rsidRPr="005E6C1F">
              <w:rPr>
                <w:rFonts w:ascii="Calibri" w:eastAsia="Calibri" w:hAnsi="Calibri" w:cs="Arial"/>
                <w:sz w:val="22"/>
                <w:szCs w:val="22"/>
                <w:lang w:eastAsia="sv-SE"/>
              </w:rPr>
              <w:t xml:space="preserve">Kontrollera att erforderliga säkerhetsanordningar är godkända. Spärra av eget arbetsområde vid behov. Återställ alltid skyddsanordningar som demonteras. Underlåtenhet eller slarv kan medföra straffpåföljd </w:t>
            </w:r>
          </w:p>
          <w:p w14:paraId="645B6002" w14:textId="77777777" w:rsidR="0082797C" w:rsidRPr="005E6C1F" w:rsidRDefault="0082797C" w:rsidP="009F500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rPr>
                <w:rFonts w:ascii="Calibri" w:eastAsia="Calibri" w:hAnsi="Calibri" w:cs="Arial"/>
                <w:sz w:val="22"/>
                <w:szCs w:val="22"/>
                <w:lang w:eastAsia="sv-SE"/>
              </w:rPr>
            </w:pPr>
            <w:r w:rsidRPr="005E6C1F">
              <w:rPr>
                <w:rFonts w:ascii="Calibri" w:eastAsia="Calibri" w:hAnsi="Calibri" w:cs="Arial"/>
                <w:sz w:val="22"/>
                <w:szCs w:val="22"/>
                <w:lang w:eastAsia="sv-SE"/>
              </w:rPr>
              <w:t>enligt AML 8 §2. </w:t>
            </w:r>
          </w:p>
        </w:tc>
      </w:tr>
      <w:tr w:rsidR="0082797C" w:rsidRPr="005E6C1F" w14:paraId="1FBB365A" w14:textId="77777777" w:rsidTr="00C37AC4">
        <w:tc>
          <w:tcPr>
            <w:tcW w:w="1838" w:type="dxa"/>
            <w:shd w:val="clear" w:color="auto" w:fill="E2EFD9" w:themeFill="accent6" w:themeFillTint="33"/>
            <w:hideMark/>
          </w:tcPr>
          <w:p w14:paraId="48B5061A" w14:textId="77777777" w:rsidR="0082797C" w:rsidRPr="005E6C1F" w:rsidRDefault="0082797C" w:rsidP="009F500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rPr>
                <w:rFonts w:ascii="Calibri" w:eastAsia="Calibri" w:hAnsi="Calibri" w:cs="Arial"/>
                <w:bCs/>
                <w:sz w:val="22"/>
                <w:szCs w:val="22"/>
                <w:lang w:eastAsia="sv-SE"/>
              </w:rPr>
            </w:pPr>
            <w:r w:rsidRPr="005E6C1F">
              <w:rPr>
                <w:rFonts w:ascii="Calibri" w:eastAsia="Calibri" w:hAnsi="Calibri" w:cs="Arial"/>
                <w:sz w:val="22"/>
                <w:szCs w:val="22"/>
                <w:lang w:eastAsia="sv-SE"/>
              </w:rPr>
              <w:t>Heta arbeten</w:t>
            </w:r>
          </w:p>
        </w:tc>
        <w:tc>
          <w:tcPr>
            <w:tcW w:w="7342" w:type="dxa"/>
            <w:shd w:val="clear" w:color="auto" w:fill="auto"/>
            <w:hideMark/>
          </w:tcPr>
          <w:p w14:paraId="63B7DD8C" w14:textId="77777777" w:rsidR="0082797C" w:rsidRPr="005E6C1F" w:rsidRDefault="0082797C" w:rsidP="009F500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rPr>
                <w:rFonts w:ascii="Calibri" w:eastAsia="Calibri" w:hAnsi="Calibri" w:cs="Arial"/>
                <w:sz w:val="22"/>
                <w:szCs w:val="22"/>
                <w:lang w:eastAsia="sv-SE"/>
              </w:rPr>
            </w:pPr>
            <w:r w:rsidRPr="005E6C1F">
              <w:rPr>
                <w:rFonts w:ascii="Calibri" w:eastAsia="Calibri" w:hAnsi="Calibri" w:cs="Arial"/>
                <w:sz w:val="22"/>
                <w:szCs w:val="22"/>
                <w:lang w:eastAsia="sv-SE"/>
              </w:rPr>
              <w:t>Påbörja ej heta arbeten före tillstånd från Brandskyddsansvarig. Kontrollera att brandsläckare finns i omedelbar anslutning till arbetsstället. Endast personal med godkänd utbildning i ”Heta arbeten” får utföra heta arbeten. Gas och gasol placeras på anvisad plats då det ej används. Använd endast godkänd utrustning.</w:t>
            </w:r>
          </w:p>
        </w:tc>
      </w:tr>
      <w:tr w:rsidR="0082797C" w:rsidRPr="005E6C1F" w14:paraId="3FA4BAF5" w14:textId="77777777" w:rsidTr="00C37AC4">
        <w:tc>
          <w:tcPr>
            <w:tcW w:w="1838" w:type="dxa"/>
            <w:shd w:val="clear" w:color="auto" w:fill="E2EFD9" w:themeFill="accent6" w:themeFillTint="33"/>
            <w:hideMark/>
          </w:tcPr>
          <w:p w14:paraId="6C20E326" w14:textId="77777777" w:rsidR="0082797C" w:rsidRPr="005E6C1F" w:rsidRDefault="0082797C" w:rsidP="009F500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rPr>
                <w:rFonts w:ascii="Calibri" w:eastAsia="Calibri" w:hAnsi="Calibri" w:cs="Arial"/>
                <w:bCs/>
                <w:sz w:val="22"/>
                <w:szCs w:val="22"/>
                <w:lang w:eastAsia="sv-SE"/>
              </w:rPr>
            </w:pPr>
            <w:r w:rsidRPr="005E6C1F">
              <w:rPr>
                <w:rFonts w:ascii="Calibri" w:eastAsia="Calibri" w:hAnsi="Calibri" w:cs="Arial"/>
                <w:sz w:val="22"/>
                <w:szCs w:val="22"/>
                <w:lang w:eastAsia="sv-SE"/>
              </w:rPr>
              <w:t>Tillfällig el</w:t>
            </w:r>
          </w:p>
        </w:tc>
        <w:tc>
          <w:tcPr>
            <w:tcW w:w="7342" w:type="dxa"/>
            <w:shd w:val="clear" w:color="auto" w:fill="auto"/>
            <w:hideMark/>
          </w:tcPr>
          <w:p w14:paraId="44B71B72" w14:textId="77777777" w:rsidR="0082797C" w:rsidRPr="005E6C1F" w:rsidRDefault="0082797C" w:rsidP="009F500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rPr>
                <w:rFonts w:ascii="Calibri" w:eastAsia="Calibri" w:hAnsi="Calibri" w:cs="Arial"/>
                <w:sz w:val="22"/>
                <w:szCs w:val="22"/>
                <w:lang w:eastAsia="sv-SE"/>
              </w:rPr>
            </w:pPr>
            <w:r w:rsidRPr="005E6C1F">
              <w:rPr>
                <w:rFonts w:ascii="Calibri" w:eastAsia="Calibri" w:hAnsi="Calibri" w:cs="Arial"/>
                <w:sz w:val="22"/>
                <w:szCs w:val="22"/>
                <w:lang w:eastAsia="sv-SE"/>
              </w:rPr>
              <w:t>Ingrepp får endast utföras av behörig personal. Använd jordfelsbrytare. Skydda elkablar. </w:t>
            </w:r>
          </w:p>
        </w:tc>
      </w:tr>
      <w:tr w:rsidR="0082797C" w:rsidRPr="005E6C1F" w14:paraId="137CF1F3" w14:textId="77777777" w:rsidTr="00C37AC4">
        <w:tc>
          <w:tcPr>
            <w:tcW w:w="1838" w:type="dxa"/>
            <w:shd w:val="clear" w:color="auto" w:fill="E2EFD9" w:themeFill="accent6" w:themeFillTint="33"/>
            <w:hideMark/>
          </w:tcPr>
          <w:p w14:paraId="2DA51AFA" w14:textId="77777777" w:rsidR="0082797C" w:rsidRPr="005E6C1F" w:rsidRDefault="0082797C" w:rsidP="009F500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rPr>
                <w:rFonts w:ascii="Calibri" w:eastAsia="Calibri" w:hAnsi="Calibri" w:cs="Arial"/>
                <w:bCs/>
                <w:sz w:val="22"/>
                <w:szCs w:val="22"/>
                <w:lang w:eastAsia="sv-SE"/>
              </w:rPr>
            </w:pPr>
            <w:r w:rsidRPr="005E6C1F">
              <w:rPr>
                <w:rFonts w:ascii="Calibri" w:eastAsia="Calibri" w:hAnsi="Calibri" w:cs="Arial"/>
                <w:sz w:val="22"/>
                <w:szCs w:val="22"/>
                <w:lang w:eastAsia="sv-SE"/>
              </w:rPr>
              <w:t>Buller</w:t>
            </w:r>
          </w:p>
        </w:tc>
        <w:tc>
          <w:tcPr>
            <w:tcW w:w="7342" w:type="dxa"/>
            <w:shd w:val="clear" w:color="auto" w:fill="auto"/>
            <w:hideMark/>
          </w:tcPr>
          <w:p w14:paraId="3208B7B9" w14:textId="77777777" w:rsidR="0082797C" w:rsidRPr="005E6C1F" w:rsidRDefault="0082797C" w:rsidP="009F500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rPr>
                <w:rFonts w:ascii="Calibri" w:eastAsia="Calibri" w:hAnsi="Calibri" w:cs="Arial"/>
                <w:sz w:val="22"/>
                <w:szCs w:val="22"/>
                <w:lang w:eastAsia="sv-SE"/>
              </w:rPr>
            </w:pPr>
            <w:r w:rsidRPr="005E6C1F">
              <w:rPr>
                <w:rFonts w:ascii="Calibri" w:eastAsia="Calibri" w:hAnsi="Calibri" w:cs="Arial"/>
                <w:sz w:val="22"/>
                <w:szCs w:val="22"/>
                <w:lang w:eastAsia="sv-SE"/>
              </w:rPr>
              <w:t>Maskiner med låg bullernivå skall om möjligt användas. Avskärma buller om möjligt. Använd hörselskydd. Informera grannar vid långvariga bullrande arbeten. </w:t>
            </w:r>
          </w:p>
        </w:tc>
      </w:tr>
      <w:tr w:rsidR="0082797C" w:rsidRPr="005E6C1F" w14:paraId="39B265CC" w14:textId="77777777" w:rsidTr="00C37AC4">
        <w:tc>
          <w:tcPr>
            <w:tcW w:w="1838" w:type="dxa"/>
            <w:shd w:val="clear" w:color="auto" w:fill="E2EFD9" w:themeFill="accent6" w:themeFillTint="33"/>
            <w:hideMark/>
          </w:tcPr>
          <w:p w14:paraId="3B5AC487" w14:textId="77777777" w:rsidR="0082797C" w:rsidRPr="005E6C1F" w:rsidRDefault="0082797C" w:rsidP="009F500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rPr>
                <w:rFonts w:ascii="Calibri" w:eastAsia="Calibri" w:hAnsi="Calibri" w:cs="Arial"/>
                <w:bCs/>
                <w:sz w:val="22"/>
                <w:szCs w:val="22"/>
                <w:lang w:eastAsia="sv-SE"/>
              </w:rPr>
            </w:pPr>
            <w:r w:rsidRPr="005E6C1F">
              <w:rPr>
                <w:rFonts w:ascii="Calibri" w:eastAsia="Calibri" w:hAnsi="Calibri" w:cs="Arial"/>
                <w:sz w:val="22"/>
                <w:szCs w:val="22"/>
                <w:lang w:eastAsia="sv-SE"/>
              </w:rPr>
              <w:t>Miljöfarliga ämnen</w:t>
            </w:r>
          </w:p>
        </w:tc>
        <w:tc>
          <w:tcPr>
            <w:tcW w:w="7342" w:type="dxa"/>
            <w:shd w:val="clear" w:color="auto" w:fill="auto"/>
            <w:hideMark/>
          </w:tcPr>
          <w:p w14:paraId="2432534D" w14:textId="77777777" w:rsidR="0082797C" w:rsidRPr="005E6C1F" w:rsidRDefault="0082797C" w:rsidP="009F500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rPr>
                <w:rFonts w:ascii="Calibri" w:eastAsia="Calibri" w:hAnsi="Calibri" w:cs="Arial"/>
                <w:sz w:val="22"/>
                <w:szCs w:val="22"/>
                <w:lang w:eastAsia="sv-SE"/>
              </w:rPr>
            </w:pPr>
            <w:r w:rsidRPr="005E6C1F">
              <w:rPr>
                <w:rFonts w:ascii="Calibri" w:eastAsia="Calibri" w:hAnsi="Calibri" w:cs="Arial"/>
                <w:sz w:val="22"/>
                <w:szCs w:val="22"/>
                <w:lang w:eastAsia="sv-SE"/>
              </w:rPr>
              <w:t>Anmäl till arbetsledningen vid användning av farliga ämnen. Följ instruktioner vid användande av farliga ämnen. </w:t>
            </w:r>
          </w:p>
        </w:tc>
      </w:tr>
      <w:tr w:rsidR="0082797C" w:rsidRPr="005E6C1F" w14:paraId="3F49AD7F" w14:textId="77777777" w:rsidTr="00C37AC4">
        <w:tc>
          <w:tcPr>
            <w:tcW w:w="1838" w:type="dxa"/>
            <w:shd w:val="clear" w:color="auto" w:fill="E2EFD9" w:themeFill="accent6" w:themeFillTint="33"/>
            <w:hideMark/>
          </w:tcPr>
          <w:p w14:paraId="0BF81F20" w14:textId="77777777" w:rsidR="0082797C" w:rsidRPr="005E6C1F" w:rsidRDefault="0082797C" w:rsidP="009F500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rPr>
                <w:rFonts w:ascii="Calibri" w:eastAsia="Calibri" w:hAnsi="Calibri" w:cs="Arial"/>
                <w:bCs/>
                <w:sz w:val="22"/>
                <w:szCs w:val="22"/>
                <w:lang w:eastAsia="sv-SE"/>
              </w:rPr>
            </w:pPr>
            <w:r w:rsidRPr="005E6C1F">
              <w:rPr>
                <w:rFonts w:ascii="Calibri" w:eastAsia="Calibri" w:hAnsi="Calibri" w:cs="Arial"/>
                <w:sz w:val="22"/>
                <w:szCs w:val="22"/>
                <w:lang w:eastAsia="sv-SE"/>
              </w:rPr>
              <w:t>Maskiner</w:t>
            </w:r>
          </w:p>
        </w:tc>
        <w:tc>
          <w:tcPr>
            <w:tcW w:w="7342" w:type="dxa"/>
            <w:shd w:val="clear" w:color="auto" w:fill="auto"/>
            <w:hideMark/>
          </w:tcPr>
          <w:p w14:paraId="48CEC433" w14:textId="77777777" w:rsidR="0082797C" w:rsidRPr="005E6C1F" w:rsidRDefault="0082797C" w:rsidP="009F500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rPr>
                <w:rFonts w:ascii="Calibri" w:eastAsia="Calibri" w:hAnsi="Calibri" w:cs="Arial"/>
                <w:sz w:val="22"/>
                <w:szCs w:val="22"/>
                <w:lang w:eastAsia="sv-SE"/>
              </w:rPr>
            </w:pPr>
            <w:r w:rsidRPr="005E6C1F">
              <w:rPr>
                <w:rFonts w:ascii="Calibri" w:eastAsia="Calibri" w:hAnsi="Calibri" w:cs="Arial"/>
                <w:sz w:val="22"/>
                <w:szCs w:val="22"/>
                <w:lang w:eastAsia="sv-SE"/>
              </w:rPr>
              <w:t>Placera maskiner på anvisad plats då de ej används. För inhyrda maskiner som är besiktningsskyldiga skall maskinförare visa intyg för platschef före användande. </w:t>
            </w:r>
          </w:p>
        </w:tc>
      </w:tr>
      <w:tr w:rsidR="0082797C" w:rsidRPr="005E6C1F" w14:paraId="3B10CA42" w14:textId="77777777" w:rsidTr="00C37AC4">
        <w:tc>
          <w:tcPr>
            <w:tcW w:w="1838" w:type="dxa"/>
            <w:shd w:val="clear" w:color="auto" w:fill="E2EFD9" w:themeFill="accent6" w:themeFillTint="33"/>
            <w:hideMark/>
          </w:tcPr>
          <w:p w14:paraId="0891BA3B" w14:textId="77777777" w:rsidR="0082797C" w:rsidRPr="005E6C1F" w:rsidRDefault="0082797C" w:rsidP="009F500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rPr>
                <w:rFonts w:ascii="Calibri" w:eastAsia="Calibri" w:hAnsi="Calibri" w:cs="Arial"/>
                <w:bCs/>
                <w:sz w:val="22"/>
                <w:szCs w:val="22"/>
                <w:lang w:eastAsia="sv-SE"/>
              </w:rPr>
            </w:pPr>
            <w:r w:rsidRPr="005E6C1F">
              <w:rPr>
                <w:rFonts w:ascii="Calibri" w:eastAsia="Calibri" w:hAnsi="Calibri" w:cs="Arial"/>
                <w:sz w:val="22"/>
                <w:szCs w:val="22"/>
                <w:lang w:eastAsia="sv-SE"/>
              </w:rPr>
              <w:t>Förbandsmaterial</w:t>
            </w:r>
          </w:p>
        </w:tc>
        <w:tc>
          <w:tcPr>
            <w:tcW w:w="7342" w:type="dxa"/>
            <w:shd w:val="clear" w:color="auto" w:fill="auto"/>
            <w:hideMark/>
          </w:tcPr>
          <w:p w14:paraId="59A21BC9" w14:textId="77777777" w:rsidR="0082797C" w:rsidRPr="005E6C1F" w:rsidRDefault="0082797C" w:rsidP="009F500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rPr>
                <w:rFonts w:ascii="Calibri" w:eastAsia="Calibri" w:hAnsi="Calibri" w:cs="Arial"/>
                <w:sz w:val="22"/>
                <w:szCs w:val="22"/>
                <w:lang w:eastAsia="sv-SE"/>
              </w:rPr>
            </w:pPr>
            <w:r w:rsidRPr="005E6C1F">
              <w:rPr>
                <w:rFonts w:ascii="Calibri" w:eastAsia="Calibri" w:hAnsi="Calibri" w:cs="Arial"/>
                <w:sz w:val="22"/>
                <w:szCs w:val="22"/>
                <w:lang w:eastAsia="sv-SE"/>
              </w:rPr>
              <w:t>Finns i personalutrymmen.</w:t>
            </w:r>
          </w:p>
        </w:tc>
      </w:tr>
      <w:tr w:rsidR="0082797C" w:rsidRPr="005E6C1F" w14:paraId="0D830964" w14:textId="77777777" w:rsidTr="00C37AC4">
        <w:tc>
          <w:tcPr>
            <w:tcW w:w="1838" w:type="dxa"/>
            <w:shd w:val="clear" w:color="auto" w:fill="E2EFD9" w:themeFill="accent6" w:themeFillTint="33"/>
            <w:hideMark/>
          </w:tcPr>
          <w:p w14:paraId="0E2C1075" w14:textId="77777777" w:rsidR="0082797C" w:rsidRPr="005E6C1F" w:rsidRDefault="0082797C" w:rsidP="009F500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rPr>
                <w:rFonts w:ascii="Calibri" w:eastAsia="Calibri" w:hAnsi="Calibri" w:cs="Arial"/>
                <w:bCs/>
                <w:sz w:val="22"/>
                <w:szCs w:val="22"/>
                <w:lang w:eastAsia="sv-SE"/>
              </w:rPr>
            </w:pPr>
            <w:r w:rsidRPr="005E6C1F">
              <w:rPr>
                <w:rFonts w:ascii="Calibri" w:eastAsia="Calibri" w:hAnsi="Calibri" w:cs="Arial"/>
                <w:sz w:val="22"/>
                <w:szCs w:val="22"/>
                <w:lang w:eastAsia="sv-SE"/>
              </w:rPr>
              <w:t>Skador och tillbud</w:t>
            </w:r>
          </w:p>
        </w:tc>
        <w:tc>
          <w:tcPr>
            <w:tcW w:w="7342" w:type="dxa"/>
            <w:shd w:val="clear" w:color="auto" w:fill="auto"/>
            <w:hideMark/>
          </w:tcPr>
          <w:p w14:paraId="4B80211C" w14:textId="77777777" w:rsidR="0082797C" w:rsidRPr="005E6C1F" w:rsidRDefault="0082797C" w:rsidP="009F500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rPr>
                <w:rFonts w:ascii="Calibri" w:eastAsia="Calibri" w:hAnsi="Calibri" w:cs="Arial"/>
                <w:sz w:val="22"/>
                <w:szCs w:val="22"/>
                <w:lang w:eastAsia="sv-SE"/>
              </w:rPr>
            </w:pPr>
            <w:r w:rsidRPr="005E6C1F">
              <w:rPr>
                <w:rFonts w:ascii="Calibri" w:eastAsia="Calibri" w:hAnsi="Calibri" w:cs="Arial"/>
                <w:sz w:val="22"/>
                <w:szCs w:val="22"/>
                <w:lang w:eastAsia="sv-SE"/>
              </w:rPr>
              <w:t>Informera arbetsledare/närmaste chef som omgående skall rapportera till arbetsmiljösamordnare. Arbetsmiljösamordnare kallar omgående skyddsombud.</w:t>
            </w:r>
          </w:p>
        </w:tc>
      </w:tr>
      <w:tr w:rsidR="0082797C" w:rsidRPr="005E6C1F" w14:paraId="1ABD51D3" w14:textId="77777777" w:rsidTr="00C37AC4">
        <w:tc>
          <w:tcPr>
            <w:tcW w:w="1838" w:type="dxa"/>
            <w:shd w:val="clear" w:color="auto" w:fill="E2EFD9" w:themeFill="accent6" w:themeFillTint="33"/>
            <w:hideMark/>
          </w:tcPr>
          <w:p w14:paraId="770BE91D" w14:textId="77777777" w:rsidR="0082797C" w:rsidRPr="005E6C1F" w:rsidRDefault="0082797C" w:rsidP="009F500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rPr>
                <w:rFonts w:ascii="Calibri" w:eastAsia="Calibri" w:hAnsi="Calibri" w:cs="Arial"/>
                <w:bCs/>
                <w:sz w:val="22"/>
                <w:szCs w:val="22"/>
                <w:lang w:eastAsia="sv-SE"/>
              </w:rPr>
            </w:pPr>
            <w:r w:rsidRPr="005E6C1F">
              <w:rPr>
                <w:rFonts w:ascii="Calibri" w:eastAsia="Calibri" w:hAnsi="Calibri" w:cs="Arial"/>
                <w:sz w:val="22"/>
                <w:szCs w:val="22"/>
                <w:lang w:eastAsia="sv-SE"/>
              </w:rPr>
              <w:t>Larm</w:t>
            </w:r>
          </w:p>
        </w:tc>
        <w:tc>
          <w:tcPr>
            <w:tcW w:w="7342" w:type="dxa"/>
            <w:shd w:val="clear" w:color="auto" w:fill="auto"/>
            <w:hideMark/>
          </w:tcPr>
          <w:p w14:paraId="1EFAE8AF" w14:textId="77777777" w:rsidR="0082797C" w:rsidRPr="005E6C1F" w:rsidRDefault="0082797C" w:rsidP="009F500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rPr>
                <w:rFonts w:ascii="Calibri" w:eastAsia="Calibri" w:hAnsi="Calibri" w:cs="Arial"/>
                <w:sz w:val="22"/>
                <w:szCs w:val="22"/>
                <w:lang w:eastAsia="sv-SE"/>
              </w:rPr>
            </w:pPr>
            <w:r w:rsidRPr="005E6C1F">
              <w:rPr>
                <w:rFonts w:ascii="Calibri" w:eastAsia="Calibri" w:hAnsi="Calibri" w:cs="Arial"/>
                <w:sz w:val="22"/>
                <w:szCs w:val="22"/>
                <w:lang w:eastAsia="sv-SE"/>
              </w:rPr>
              <w:t xml:space="preserve">Vid akuta nödsituationer ring </w:t>
            </w:r>
            <w:r w:rsidRPr="005E6C1F">
              <w:rPr>
                <w:rFonts w:ascii="Calibri" w:eastAsia="Calibri" w:hAnsi="Calibri" w:cs="Arial"/>
                <w:bCs/>
                <w:sz w:val="22"/>
                <w:szCs w:val="22"/>
                <w:lang w:eastAsia="sv-SE"/>
              </w:rPr>
              <w:t>112</w:t>
            </w:r>
            <w:r w:rsidRPr="005E6C1F">
              <w:rPr>
                <w:rFonts w:ascii="Calibri" w:eastAsia="Calibri" w:hAnsi="Calibri" w:cs="Arial"/>
                <w:sz w:val="22"/>
                <w:szCs w:val="22"/>
                <w:lang w:eastAsia="sv-SE"/>
              </w:rPr>
              <w:t>.</w:t>
            </w:r>
          </w:p>
        </w:tc>
      </w:tr>
      <w:tr w:rsidR="0082797C" w:rsidRPr="005E6C1F" w14:paraId="7580BACA" w14:textId="77777777" w:rsidTr="00C37AC4">
        <w:tc>
          <w:tcPr>
            <w:tcW w:w="1838" w:type="dxa"/>
            <w:shd w:val="clear" w:color="auto" w:fill="E2EFD9" w:themeFill="accent6" w:themeFillTint="33"/>
            <w:hideMark/>
          </w:tcPr>
          <w:p w14:paraId="6BF8D3BB" w14:textId="77777777" w:rsidR="0082797C" w:rsidRPr="005E6C1F" w:rsidRDefault="0082797C" w:rsidP="009F500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rPr>
                <w:rFonts w:ascii="Calibri" w:eastAsia="Calibri" w:hAnsi="Calibri" w:cs="Arial"/>
                <w:bCs/>
                <w:sz w:val="22"/>
                <w:szCs w:val="22"/>
                <w:lang w:eastAsia="sv-SE"/>
              </w:rPr>
            </w:pPr>
            <w:r w:rsidRPr="005E6C1F">
              <w:rPr>
                <w:rFonts w:ascii="Calibri" w:eastAsia="Calibri" w:hAnsi="Calibri" w:cs="Arial"/>
                <w:sz w:val="22"/>
                <w:szCs w:val="22"/>
                <w:lang w:eastAsia="sv-SE"/>
              </w:rPr>
              <w:t>Rökning</w:t>
            </w:r>
          </w:p>
        </w:tc>
        <w:tc>
          <w:tcPr>
            <w:tcW w:w="7342" w:type="dxa"/>
            <w:shd w:val="clear" w:color="auto" w:fill="auto"/>
            <w:hideMark/>
          </w:tcPr>
          <w:p w14:paraId="43DFA318" w14:textId="77777777" w:rsidR="0082797C" w:rsidRPr="005E6C1F" w:rsidRDefault="0082797C" w:rsidP="009F500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rPr>
                <w:rFonts w:ascii="Calibri" w:eastAsia="Calibri" w:hAnsi="Calibri" w:cs="Arial"/>
                <w:sz w:val="22"/>
                <w:szCs w:val="22"/>
                <w:lang w:eastAsia="sv-SE"/>
              </w:rPr>
            </w:pPr>
            <w:r w:rsidRPr="005E6C1F">
              <w:rPr>
                <w:rFonts w:ascii="Calibri" w:eastAsia="Calibri" w:hAnsi="Calibri" w:cs="Arial"/>
                <w:sz w:val="22"/>
                <w:szCs w:val="22"/>
                <w:lang w:eastAsia="sv-SE"/>
              </w:rPr>
              <w:t>Endast tillåtet utomhus för att ingen ska utsättas för passiv rökning.</w:t>
            </w:r>
          </w:p>
        </w:tc>
      </w:tr>
      <w:tr w:rsidR="0082797C" w:rsidRPr="005E6C1F" w14:paraId="11955208" w14:textId="77777777" w:rsidTr="00C37AC4">
        <w:tc>
          <w:tcPr>
            <w:tcW w:w="1838" w:type="dxa"/>
            <w:shd w:val="clear" w:color="auto" w:fill="E2EFD9" w:themeFill="accent6" w:themeFillTint="33"/>
            <w:hideMark/>
          </w:tcPr>
          <w:p w14:paraId="668AC6E0" w14:textId="77777777" w:rsidR="0082797C" w:rsidRPr="005E6C1F" w:rsidRDefault="0082797C" w:rsidP="009F500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rPr>
                <w:rFonts w:ascii="Calibri" w:eastAsia="Calibri" w:hAnsi="Calibri" w:cs="Arial"/>
                <w:bCs/>
                <w:sz w:val="22"/>
                <w:szCs w:val="22"/>
                <w:lang w:eastAsia="sv-SE"/>
              </w:rPr>
            </w:pPr>
            <w:r w:rsidRPr="005E6C1F">
              <w:rPr>
                <w:rFonts w:ascii="Calibri" w:eastAsia="Calibri" w:hAnsi="Calibri" w:cs="Arial"/>
                <w:sz w:val="22"/>
                <w:szCs w:val="22"/>
                <w:lang w:eastAsia="sv-SE"/>
              </w:rPr>
              <w:t>Droger</w:t>
            </w:r>
          </w:p>
        </w:tc>
        <w:tc>
          <w:tcPr>
            <w:tcW w:w="7342" w:type="dxa"/>
            <w:shd w:val="clear" w:color="auto" w:fill="auto"/>
            <w:hideMark/>
          </w:tcPr>
          <w:p w14:paraId="74FC6400" w14:textId="77777777" w:rsidR="0082797C" w:rsidRPr="005E6C1F" w:rsidRDefault="0082797C" w:rsidP="009F500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rPr>
                <w:rFonts w:ascii="Calibri" w:eastAsia="Calibri" w:hAnsi="Calibri" w:cs="Arial"/>
                <w:sz w:val="22"/>
                <w:szCs w:val="22"/>
                <w:lang w:eastAsia="sv-SE"/>
              </w:rPr>
            </w:pPr>
            <w:r w:rsidRPr="005E6C1F">
              <w:rPr>
                <w:rFonts w:ascii="Calibri" w:eastAsia="Calibri" w:hAnsi="Calibri" w:cs="Arial"/>
                <w:sz w:val="22"/>
                <w:szCs w:val="22"/>
                <w:lang w:eastAsia="sv-SE"/>
              </w:rPr>
              <w:t>Under arbetstid är vi helt opåverkade av alkohol, narkotika och läkemedel (förutom egna receptbelagda). Vid behandling med varningsklassad medicin kan reaktionsförmågan nedsättas, informera platschef. Detta bör beaktas då skärpt uppmärksamhet krävs, t.ex. vid bilkörning och brukande av arbetsredskap. </w:t>
            </w:r>
          </w:p>
        </w:tc>
      </w:tr>
      <w:tr w:rsidR="0082797C" w:rsidRPr="005E6C1F" w14:paraId="2BA43E85" w14:textId="77777777" w:rsidTr="00C37AC4">
        <w:tc>
          <w:tcPr>
            <w:tcW w:w="1838" w:type="dxa"/>
            <w:shd w:val="clear" w:color="auto" w:fill="E2EFD9" w:themeFill="accent6" w:themeFillTint="33"/>
            <w:hideMark/>
          </w:tcPr>
          <w:p w14:paraId="2878C477" w14:textId="77777777" w:rsidR="0082797C" w:rsidRPr="005E6C1F" w:rsidRDefault="0082797C" w:rsidP="009F500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rPr>
                <w:rFonts w:ascii="Calibri" w:eastAsia="Calibri" w:hAnsi="Calibri" w:cs="Arial"/>
                <w:bCs/>
                <w:sz w:val="22"/>
                <w:szCs w:val="22"/>
                <w:lang w:eastAsia="sv-SE"/>
              </w:rPr>
            </w:pPr>
            <w:r w:rsidRPr="005E6C1F">
              <w:rPr>
                <w:rFonts w:ascii="Calibri" w:eastAsia="Calibri" w:hAnsi="Calibri" w:cs="Arial"/>
                <w:sz w:val="22"/>
                <w:szCs w:val="22"/>
                <w:lang w:eastAsia="sv-SE"/>
              </w:rPr>
              <w:t>Kränkande särbehandling</w:t>
            </w:r>
          </w:p>
        </w:tc>
        <w:tc>
          <w:tcPr>
            <w:tcW w:w="7342" w:type="dxa"/>
            <w:shd w:val="clear" w:color="auto" w:fill="auto"/>
            <w:hideMark/>
          </w:tcPr>
          <w:p w14:paraId="3C15CE9D" w14:textId="77777777" w:rsidR="0082797C" w:rsidRPr="005E6C1F" w:rsidRDefault="0082797C" w:rsidP="009F500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rPr>
                <w:rFonts w:ascii="Calibri" w:eastAsia="Calibri" w:hAnsi="Calibri" w:cs="Arial"/>
                <w:sz w:val="22"/>
                <w:szCs w:val="22"/>
                <w:lang w:eastAsia="sv-SE"/>
              </w:rPr>
            </w:pPr>
            <w:r w:rsidRPr="005E6C1F">
              <w:rPr>
                <w:rFonts w:ascii="Calibri" w:eastAsia="Calibri" w:hAnsi="Calibri" w:cs="Arial"/>
                <w:sz w:val="22"/>
                <w:szCs w:val="22"/>
                <w:lang w:eastAsia="sv-SE"/>
              </w:rPr>
              <w:t>Kränkande särbehandling (KS) accepteras inte i vår verksamhet. Med KS avses återkommande nedvärderande eller negativt präglade handlingar som riktas mot enskilda arbetstagare på ett kränkande sätt som kan leda till att de ställs utanför arbetsplatsens gemenskap.</w:t>
            </w:r>
          </w:p>
        </w:tc>
      </w:tr>
      <w:tr w:rsidR="0082797C" w:rsidRPr="005E6C1F" w14:paraId="064942A9" w14:textId="77777777" w:rsidTr="00C37AC4">
        <w:tc>
          <w:tcPr>
            <w:tcW w:w="1838" w:type="dxa"/>
            <w:shd w:val="clear" w:color="auto" w:fill="E2EFD9" w:themeFill="accent6" w:themeFillTint="33"/>
            <w:hideMark/>
          </w:tcPr>
          <w:p w14:paraId="56FF33DB" w14:textId="77777777" w:rsidR="0082797C" w:rsidRPr="005E6C1F" w:rsidRDefault="0082797C" w:rsidP="009F500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rPr>
                <w:rFonts w:ascii="Calibri" w:eastAsia="Calibri" w:hAnsi="Calibri" w:cs="Arial"/>
                <w:bCs/>
                <w:sz w:val="22"/>
                <w:szCs w:val="22"/>
                <w:lang w:eastAsia="sv-SE"/>
              </w:rPr>
            </w:pPr>
            <w:r w:rsidRPr="005E6C1F">
              <w:rPr>
                <w:rFonts w:ascii="Calibri" w:eastAsia="Calibri" w:hAnsi="Calibri" w:cs="Arial"/>
                <w:sz w:val="22"/>
                <w:szCs w:val="22"/>
                <w:lang w:eastAsia="sv-SE"/>
              </w:rPr>
              <w:t>Allmänt för allas trevnad</w:t>
            </w:r>
          </w:p>
        </w:tc>
        <w:tc>
          <w:tcPr>
            <w:tcW w:w="7342" w:type="dxa"/>
            <w:shd w:val="clear" w:color="auto" w:fill="auto"/>
            <w:hideMark/>
          </w:tcPr>
          <w:p w14:paraId="17753399" w14:textId="77777777" w:rsidR="0082797C" w:rsidRPr="005E6C1F" w:rsidRDefault="0082797C" w:rsidP="009F500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rPr>
                <w:rFonts w:ascii="Calibri" w:eastAsia="Calibri" w:hAnsi="Calibri" w:cs="Arial"/>
                <w:sz w:val="22"/>
                <w:szCs w:val="22"/>
                <w:lang w:eastAsia="sv-SE"/>
              </w:rPr>
            </w:pPr>
            <w:r w:rsidRPr="005E6C1F">
              <w:rPr>
                <w:rFonts w:ascii="Calibri" w:eastAsia="Calibri" w:hAnsi="Calibri" w:cs="Arial"/>
                <w:bCs/>
                <w:sz w:val="22"/>
                <w:szCs w:val="22"/>
                <w:lang w:eastAsia="sv-SE"/>
              </w:rPr>
              <w:t xml:space="preserve">Vi </w:t>
            </w:r>
            <w:r w:rsidRPr="005E6C1F">
              <w:rPr>
                <w:rFonts w:ascii="Calibri" w:eastAsia="Calibri" w:hAnsi="Calibri" w:cs="Arial"/>
                <w:sz w:val="22"/>
                <w:szCs w:val="22"/>
                <w:lang w:eastAsia="sv-SE"/>
              </w:rPr>
              <w:t>vårdar vårt språk, passar tiderna, hälsar när vi kommer och går, är lojala mot (företagets namn) både under arbetstid och privat. Ett vänligt ord, ett glatt hej, en hjälpsam hand är enkla medel för att skapa trivsel.</w:t>
            </w:r>
          </w:p>
        </w:tc>
      </w:tr>
    </w:tbl>
    <w:p w14:paraId="438F0B36" w14:textId="77777777" w:rsidR="002E46A6" w:rsidRPr="002133B4" w:rsidRDefault="002E46A6" w:rsidP="002E46A6">
      <w:pPr>
        <w:tabs>
          <w:tab w:val="left" w:pos="1304"/>
          <w:tab w:val="left" w:pos="2608"/>
          <w:tab w:val="left" w:pos="3912"/>
          <w:tab w:val="left" w:pos="5216"/>
          <w:tab w:val="left" w:pos="6520"/>
          <w:tab w:val="left" w:pos="7824"/>
          <w:tab w:val="left" w:pos="8520"/>
          <w:tab w:val="left" w:pos="9128"/>
          <w:tab w:val="left" w:pos="9514"/>
          <w:tab w:val="left" w:pos="10432"/>
          <w:tab w:val="left" w:pos="11736"/>
          <w:tab w:val="left" w:pos="13040"/>
          <w:tab w:val="left" w:pos="14344"/>
          <w:tab w:val="left" w:pos="15648"/>
        </w:tabs>
        <w:autoSpaceDE w:val="0"/>
        <w:autoSpaceDN w:val="0"/>
        <w:adjustRightInd w:val="0"/>
        <w:ind w:right="46"/>
        <w:rPr>
          <w:rFonts w:ascii="Calibri" w:hAnsi="Calibri" w:cs="Arial"/>
          <w:sz w:val="22"/>
          <w:szCs w:val="22"/>
          <w:lang w:eastAsia="sv-SE"/>
        </w:rPr>
      </w:pPr>
      <w:r w:rsidRPr="002133B4">
        <w:rPr>
          <w:rFonts w:ascii="Calibri" w:hAnsi="Calibri" w:cs="Arial"/>
          <w:sz w:val="22"/>
          <w:szCs w:val="22"/>
          <w:lang w:eastAsia="sv-SE"/>
        </w:rPr>
        <w:t>Obehöriga skall omgående vänligt men bestämt avvisas från området. Alla behöriga på plats ska hjälpa till att bevaka och upprätthålla denna ordningsföreskrift.</w:t>
      </w:r>
    </w:p>
    <w:p w14:paraId="61ADEAD6" w14:textId="77777777" w:rsidR="000870C0" w:rsidRPr="002133B4" w:rsidRDefault="000870C0" w:rsidP="004A387D">
      <w:pPr>
        <w:autoSpaceDE w:val="0"/>
        <w:autoSpaceDN w:val="0"/>
        <w:adjustRightInd w:val="0"/>
        <w:ind w:right="46"/>
        <w:rPr>
          <w:rFonts w:ascii="Calibri" w:hAnsi="Calibri" w:cs="Leelawadee"/>
          <w:b/>
          <w:bCs/>
          <w:sz w:val="22"/>
          <w:szCs w:val="22"/>
          <w:lang w:eastAsia="sv-SE"/>
        </w:rPr>
      </w:pPr>
    </w:p>
    <w:p w14:paraId="6816F3E0" w14:textId="77777777" w:rsidR="000870C0" w:rsidRPr="002133B4" w:rsidRDefault="00F41031" w:rsidP="009F02AC">
      <w:pPr>
        <w:pStyle w:val="Rubrik1"/>
        <w:rPr>
          <w:rFonts w:ascii="Calibri" w:hAnsi="Calibri"/>
          <w:sz w:val="22"/>
          <w:szCs w:val="22"/>
        </w:rPr>
      </w:pPr>
      <w:bookmarkStart w:id="12" w:name="_Toc457142597"/>
      <w:r w:rsidRPr="002133B4">
        <w:rPr>
          <w:rFonts w:ascii="Calibri" w:hAnsi="Calibri"/>
          <w:sz w:val="22"/>
          <w:szCs w:val="22"/>
        </w:rPr>
        <w:t xml:space="preserve">13 </w:t>
      </w:r>
      <w:r w:rsidR="00B00125" w:rsidRPr="002133B4">
        <w:rPr>
          <w:rFonts w:ascii="Calibri" w:hAnsi="Calibri"/>
          <w:sz w:val="22"/>
          <w:szCs w:val="22"/>
        </w:rPr>
        <w:t>Riktlinjer för samordningsverksamheten vid underentreprenad</w:t>
      </w:r>
      <w:bookmarkEnd w:id="12"/>
    </w:p>
    <w:p w14:paraId="5781D6AD" w14:textId="77777777" w:rsidR="000870C0" w:rsidRPr="002133B4" w:rsidRDefault="00F32CD0" w:rsidP="00CA090D">
      <w:pPr>
        <w:rPr>
          <w:rFonts w:ascii="Calibri" w:hAnsi="Calibri"/>
          <w:sz w:val="22"/>
          <w:szCs w:val="22"/>
          <w:lang w:eastAsia="sv-SE"/>
        </w:rPr>
      </w:pPr>
      <w:r w:rsidRPr="002133B4">
        <w:rPr>
          <w:rFonts w:ascii="Calibri" w:hAnsi="Calibri"/>
          <w:bCs/>
          <w:sz w:val="22"/>
          <w:szCs w:val="22"/>
          <w:lang w:eastAsia="sv-SE"/>
        </w:rPr>
        <w:t>Följande</w:t>
      </w:r>
      <w:r w:rsidR="000870C0" w:rsidRPr="002133B4">
        <w:rPr>
          <w:rFonts w:ascii="Calibri" w:hAnsi="Calibri"/>
          <w:sz w:val="22"/>
          <w:szCs w:val="22"/>
          <w:lang w:eastAsia="sv-SE"/>
        </w:rPr>
        <w:t xml:space="preserve"> riktlinjer </w:t>
      </w:r>
      <w:r w:rsidRPr="002133B4">
        <w:rPr>
          <w:rFonts w:ascii="Calibri" w:hAnsi="Calibri"/>
          <w:sz w:val="22"/>
          <w:szCs w:val="22"/>
          <w:lang w:eastAsia="sv-SE"/>
        </w:rPr>
        <w:t xml:space="preserve">är samtliga entreprenörer på denna byggarbetsplats </w:t>
      </w:r>
      <w:r w:rsidR="000870C0" w:rsidRPr="002133B4">
        <w:rPr>
          <w:rFonts w:ascii="Calibri" w:hAnsi="Calibri"/>
          <w:sz w:val="22"/>
          <w:szCs w:val="22"/>
          <w:lang w:eastAsia="sv-SE"/>
        </w:rPr>
        <w:t>skyldiga att följa</w:t>
      </w:r>
      <w:r w:rsidRPr="002133B4">
        <w:rPr>
          <w:rFonts w:ascii="Calibri" w:hAnsi="Calibri"/>
          <w:sz w:val="22"/>
          <w:szCs w:val="22"/>
          <w:lang w:eastAsia="sv-SE"/>
        </w:rPr>
        <w:t>.</w:t>
      </w:r>
    </w:p>
    <w:p w14:paraId="2B15988B" w14:textId="77777777" w:rsidR="000870C0" w:rsidRPr="002133B4" w:rsidRDefault="000870C0" w:rsidP="004A387D">
      <w:pPr>
        <w:autoSpaceDE w:val="0"/>
        <w:autoSpaceDN w:val="0"/>
        <w:adjustRightInd w:val="0"/>
        <w:rPr>
          <w:rFonts w:ascii="Calibri" w:hAnsi="Calibri" w:cs="Leelawadee"/>
          <w:sz w:val="22"/>
          <w:szCs w:val="22"/>
          <w:lang w:eastAsia="sv-SE"/>
        </w:rPr>
      </w:pPr>
      <w:r w:rsidRPr="002133B4">
        <w:rPr>
          <w:rFonts w:ascii="Calibri" w:hAnsi="Calibri" w:cs="Leelawadee"/>
          <w:sz w:val="22"/>
          <w:szCs w:val="22"/>
          <w:lang w:eastAsia="sv-SE"/>
        </w:rPr>
        <w:t> </w:t>
      </w:r>
    </w:p>
    <w:p w14:paraId="7689E356" w14:textId="77777777" w:rsidR="000870C0" w:rsidRPr="002133B4" w:rsidRDefault="000870C0" w:rsidP="004A387D">
      <w:pPr>
        <w:numPr>
          <w:ilvl w:val="0"/>
          <w:numId w:val="39"/>
        </w:numPr>
        <w:tabs>
          <w:tab w:val="clear" w:pos="720"/>
        </w:tabs>
        <w:autoSpaceDE w:val="0"/>
        <w:autoSpaceDN w:val="0"/>
        <w:adjustRightInd w:val="0"/>
        <w:rPr>
          <w:rFonts w:ascii="Calibri" w:hAnsi="Calibri" w:cs="Leelawadee"/>
          <w:sz w:val="22"/>
          <w:szCs w:val="22"/>
          <w:lang w:eastAsia="sv-SE"/>
        </w:rPr>
      </w:pPr>
      <w:r w:rsidRPr="002133B4">
        <w:rPr>
          <w:rFonts w:ascii="Calibri" w:hAnsi="Calibri" w:cs="Leelawadee"/>
          <w:sz w:val="22"/>
          <w:szCs w:val="22"/>
          <w:lang w:eastAsia="sv-SE"/>
        </w:rPr>
        <w:t xml:space="preserve">Entreprenören </w:t>
      </w:r>
      <w:r w:rsidR="00F32CD0" w:rsidRPr="002133B4">
        <w:rPr>
          <w:rFonts w:ascii="Calibri" w:hAnsi="Calibri" w:cs="Leelawadee"/>
          <w:sz w:val="22"/>
          <w:szCs w:val="22"/>
          <w:lang w:eastAsia="sv-SE"/>
        </w:rPr>
        <w:t>ska vid</w:t>
      </w:r>
      <w:r w:rsidRPr="002133B4">
        <w:rPr>
          <w:rFonts w:ascii="Calibri" w:hAnsi="Calibri" w:cs="Leelawadee"/>
          <w:sz w:val="22"/>
          <w:szCs w:val="22"/>
          <w:lang w:eastAsia="sv-SE"/>
        </w:rPr>
        <w:t xml:space="preserve"> begäran av undertecknad</w:t>
      </w:r>
      <w:r w:rsidR="00F32CD0" w:rsidRPr="002133B4">
        <w:rPr>
          <w:rFonts w:ascii="Calibri" w:hAnsi="Calibri" w:cs="Leelawadee"/>
          <w:sz w:val="22"/>
          <w:szCs w:val="22"/>
          <w:lang w:eastAsia="sv-SE"/>
        </w:rPr>
        <w:t xml:space="preserve"> av denna arbetsmiljöplan</w:t>
      </w:r>
      <w:r w:rsidR="00D00D28" w:rsidRPr="002133B4">
        <w:rPr>
          <w:rFonts w:ascii="Calibri" w:hAnsi="Calibri" w:cs="Leelawadee"/>
          <w:sz w:val="22"/>
          <w:szCs w:val="22"/>
          <w:lang w:eastAsia="sv-SE"/>
        </w:rPr>
        <w:t xml:space="preserve"> (byggpärm)</w:t>
      </w:r>
      <w:r w:rsidR="00F32CD0" w:rsidRPr="002133B4">
        <w:rPr>
          <w:rFonts w:ascii="Calibri" w:hAnsi="Calibri" w:cs="Leelawadee"/>
          <w:sz w:val="22"/>
          <w:szCs w:val="22"/>
          <w:lang w:eastAsia="sv-SE"/>
        </w:rPr>
        <w:t>,</w:t>
      </w:r>
      <w:r w:rsidRPr="002133B4">
        <w:rPr>
          <w:rFonts w:ascii="Calibri" w:hAnsi="Calibri" w:cs="Leelawadee"/>
          <w:sz w:val="22"/>
          <w:szCs w:val="22"/>
          <w:lang w:eastAsia="sv-SE"/>
        </w:rPr>
        <w:t xml:space="preserve"> på egen bekostnad medverka i skyddsronder och </w:t>
      </w:r>
      <w:r w:rsidR="00F32CD0" w:rsidRPr="002133B4">
        <w:rPr>
          <w:rFonts w:ascii="Calibri" w:hAnsi="Calibri" w:cs="Leelawadee"/>
          <w:sz w:val="22"/>
          <w:szCs w:val="22"/>
          <w:lang w:eastAsia="sv-SE"/>
        </w:rPr>
        <w:t>bygg</w:t>
      </w:r>
      <w:r w:rsidRPr="002133B4">
        <w:rPr>
          <w:rFonts w:ascii="Calibri" w:hAnsi="Calibri" w:cs="Leelawadee"/>
          <w:sz w:val="22"/>
          <w:szCs w:val="22"/>
          <w:lang w:eastAsia="sv-SE"/>
        </w:rPr>
        <w:t>möten.</w:t>
      </w:r>
    </w:p>
    <w:p w14:paraId="22E34817" w14:textId="77777777" w:rsidR="000870C0" w:rsidRPr="002133B4" w:rsidRDefault="000870C0" w:rsidP="004A387D">
      <w:pPr>
        <w:numPr>
          <w:ilvl w:val="0"/>
          <w:numId w:val="39"/>
        </w:numPr>
        <w:tabs>
          <w:tab w:val="clear" w:pos="720"/>
        </w:tabs>
        <w:autoSpaceDE w:val="0"/>
        <w:autoSpaceDN w:val="0"/>
        <w:adjustRightInd w:val="0"/>
        <w:rPr>
          <w:rFonts w:ascii="Calibri" w:hAnsi="Calibri" w:cs="Leelawadee"/>
          <w:sz w:val="22"/>
          <w:szCs w:val="22"/>
          <w:lang w:eastAsia="sv-SE"/>
        </w:rPr>
      </w:pPr>
      <w:r w:rsidRPr="002133B4">
        <w:rPr>
          <w:rFonts w:ascii="Calibri" w:hAnsi="Calibri" w:cs="Leelawadee"/>
          <w:sz w:val="22"/>
          <w:szCs w:val="22"/>
          <w:lang w:eastAsia="sv-SE"/>
        </w:rPr>
        <w:t>Entreprenören har att följa utfärdade ordnings- och skyddsregler.</w:t>
      </w:r>
    </w:p>
    <w:p w14:paraId="045158ED" w14:textId="77777777" w:rsidR="000870C0" w:rsidRPr="002133B4" w:rsidRDefault="000870C0" w:rsidP="004A387D">
      <w:pPr>
        <w:numPr>
          <w:ilvl w:val="0"/>
          <w:numId w:val="39"/>
        </w:numPr>
        <w:tabs>
          <w:tab w:val="clear" w:pos="720"/>
        </w:tabs>
        <w:autoSpaceDE w:val="0"/>
        <w:autoSpaceDN w:val="0"/>
        <w:adjustRightInd w:val="0"/>
        <w:rPr>
          <w:rFonts w:ascii="Calibri" w:hAnsi="Calibri" w:cs="Leelawadee"/>
          <w:sz w:val="22"/>
          <w:szCs w:val="22"/>
          <w:lang w:eastAsia="sv-SE"/>
        </w:rPr>
      </w:pPr>
      <w:r w:rsidRPr="002133B4">
        <w:rPr>
          <w:rFonts w:ascii="Calibri" w:hAnsi="Calibri" w:cs="Leelawadee"/>
          <w:sz w:val="22"/>
          <w:szCs w:val="22"/>
          <w:lang w:eastAsia="sv-SE"/>
        </w:rPr>
        <w:t>Entreprenören har att följa Arbetsmiljöverkets författningssamling AFS 1999:03 ”Byggnads- och anläggningsarbete” och andra tillämpliga föreskrifter och författningar, eller andra krav som gäller på arbetsplatsen.</w:t>
      </w:r>
    </w:p>
    <w:p w14:paraId="3FCD22E9" w14:textId="77777777" w:rsidR="000870C0" w:rsidRPr="002133B4" w:rsidRDefault="000870C0" w:rsidP="004A387D">
      <w:pPr>
        <w:autoSpaceDE w:val="0"/>
        <w:autoSpaceDN w:val="0"/>
        <w:adjustRightInd w:val="0"/>
        <w:rPr>
          <w:rFonts w:ascii="Calibri" w:hAnsi="Calibri" w:cs="Leelawadee"/>
          <w:sz w:val="22"/>
          <w:szCs w:val="22"/>
          <w:lang w:eastAsia="sv-SE"/>
        </w:rPr>
      </w:pPr>
      <w:r w:rsidRPr="002133B4">
        <w:rPr>
          <w:rFonts w:ascii="Calibri" w:hAnsi="Calibri" w:cs="Leelawadee"/>
          <w:sz w:val="22"/>
          <w:szCs w:val="22"/>
          <w:lang w:eastAsia="sv-SE"/>
        </w:rPr>
        <w:t> </w:t>
      </w:r>
    </w:p>
    <w:p w14:paraId="3BC121EE" w14:textId="77777777" w:rsidR="00D159B0" w:rsidRPr="002133B4" w:rsidRDefault="00D159B0" w:rsidP="00CA090D">
      <w:pPr>
        <w:rPr>
          <w:rFonts w:ascii="Calibri" w:hAnsi="Calibri"/>
          <w:b/>
          <w:sz w:val="22"/>
          <w:szCs w:val="22"/>
          <w:lang w:eastAsia="sv-SE"/>
        </w:rPr>
      </w:pPr>
      <w:r w:rsidRPr="002133B4">
        <w:rPr>
          <w:rFonts w:ascii="Calibri" w:hAnsi="Calibri"/>
          <w:b/>
          <w:sz w:val="22"/>
          <w:szCs w:val="22"/>
          <w:lang w:eastAsia="sv-SE"/>
        </w:rPr>
        <w:t>Under- och sidoentreprenörer</w:t>
      </w:r>
    </w:p>
    <w:p w14:paraId="7B3F86C4" w14:textId="77777777" w:rsidR="00D159B0" w:rsidRPr="002133B4" w:rsidRDefault="00D159B0" w:rsidP="004A387D">
      <w:pPr>
        <w:autoSpaceDE w:val="0"/>
        <w:autoSpaceDN w:val="0"/>
        <w:adjustRightInd w:val="0"/>
        <w:rPr>
          <w:rFonts w:ascii="Calibri" w:hAnsi="Calibri" w:cs="Leelawadee"/>
          <w:sz w:val="22"/>
          <w:szCs w:val="22"/>
          <w:lang w:eastAsia="sv-SE"/>
        </w:rPr>
      </w:pPr>
    </w:p>
    <w:p w14:paraId="4F220F34" w14:textId="77777777" w:rsidR="000870C0" w:rsidRPr="002133B4" w:rsidRDefault="000870C0" w:rsidP="004A387D">
      <w:pPr>
        <w:autoSpaceDE w:val="0"/>
        <w:autoSpaceDN w:val="0"/>
        <w:adjustRightInd w:val="0"/>
        <w:rPr>
          <w:rFonts w:ascii="Calibri" w:hAnsi="Calibri" w:cs="Leelawadee"/>
          <w:sz w:val="22"/>
          <w:szCs w:val="22"/>
          <w:lang w:eastAsia="sv-SE"/>
        </w:rPr>
      </w:pPr>
      <w:r w:rsidRPr="002133B4">
        <w:rPr>
          <w:rFonts w:ascii="Calibri" w:hAnsi="Calibri" w:cs="Leelawadee"/>
          <w:sz w:val="22"/>
          <w:szCs w:val="22"/>
          <w:lang w:eastAsia="sv-SE"/>
        </w:rPr>
        <w:t>Under- och sidoentreprenörer skall tillse att all personal får del av ovanstående regler. Varje entreprenör svarar för egen utrustning.</w:t>
      </w:r>
    </w:p>
    <w:p w14:paraId="68AE1D6C" w14:textId="77777777" w:rsidR="006A0756" w:rsidRPr="002133B4" w:rsidRDefault="006A0756" w:rsidP="004A387D">
      <w:pPr>
        <w:autoSpaceDE w:val="0"/>
        <w:autoSpaceDN w:val="0"/>
        <w:adjustRightInd w:val="0"/>
        <w:rPr>
          <w:rFonts w:ascii="Calibri" w:hAnsi="Calibri" w:cs="Leelawadee"/>
          <w:sz w:val="22"/>
          <w:szCs w:val="22"/>
          <w:lang w:eastAsia="sv-SE"/>
        </w:rPr>
      </w:pPr>
    </w:p>
    <w:p w14:paraId="7AABA8C6" w14:textId="77777777" w:rsidR="00D159B0" w:rsidRPr="002133B4" w:rsidRDefault="00D159B0" w:rsidP="00CA090D">
      <w:pPr>
        <w:rPr>
          <w:rFonts w:ascii="Calibri" w:hAnsi="Calibri"/>
          <w:b/>
          <w:sz w:val="22"/>
          <w:szCs w:val="22"/>
          <w:lang w:eastAsia="sv-SE"/>
        </w:rPr>
      </w:pPr>
      <w:r w:rsidRPr="002133B4">
        <w:rPr>
          <w:rFonts w:ascii="Calibri" w:hAnsi="Calibri"/>
          <w:b/>
          <w:sz w:val="22"/>
          <w:szCs w:val="22"/>
          <w:lang w:eastAsia="sv-SE"/>
        </w:rPr>
        <w:t>Arbetstid</w:t>
      </w:r>
    </w:p>
    <w:p w14:paraId="31E699BD" w14:textId="77777777" w:rsidR="000870C0" w:rsidRPr="002133B4" w:rsidRDefault="000870C0" w:rsidP="004A387D">
      <w:pPr>
        <w:autoSpaceDE w:val="0"/>
        <w:autoSpaceDN w:val="0"/>
        <w:adjustRightInd w:val="0"/>
        <w:rPr>
          <w:rFonts w:ascii="Calibri" w:hAnsi="Calibri" w:cs="Leelawadee"/>
          <w:sz w:val="22"/>
          <w:szCs w:val="22"/>
          <w:lang w:eastAsia="sv-SE"/>
        </w:rPr>
      </w:pPr>
      <w:r w:rsidRPr="002133B4">
        <w:rPr>
          <w:rFonts w:ascii="Calibri" w:hAnsi="Calibri" w:cs="Leelawadee"/>
          <w:sz w:val="22"/>
          <w:szCs w:val="22"/>
          <w:lang w:eastAsia="sv-SE"/>
        </w:rPr>
        <w:t>Arbetstid får ej ändras utan medgivande av</w:t>
      </w:r>
      <w:r w:rsidR="006A0756" w:rsidRPr="002133B4">
        <w:rPr>
          <w:rFonts w:ascii="Calibri" w:hAnsi="Calibri" w:cs="Leelawadee"/>
          <w:sz w:val="22"/>
          <w:szCs w:val="22"/>
          <w:lang w:eastAsia="sv-SE"/>
        </w:rPr>
        <w:t xml:space="preserve"> plats</w:t>
      </w:r>
      <w:r w:rsidRPr="002133B4">
        <w:rPr>
          <w:rFonts w:ascii="Calibri" w:hAnsi="Calibri" w:cs="Leelawadee"/>
          <w:sz w:val="22"/>
          <w:szCs w:val="22"/>
          <w:lang w:eastAsia="sv-SE"/>
        </w:rPr>
        <w:t>ansvarig.</w:t>
      </w:r>
    </w:p>
    <w:p w14:paraId="76A4BB47" w14:textId="77777777" w:rsidR="000870C0" w:rsidRPr="002133B4" w:rsidRDefault="000870C0" w:rsidP="004A387D">
      <w:pPr>
        <w:autoSpaceDE w:val="0"/>
        <w:autoSpaceDN w:val="0"/>
        <w:adjustRightInd w:val="0"/>
        <w:rPr>
          <w:rFonts w:ascii="Calibri" w:hAnsi="Calibri" w:cs="Leelawadee"/>
          <w:sz w:val="22"/>
          <w:szCs w:val="22"/>
          <w:lang w:eastAsia="sv-SE"/>
        </w:rPr>
      </w:pPr>
      <w:r w:rsidRPr="002133B4">
        <w:rPr>
          <w:rFonts w:ascii="Calibri" w:hAnsi="Calibri" w:cs="Leelawadee"/>
          <w:sz w:val="22"/>
          <w:szCs w:val="22"/>
          <w:lang w:eastAsia="sv-SE"/>
        </w:rPr>
        <w:t>Arbeten med särskild risk skall finnas som stående punkt på dagordningen vid varje proj</w:t>
      </w:r>
      <w:r w:rsidR="009418E4" w:rsidRPr="002133B4">
        <w:rPr>
          <w:rFonts w:ascii="Calibri" w:hAnsi="Calibri" w:cs="Leelawadee"/>
          <w:sz w:val="22"/>
          <w:szCs w:val="22"/>
          <w:lang w:eastAsia="sv-SE"/>
        </w:rPr>
        <w:t>ektmöte, byggmöte, underentreprenörmöte</w:t>
      </w:r>
      <w:r w:rsidR="00A026E4" w:rsidRPr="002133B4">
        <w:rPr>
          <w:rFonts w:ascii="Calibri" w:hAnsi="Calibri" w:cs="Leelawadee"/>
          <w:sz w:val="22"/>
          <w:szCs w:val="22"/>
          <w:lang w:eastAsia="sv-SE"/>
        </w:rPr>
        <w:t xml:space="preserve"> och </w:t>
      </w:r>
      <w:r w:rsidRPr="002133B4">
        <w:rPr>
          <w:rFonts w:ascii="Calibri" w:hAnsi="Calibri" w:cs="Leelawadee"/>
          <w:sz w:val="22"/>
          <w:szCs w:val="22"/>
          <w:lang w:eastAsia="sv-SE"/>
        </w:rPr>
        <w:t xml:space="preserve">skyddsrond så att </w:t>
      </w:r>
      <w:r w:rsidR="00B00125" w:rsidRPr="002133B4">
        <w:rPr>
          <w:rFonts w:ascii="Calibri" w:hAnsi="Calibri" w:cs="Leelawadee"/>
          <w:sz w:val="22"/>
          <w:szCs w:val="22"/>
          <w:lang w:eastAsia="sv-SE"/>
        </w:rPr>
        <w:t>arbetsmiljöplan</w:t>
      </w:r>
      <w:r w:rsidR="00A026E4" w:rsidRPr="002133B4">
        <w:rPr>
          <w:rFonts w:ascii="Calibri" w:hAnsi="Calibri" w:cs="Leelawadee"/>
          <w:sz w:val="22"/>
          <w:szCs w:val="22"/>
          <w:lang w:eastAsia="sv-SE"/>
        </w:rPr>
        <w:t>en</w:t>
      </w:r>
      <w:r w:rsidRPr="002133B4">
        <w:rPr>
          <w:rFonts w:ascii="Calibri" w:hAnsi="Calibri" w:cs="Leelawadee"/>
          <w:sz w:val="22"/>
          <w:szCs w:val="22"/>
          <w:lang w:eastAsia="sv-SE"/>
        </w:rPr>
        <w:t xml:space="preserve"> kontinuerligt kan uppdateras.</w:t>
      </w:r>
    </w:p>
    <w:p w14:paraId="28B187E8" w14:textId="77777777" w:rsidR="000870C0" w:rsidRPr="002133B4" w:rsidRDefault="000870C0" w:rsidP="004A387D">
      <w:pPr>
        <w:autoSpaceDE w:val="0"/>
        <w:autoSpaceDN w:val="0"/>
        <w:adjustRightInd w:val="0"/>
        <w:rPr>
          <w:rFonts w:ascii="Calibri" w:hAnsi="Calibri" w:cs="Leelawadee"/>
          <w:bCs/>
          <w:sz w:val="22"/>
          <w:szCs w:val="22"/>
          <w:lang w:eastAsia="sv-SE"/>
        </w:rPr>
      </w:pPr>
    </w:p>
    <w:p w14:paraId="3DB7A586" w14:textId="77777777" w:rsidR="00D159B0" w:rsidRPr="002133B4" w:rsidRDefault="00D159B0" w:rsidP="00CA090D">
      <w:pPr>
        <w:rPr>
          <w:rFonts w:ascii="Calibri" w:hAnsi="Calibri"/>
          <w:b/>
          <w:sz w:val="22"/>
          <w:szCs w:val="22"/>
          <w:lang w:eastAsia="sv-SE"/>
        </w:rPr>
      </w:pPr>
      <w:r w:rsidRPr="002133B4">
        <w:rPr>
          <w:rFonts w:ascii="Calibri" w:hAnsi="Calibri"/>
          <w:b/>
          <w:sz w:val="22"/>
          <w:szCs w:val="22"/>
          <w:lang w:eastAsia="sv-SE"/>
        </w:rPr>
        <w:t>Olycka</w:t>
      </w:r>
    </w:p>
    <w:p w14:paraId="7ED15E75" w14:textId="77777777" w:rsidR="000870C0" w:rsidRPr="002133B4" w:rsidRDefault="000870C0" w:rsidP="004A387D">
      <w:pPr>
        <w:autoSpaceDE w:val="0"/>
        <w:autoSpaceDN w:val="0"/>
        <w:adjustRightInd w:val="0"/>
        <w:rPr>
          <w:rFonts w:ascii="Calibri" w:hAnsi="Calibri" w:cs="Leelawadee"/>
          <w:sz w:val="22"/>
          <w:szCs w:val="22"/>
          <w:lang w:eastAsia="sv-SE"/>
        </w:rPr>
      </w:pPr>
      <w:r w:rsidRPr="002133B4">
        <w:rPr>
          <w:rFonts w:ascii="Calibri" w:hAnsi="Calibri" w:cs="Leelawadee"/>
          <w:sz w:val="22"/>
          <w:szCs w:val="22"/>
          <w:lang w:eastAsia="sv-SE"/>
        </w:rPr>
        <w:t xml:space="preserve">Vid händelse av arbetsplatsolycka eller tillbud tillämpas </w:t>
      </w:r>
      <w:r w:rsidR="006A0756" w:rsidRPr="002133B4">
        <w:rPr>
          <w:rFonts w:ascii="Calibri" w:hAnsi="Calibri" w:cs="Leelawadee"/>
          <w:sz w:val="22"/>
          <w:szCs w:val="22"/>
          <w:lang w:eastAsia="sv-SE"/>
        </w:rPr>
        <w:t>i första hand</w:t>
      </w:r>
      <w:r w:rsidR="00455741" w:rsidRPr="002133B4">
        <w:rPr>
          <w:rFonts w:ascii="Calibri" w:hAnsi="Calibri" w:cs="Leelawadee"/>
          <w:sz w:val="22"/>
          <w:szCs w:val="22"/>
          <w:lang w:eastAsia="sv-SE"/>
        </w:rPr>
        <w:t xml:space="preserve"> </w:t>
      </w:r>
      <w:r w:rsidR="00147BCE" w:rsidRPr="002133B4">
        <w:rPr>
          <w:rFonts w:ascii="Calibri" w:hAnsi="Calibri" w:cs="Leelawadee"/>
          <w:sz w:val="22"/>
          <w:szCs w:val="22"/>
          <w:lang w:eastAsia="sv-SE"/>
        </w:rPr>
        <w:t>(Företagsnamn):s</w:t>
      </w:r>
      <w:r w:rsidR="00BC4A36" w:rsidRPr="002133B4">
        <w:rPr>
          <w:rFonts w:ascii="Calibri" w:hAnsi="Calibri" w:cs="Leelawadee"/>
          <w:sz w:val="22"/>
          <w:szCs w:val="22"/>
          <w:lang w:eastAsia="sv-SE"/>
        </w:rPr>
        <w:t xml:space="preserve"> </w:t>
      </w:r>
      <w:r w:rsidRPr="002133B4">
        <w:rPr>
          <w:rFonts w:ascii="Calibri" w:hAnsi="Calibri" w:cs="Leelawadee"/>
          <w:sz w:val="22"/>
          <w:szCs w:val="22"/>
          <w:lang w:eastAsia="sv-SE"/>
        </w:rPr>
        <w:t>anmälningsrutiner</w:t>
      </w:r>
      <w:r w:rsidR="006A0756" w:rsidRPr="002133B4">
        <w:rPr>
          <w:rFonts w:ascii="Calibri" w:hAnsi="Calibri" w:cs="Leelawadee"/>
          <w:sz w:val="22"/>
          <w:szCs w:val="22"/>
          <w:lang w:eastAsia="sv-SE"/>
        </w:rPr>
        <w:t xml:space="preserve"> om ingen annan överenskommelse görs med platschef</w:t>
      </w:r>
      <w:r w:rsidRPr="002133B4">
        <w:rPr>
          <w:rFonts w:ascii="Calibri" w:hAnsi="Calibri" w:cs="Leelawadee"/>
          <w:sz w:val="22"/>
          <w:szCs w:val="22"/>
          <w:lang w:eastAsia="sv-SE"/>
        </w:rPr>
        <w:t xml:space="preserve">. Dessa </w:t>
      </w:r>
      <w:r w:rsidR="00820427" w:rsidRPr="002133B4">
        <w:rPr>
          <w:rFonts w:ascii="Calibri" w:hAnsi="Calibri" w:cs="Leelawadee"/>
          <w:sz w:val="22"/>
          <w:szCs w:val="22"/>
          <w:lang w:eastAsia="sv-SE"/>
        </w:rPr>
        <w:t>t</w:t>
      </w:r>
      <w:r w:rsidRPr="002133B4">
        <w:rPr>
          <w:rFonts w:ascii="Calibri" w:hAnsi="Calibri" w:cs="Leelawadee"/>
          <w:sz w:val="22"/>
          <w:szCs w:val="22"/>
          <w:lang w:eastAsia="sv-SE"/>
        </w:rPr>
        <w:t>illbud</w:t>
      </w:r>
      <w:r w:rsidR="006A0756" w:rsidRPr="002133B4">
        <w:rPr>
          <w:rFonts w:ascii="Calibri" w:hAnsi="Calibri" w:cs="Leelawadee"/>
          <w:sz w:val="22"/>
          <w:szCs w:val="22"/>
          <w:lang w:eastAsia="sv-SE"/>
        </w:rPr>
        <w:t>s</w:t>
      </w:r>
      <w:r w:rsidRPr="002133B4">
        <w:rPr>
          <w:rFonts w:ascii="Calibri" w:hAnsi="Calibri" w:cs="Leelawadee"/>
          <w:sz w:val="22"/>
          <w:szCs w:val="22"/>
          <w:lang w:eastAsia="sv-SE"/>
        </w:rPr>
        <w:t>- och arbetsskaderapportering</w:t>
      </w:r>
      <w:r w:rsidR="00BC4A36" w:rsidRPr="002133B4">
        <w:rPr>
          <w:rFonts w:ascii="Calibri" w:hAnsi="Calibri" w:cs="Leelawadee"/>
          <w:sz w:val="22"/>
          <w:szCs w:val="22"/>
          <w:lang w:eastAsia="sv-SE"/>
        </w:rPr>
        <w:t>ar</w:t>
      </w:r>
      <w:r w:rsidRPr="002133B4">
        <w:rPr>
          <w:rFonts w:ascii="Calibri" w:hAnsi="Calibri" w:cs="Leelawadee"/>
          <w:sz w:val="22"/>
          <w:szCs w:val="22"/>
          <w:lang w:eastAsia="sv-SE"/>
        </w:rPr>
        <w:t xml:space="preserve"> finns anslagna i bodarna. För utvärdering och eventuella åtgärder skickas alla til</w:t>
      </w:r>
      <w:r w:rsidR="006A0756" w:rsidRPr="002133B4">
        <w:rPr>
          <w:rFonts w:ascii="Calibri" w:hAnsi="Calibri" w:cs="Leelawadee"/>
          <w:sz w:val="22"/>
          <w:szCs w:val="22"/>
          <w:lang w:eastAsia="sv-SE"/>
        </w:rPr>
        <w:t>lbudsanmälningar till</w:t>
      </w:r>
      <w:r w:rsidR="00D4448F" w:rsidRPr="002133B4">
        <w:rPr>
          <w:rFonts w:ascii="Calibri" w:hAnsi="Calibri" w:cs="Leelawadee"/>
          <w:sz w:val="22"/>
          <w:szCs w:val="22"/>
          <w:lang w:eastAsia="sv-SE"/>
        </w:rPr>
        <w:t xml:space="preserve"> </w:t>
      </w:r>
      <w:r w:rsidRPr="002133B4">
        <w:rPr>
          <w:rFonts w:ascii="Calibri" w:hAnsi="Calibri" w:cs="Leelawadee"/>
          <w:sz w:val="22"/>
          <w:szCs w:val="22"/>
          <w:lang w:eastAsia="sv-SE"/>
        </w:rPr>
        <w:t>platschef samt till arbetsmiljösamordnare</w:t>
      </w:r>
    </w:p>
    <w:p w14:paraId="4121B779" w14:textId="77777777" w:rsidR="004A387D" w:rsidRPr="002133B4" w:rsidRDefault="000870C0" w:rsidP="00684AAA">
      <w:pPr>
        <w:autoSpaceDE w:val="0"/>
        <w:autoSpaceDN w:val="0"/>
        <w:adjustRightInd w:val="0"/>
        <w:rPr>
          <w:rFonts w:ascii="Calibri" w:hAnsi="Calibri" w:cs="Leelawadee"/>
          <w:sz w:val="22"/>
          <w:szCs w:val="22"/>
          <w:lang w:eastAsia="sv-SE"/>
        </w:rPr>
      </w:pPr>
      <w:r w:rsidRPr="002133B4">
        <w:rPr>
          <w:rFonts w:ascii="Calibri" w:hAnsi="Calibri" w:cs="Leelawadee"/>
          <w:sz w:val="22"/>
          <w:szCs w:val="22"/>
          <w:lang w:eastAsia="sv-SE"/>
        </w:rPr>
        <w:t> </w:t>
      </w:r>
    </w:p>
    <w:p w14:paraId="4588784B" w14:textId="77777777" w:rsidR="00D2637B" w:rsidRPr="002133B4" w:rsidRDefault="00F41031" w:rsidP="00021B89">
      <w:pPr>
        <w:pStyle w:val="Rubrik1"/>
        <w:rPr>
          <w:rFonts w:ascii="Calibri" w:hAnsi="Calibri"/>
          <w:sz w:val="22"/>
          <w:szCs w:val="22"/>
          <w:lang w:eastAsia="sv-SE"/>
        </w:rPr>
      </w:pPr>
      <w:bookmarkStart w:id="13" w:name="_Toc457142598"/>
      <w:r w:rsidRPr="002133B4">
        <w:rPr>
          <w:rFonts w:ascii="Calibri" w:hAnsi="Calibri"/>
          <w:sz w:val="22"/>
          <w:szCs w:val="22"/>
          <w:lang w:eastAsia="sv-SE"/>
        </w:rPr>
        <w:t xml:space="preserve">14 </w:t>
      </w:r>
      <w:r w:rsidR="00D2637B" w:rsidRPr="002133B4">
        <w:rPr>
          <w:rFonts w:ascii="Calibri" w:hAnsi="Calibri"/>
          <w:sz w:val="22"/>
          <w:szCs w:val="22"/>
          <w:lang w:eastAsia="sv-SE"/>
        </w:rPr>
        <w:t>Skyddsrond</w:t>
      </w:r>
      <w:bookmarkEnd w:id="13"/>
    </w:p>
    <w:p w14:paraId="6962B4DB" w14:textId="77777777" w:rsidR="00D2637B" w:rsidRPr="002133B4" w:rsidRDefault="00D2637B" w:rsidP="000A0A38">
      <w:pPr>
        <w:rPr>
          <w:rFonts w:ascii="Calibri" w:hAnsi="Calibri" w:cs="Leelawadee"/>
          <w:sz w:val="22"/>
          <w:szCs w:val="22"/>
          <w:lang w:eastAsia="sv-SE"/>
        </w:rPr>
      </w:pPr>
      <w:r w:rsidRPr="002133B4">
        <w:rPr>
          <w:rFonts w:ascii="Calibri" w:hAnsi="Calibri" w:cs="Leelawadee"/>
          <w:sz w:val="22"/>
          <w:szCs w:val="22"/>
          <w:lang w:eastAsia="sv-SE"/>
        </w:rPr>
        <w:t xml:space="preserve">Arbetsmiljösamordnare har delegerat ansvaret till platschef/skyddsombud för skyddsronder på större </w:t>
      </w:r>
      <w:r w:rsidR="00684AAA" w:rsidRPr="002133B4">
        <w:rPr>
          <w:rFonts w:ascii="Calibri" w:hAnsi="Calibri" w:cs="Leelawadee"/>
          <w:sz w:val="22"/>
          <w:szCs w:val="22"/>
          <w:lang w:eastAsia="sv-SE"/>
        </w:rPr>
        <w:t>bygg</w:t>
      </w:r>
      <w:r w:rsidRPr="002133B4">
        <w:rPr>
          <w:rFonts w:ascii="Calibri" w:hAnsi="Calibri" w:cs="Leelawadee"/>
          <w:sz w:val="22"/>
          <w:szCs w:val="22"/>
          <w:lang w:eastAsia="sv-SE"/>
        </w:rPr>
        <w:t>arbetsplatser, endast egna total- och utförandeentreprenader.</w:t>
      </w:r>
      <w:r w:rsidR="00684AAA" w:rsidRPr="002133B4">
        <w:rPr>
          <w:rFonts w:ascii="Calibri" w:hAnsi="Calibri" w:cs="Leelawadee"/>
          <w:sz w:val="22"/>
          <w:szCs w:val="22"/>
          <w:lang w:eastAsia="sv-SE"/>
        </w:rPr>
        <w:t xml:space="preserve"> </w:t>
      </w:r>
      <w:r w:rsidRPr="002133B4">
        <w:rPr>
          <w:rFonts w:ascii="Calibri" w:hAnsi="Calibri" w:cs="Leelawadee"/>
          <w:sz w:val="22"/>
          <w:szCs w:val="22"/>
          <w:lang w:eastAsia="sv-SE"/>
        </w:rPr>
        <w:t>På en byggarbetsplats är det särskilt viktigt med regelbundna skyddsronder eftersom det sker ständiga och snabba förändringar med många risker. När byggandet pågår som intensivast kan det vara lämpligt att gå skyddsrond ofta. I skyddsrondsprotokollet är det lämpligt att ta upp både förebyggande och avhjälpande åtgärder.</w:t>
      </w:r>
      <w:r w:rsidR="000A0A38" w:rsidRPr="002133B4">
        <w:rPr>
          <w:rFonts w:ascii="Calibri" w:hAnsi="Calibri" w:cs="Leelawadee"/>
          <w:sz w:val="22"/>
          <w:szCs w:val="22"/>
          <w:lang w:eastAsia="sv-SE"/>
        </w:rPr>
        <w:t xml:space="preserve"> </w:t>
      </w:r>
    </w:p>
    <w:p w14:paraId="0AC131A5" w14:textId="77777777" w:rsidR="00D159B0" w:rsidRPr="002133B4" w:rsidRDefault="00D159B0" w:rsidP="000A0A38">
      <w:pPr>
        <w:rPr>
          <w:rFonts w:ascii="Calibri" w:hAnsi="Calibri" w:cs="Leelawadee"/>
          <w:sz w:val="22"/>
          <w:szCs w:val="22"/>
          <w:lang w:eastAsia="sv-SE"/>
        </w:rPr>
      </w:pPr>
    </w:p>
    <w:p w14:paraId="309A32A0" w14:textId="77777777" w:rsidR="00D2637B" w:rsidRPr="002133B4" w:rsidRDefault="00D2637B" w:rsidP="004A387D">
      <w:pPr>
        <w:widowControl w:val="0"/>
        <w:autoSpaceDE w:val="0"/>
        <w:autoSpaceDN w:val="0"/>
        <w:adjustRightInd w:val="0"/>
        <w:rPr>
          <w:rFonts w:ascii="Calibri" w:hAnsi="Calibri" w:cs="Leelawadee"/>
          <w:bCs/>
          <w:sz w:val="22"/>
          <w:szCs w:val="22"/>
          <w:lang w:eastAsia="sv-SE"/>
        </w:rPr>
      </w:pPr>
      <w:r w:rsidRPr="002133B4">
        <w:rPr>
          <w:rFonts w:ascii="Calibri" w:hAnsi="Calibri" w:cs="Leelawadee"/>
          <w:sz w:val="22"/>
          <w:szCs w:val="22"/>
          <w:lang w:eastAsia="sv-SE"/>
        </w:rPr>
        <w:t>Det påskrivna originalet av skyddsrondsprotokollet sparas i projektpärmen</w:t>
      </w:r>
      <w:r w:rsidR="00D00D28" w:rsidRPr="002133B4">
        <w:rPr>
          <w:rFonts w:ascii="Calibri" w:hAnsi="Calibri" w:cs="Leelawadee"/>
          <w:sz w:val="22"/>
          <w:szCs w:val="22"/>
          <w:lang w:eastAsia="sv-SE"/>
        </w:rPr>
        <w:t xml:space="preserve"> (eller i byggpärmen)</w:t>
      </w:r>
      <w:r w:rsidRPr="002133B4">
        <w:rPr>
          <w:rFonts w:ascii="Calibri" w:hAnsi="Calibri" w:cs="Leelawadee"/>
          <w:sz w:val="22"/>
          <w:szCs w:val="22"/>
          <w:lang w:eastAsia="sv-SE"/>
        </w:rPr>
        <w:t>. Allvarliga brister från skyddsronden åtgärdas snarast utan dröjsmål. Mindre allvarliga brister som inte kan åtgärdas inom 3 dagar skrivs in en handlingsplan</w:t>
      </w:r>
      <w:r w:rsidR="00684AAA" w:rsidRPr="002133B4">
        <w:rPr>
          <w:rFonts w:ascii="Calibri" w:hAnsi="Calibri" w:cs="Leelawadee"/>
          <w:sz w:val="22"/>
          <w:szCs w:val="22"/>
          <w:lang w:eastAsia="sv-SE"/>
        </w:rPr>
        <w:t>.</w:t>
      </w:r>
      <w:r w:rsidR="008E72B6" w:rsidRPr="002133B4">
        <w:rPr>
          <w:rFonts w:ascii="Calibri" w:hAnsi="Calibri" w:cs="Leelawadee"/>
          <w:bCs/>
          <w:sz w:val="22"/>
          <w:szCs w:val="22"/>
          <w:lang w:eastAsia="sv-SE"/>
        </w:rPr>
        <w:t xml:space="preserve"> </w:t>
      </w:r>
      <w:r w:rsidRPr="002133B4">
        <w:rPr>
          <w:rFonts w:ascii="Calibri" w:hAnsi="Calibri" w:cs="Leelawadee"/>
          <w:sz w:val="22"/>
          <w:szCs w:val="22"/>
          <w:lang w:eastAsia="sv-SE"/>
        </w:rPr>
        <w:t>En ansvarig utses att åtgärda bristen som signerar och fyller i datum när det blev åtgärdat och klart.</w:t>
      </w:r>
    </w:p>
    <w:p w14:paraId="2694F9FF" w14:textId="77777777" w:rsidR="00D2637B" w:rsidRPr="002133B4" w:rsidRDefault="00D2637B" w:rsidP="004A387D">
      <w:pPr>
        <w:widowControl w:val="0"/>
        <w:suppressAutoHyphens w:val="0"/>
        <w:autoSpaceDE w:val="0"/>
        <w:autoSpaceDN w:val="0"/>
        <w:adjustRightInd w:val="0"/>
        <w:rPr>
          <w:rFonts w:ascii="Calibri" w:hAnsi="Calibri" w:cs="Leelawadee"/>
          <w:sz w:val="22"/>
          <w:szCs w:val="22"/>
          <w:lang w:eastAsia="sv-SE"/>
        </w:rPr>
      </w:pPr>
    </w:p>
    <w:p w14:paraId="3C476542" w14:textId="77777777" w:rsidR="00D2637B" w:rsidRPr="002133B4" w:rsidRDefault="00D2637B" w:rsidP="004A387D">
      <w:pPr>
        <w:widowControl w:val="0"/>
        <w:suppressAutoHyphens w:val="0"/>
        <w:autoSpaceDE w:val="0"/>
        <w:autoSpaceDN w:val="0"/>
        <w:adjustRightInd w:val="0"/>
        <w:rPr>
          <w:rFonts w:ascii="Calibri" w:hAnsi="Calibri" w:cs="Leelawadee"/>
          <w:b/>
          <w:sz w:val="22"/>
          <w:szCs w:val="22"/>
          <w:lang w:eastAsia="sv-SE"/>
        </w:rPr>
      </w:pPr>
      <w:r w:rsidRPr="002133B4">
        <w:rPr>
          <w:rFonts w:ascii="Calibri" w:hAnsi="Calibri" w:cs="Leelawadee"/>
          <w:b/>
          <w:sz w:val="22"/>
          <w:szCs w:val="22"/>
          <w:lang w:eastAsia="sv-SE"/>
        </w:rPr>
        <w:t>På skyddsronderna i entreprenadprojekt deltar i första hand:</w:t>
      </w:r>
    </w:p>
    <w:p w14:paraId="35478EAE" w14:textId="77777777" w:rsidR="00D2637B" w:rsidRPr="002133B4" w:rsidRDefault="00D2637B" w:rsidP="004A387D">
      <w:pPr>
        <w:widowControl w:val="0"/>
        <w:suppressAutoHyphens w:val="0"/>
        <w:autoSpaceDE w:val="0"/>
        <w:autoSpaceDN w:val="0"/>
        <w:adjustRightInd w:val="0"/>
        <w:rPr>
          <w:rFonts w:ascii="Calibri" w:hAnsi="Calibri" w:cs="Leelawadee"/>
          <w:sz w:val="22"/>
          <w:szCs w:val="22"/>
          <w:lang w:eastAsia="sv-SE"/>
        </w:rPr>
      </w:pPr>
      <w:r w:rsidRPr="002133B4">
        <w:rPr>
          <w:rFonts w:ascii="Calibri" w:hAnsi="Calibri" w:cs="Leelawadee"/>
          <w:sz w:val="22"/>
          <w:szCs w:val="22"/>
          <w:lang w:eastAsia="sv-SE"/>
        </w:rPr>
        <w:t xml:space="preserve">Platschef/arbetsledare/lagbas/skyddsombud och eventuella underentreprenörer. </w:t>
      </w:r>
    </w:p>
    <w:p w14:paraId="15396FCC" w14:textId="77777777" w:rsidR="00A75474" w:rsidRPr="002133B4" w:rsidRDefault="00D00D28" w:rsidP="001B2DE0">
      <w:pPr>
        <w:widowControl w:val="0"/>
        <w:suppressAutoHyphens w:val="0"/>
        <w:autoSpaceDE w:val="0"/>
        <w:autoSpaceDN w:val="0"/>
        <w:adjustRightInd w:val="0"/>
        <w:rPr>
          <w:rFonts w:ascii="Calibri" w:hAnsi="Calibri" w:cs="Leelawadee"/>
          <w:sz w:val="22"/>
          <w:szCs w:val="22"/>
          <w:lang w:eastAsia="sv-SE"/>
        </w:rPr>
      </w:pPr>
      <w:r w:rsidRPr="002133B4">
        <w:rPr>
          <w:rFonts w:ascii="Calibri" w:hAnsi="Calibri" w:cs="Leelawadee"/>
          <w:sz w:val="22"/>
          <w:szCs w:val="22"/>
          <w:lang w:eastAsia="sv-SE"/>
        </w:rPr>
        <w:t>D</w:t>
      </w:r>
      <w:r w:rsidR="00D2637B" w:rsidRPr="002133B4">
        <w:rPr>
          <w:rFonts w:ascii="Calibri" w:hAnsi="Calibri" w:cs="Leelawadee"/>
          <w:sz w:val="22"/>
          <w:szCs w:val="22"/>
          <w:lang w:eastAsia="sv-SE"/>
        </w:rPr>
        <w:t>agbok vilken inkluderar skyddsrondsprotokoll.</w:t>
      </w:r>
    </w:p>
    <w:sectPr w:rsidR="00A75474" w:rsidRPr="002133B4" w:rsidSect="00F110C8">
      <w:headerReference w:type="even" r:id="rId13"/>
      <w:headerReference w:type="default" r:id="rId14"/>
      <w:footerReference w:type="even" r:id="rId15"/>
      <w:footerReference w:type="default" r:id="rId16"/>
      <w:headerReference w:type="first" r:id="rId17"/>
      <w:footerReference w:type="first" r:id="rId18"/>
      <w:pgSz w:w="12240" w:h="15840" w:code="1"/>
      <w:pgMar w:top="1440" w:right="1106" w:bottom="1440" w:left="1440" w:header="567" w:footer="567" w:gutter="0"/>
      <w:pgNumType w:start="0"/>
      <w:cols w:space="708"/>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8A0DC6" w14:textId="77777777" w:rsidR="000841C2" w:rsidRDefault="000841C2">
      <w:r>
        <w:separator/>
      </w:r>
    </w:p>
  </w:endnote>
  <w:endnote w:type="continuationSeparator" w:id="0">
    <w:p w14:paraId="24E844D0" w14:textId="77777777" w:rsidR="000841C2" w:rsidRDefault="000841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BoldMT">
    <w:charset w:val="80"/>
    <w:family w:val="swiss"/>
    <w:pitch w:val="default"/>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eelawadee">
    <w:altName w:val="Segoe UI"/>
    <w:panose1 w:val="020B0502040204020203"/>
    <w:charset w:val="00"/>
    <w:family w:val="swiss"/>
    <w:pitch w:val="variable"/>
    <w:sig w:usb0="0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0C26E" w14:textId="77777777" w:rsidR="0057150B" w:rsidRDefault="0057150B">
    <w:pPr>
      <w:pStyle w:val="Sidfo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5333B" w14:textId="77777777" w:rsidR="0057150B" w:rsidRDefault="0057150B" w:rsidP="0057150B">
    <w:pPr>
      <w:pStyle w:val="Sidfot"/>
      <w:pBdr>
        <w:top w:val="single" w:sz="4" w:space="1" w:color="auto"/>
      </w:pBdr>
      <w:tabs>
        <w:tab w:val="clear" w:pos="4536"/>
        <w:tab w:val="left" w:pos="3402"/>
        <w:tab w:val="left" w:pos="4253"/>
        <w:tab w:val="left" w:pos="5670"/>
        <w:tab w:val="left" w:pos="6237"/>
      </w:tabs>
      <w:rPr>
        <w:rStyle w:val="Sidnummer"/>
        <w:rFonts w:asciiTheme="minorHAnsi" w:hAnsiTheme="minorHAnsi" w:cs="Leelawadee"/>
        <w:sz w:val="16"/>
        <w:szCs w:val="16"/>
      </w:rPr>
    </w:pPr>
    <w:r>
      <w:rPr>
        <w:rStyle w:val="Sidnummer"/>
        <w:rFonts w:asciiTheme="minorHAnsi" w:hAnsiTheme="minorHAnsi" w:cs="Leelawadee"/>
        <w:sz w:val="16"/>
        <w:szCs w:val="16"/>
      </w:rPr>
      <w:t xml:space="preserve">Upprättat datum: </w:t>
    </w:r>
    <w:r>
      <w:rPr>
        <w:rStyle w:val="Sidnummer"/>
        <w:rFonts w:asciiTheme="minorHAnsi" w:hAnsiTheme="minorHAnsi" w:cs="Leelawadee"/>
        <w:sz w:val="16"/>
        <w:szCs w:val="16"/>
      </w:rPr>
      <w:tab/>
    </w:r>
    <w:r>
      <w:rPr>
        <w:rStyle w:val="Sidnummer"/>
        <w:rFonts w:asciiTheme="minorHAnsi" w:hAnsiTheme="minorHAnsi" w:cs="Leelawadee"/>
        <w:sz w:val="16"/>
        <w:szCs w:val="16"/>
      </w:rPr>
      <w:tab/>
    </w:r>
    <w:r>
      <w:rPr>
        <w:rStyle w:val="Sidnummer"/>
        <w:rFonts w:asciiTheme="minorHAnsi" w:hAnsiTheme="minorHAnsi" w:cs="Leelawadee"/>
        <w:sz w:val="16"/>
        <w:szCs w:val="16"/>
      </w:rPr>
      <w:tab/>
      <w:t xml:space="preserve">                                         </w:t>
    </w:r>
    <w:r>
      <w:rPr>
        <w:rStyle w:val="Sidnummer"/>
        <w:rFonts w:asciiTheme="minorHAnsi" w:hAnsiTheme="minorHAnsi" w:cs="Leelawadee"/>
        <w:sz w:val="16"/>
        <w:szCs w:val="16"/>
      </w:rPr>
      <w:tab/>
      <w:t xml:space="preserve">Utgåva: </w:t>
    </w:r>
  </w:p>
  <w:p w14:paraId="19AB3CFF" w14:textId="77777777" w:rsidR="003E6C4A" w:rsidRPr="0057150B" w:rsidRDefault="0057150B" w:rsidP="0057150B">
    <w:pPr>
      <w:pStyle w:val="Sidfot"/>
      <w:pBdr>
        <w:top w:val="single" w:sz="4" w:space="1" w:color="auto"/>
      </w:pBdr>
      <w:tabs>
        <w:tab w:val="clear" w:pos="4536"/>
        <w:tab w:val="left" w:pos="3402"/>
        <w:tab w:val="left" w:pos="4253"/>
        <w:tab w:val="left" w:pos="5670"/>
        <w:tab w:val="left" w:pos="6237"/>
      </w:tabs>
      <w:rPr>
        <w:rFonts w:ascii="Arial" w:hAnsi="Arial"/>
      </w:rPr>
    </w:pPr>
    <w:r>
      <w:rPr>
        <w:rStyle w:val="Sidnummer"/>
        <w:rFonts w:asciiTheme="minorHAnsi" w:hAnsiTheme="minorHAnsi" w:cs="Leelawadee"/>
        <w:sz w:val="16"/>
        <w:szCs w:val="16"/>
      </w:rPr>
      <w:t>Reviderat datum</w:t>
    </w:r>
    <w:r>
      <w:rPr>
        <w:rStyle w:val="Sidnummer"/>
        <w:rFonts w:asciiTheme="minorHAnsi" w:hAnsiTheme="minorHAnsi" w:cs="Leelawadee"/>
        <w:sz w:val="16"/>
        <w:szCs w:val="16"/>
      </w:rPr>
      <w:tab/>
    </w:r>
    <w:r>
      <w:rPr>
        <w:rStyle w:val="Sidnummer"/>
        <w:rFonts w:asciiTheme="minorHAnsi" w:hAnsiTheme="minorHAnsi" w:cs="Leelawadee"/>
        <w:sz w:val="16"/>
        <w:szCs w:val="16"/>
      </w:rPr>
      <w:tab/>
    </w:r>
    <w:r>
      <w:rPr>
        <w:rStyle w:val="Sidnummer"/>
        <w:rFonts w:asciiTheme="minorHAnsi" w:hAnsiTheme="minorHAnsi" w:cs="Leelawadee"/>
        <w:sz w:val="16"/>
        <w:szCs w:val="16"/>
      </w:rPr>
      <w:tab/>
    </w:r>
    <w:r>
      <w:rPr>
        <w:rStyle w:val="Sidnummer"/>
        <w:rFonts w:asciiTheme="minorHAnsi" w:hAnsiTheme="minorHAnsi" w:cs="Leelawadee"/>
        <w:sz w:val="16"/>
        <w:szCs w:val="16"/>
      </w:rPr>
      <w:tab/>
      <w:t xml:space="preserve">                                   </w:t>
    </w:r>
    <w:r>
      <w:rPr>
        <w:rStyle w:val="Sidnummer"/>
        <w:rFonts w:asciiTheme="minorHAnsi" w:hAnsiTheme="minorHAnsi" w:cs="Leelawadee"/>
        <w:sz w:val="16"/>
        <w:szCs w:val="16"/>
      </w:rPr>
      <w:tab/>
      <w:t xml:space="preserve">               </w:t>
    </w:r>
    <w:r>
      <w:rPr>
        <w:rFonts w:asciiTheme="minorHAnsi" w:hAnsiTheme="minorHAnsi" w:cs="Leelawadee"/>
        <w:sz w:val="16"/>
        <w:szCs w:val="16"/>
      </w:rPr>
      <w:t xml:space="preserve">Utfärdare: </w:t>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66A18" w14:textId="77777777" w:rsidR="0057150B" w:rsidRDefault="0057150B">
    <w:pPr>
      <w:pStyle w:val="Sidfo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3A4CF2" w14:textId="77777777" w:rsidR="000841C2" w:rsidRDefault="000841C2">
      <w:r>
        <w:separator/>
      </w:r>
    </w:p>
  </w:footnote>
  <w:footnote w:type="continuationSeparator" w:id="0">
    <w:p w14:paraId="154183F9" w14:textId="77777777" w:rsidR="000841C2" w:rsidRDefault="000841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08AFB" w14:textId="77777777" w:rsidR="0057150B" w:rsidRDefault="0057150B">
    <w:pPr>
      <w:pStyle w:val="Sidhuvu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auto"/>
        <w:insideH w:val="single" w:sz="4" w:space="0" w:color="auto"/>
        <w:insideV w:val="single" w:sz="4" w:space="0" w:color="auto"/>
      </w:tblBorders>
      <w:tblLook w:val="01E0" w:firstRow="1" w:lastRow="1" w:firstColumn="1" w:lastColumn="1" w:noHBand="0" w:noVBand="0"/>
    </w:tblPr>
    <w:tblGrid>
      <w:gridCol w:w="3070"/>
      <w:gridCol w:w="1535"/>
      <w:gridCol w:w="1535"/>
      <w:gridCol w:w="3070"/>
    </w:tblGrid>
    <w:tr w:rsidR="007A457F" w:rsidRPr="001911AF" w14:paraId="731FDF97" w14:textId="77777777" w:rsidTr="0029164D">
      <w:tc>
        <w:tcPr>
          <w:tcW w:w="3070" w:type="dxa"/>
          <w:tcBorders>
            <w:top w:val="nil"/>
            <w:left w:val="nil"/>
            <w:bottom w:val="nil"/>
            <w:right w:val="nil"/>
          </w:tcBorders>
          <w:shd w:val="clear" w:color="auto" w:fill="auto"/>
        </w:tcPr>
        <w:p w14:paraId="6B7CBBFC" w14:textId="77777777" w:rsidR="007A457F" w:rsidRPr="001911AF" w:rsidRDefault="007A457F" w:rsidP="007A457F">
          <w:pPr>
            <w:jc w:val="center"/>
            <w:rPr>
              <w:rFonts w:ascii="Leelawadee" w:hAnsi="Leelawadee" w:cs="Leelawadee"/>
              <w:sz w:val="16"/>
              <w:szCs w:val="16"/>
            </w:rPr>
          </w:pPr>
        </w:p>
      </w:tc>
      <w:tc>
        <w:tcPr>
          <w:tcW w:w="3070" w:type="dxa"/>
          <w:gridSpan w:val="2"/>
          <w:tcBorders>
            <w:top w:val="nil"/>
            <w:left w:val="nil"/>
            <w:bottom w:val="nil"/>
            <w:right w:val="nil"/>
          </w:tcBorders>
          <w:shd w:val="clear" w:color="auto" w:fill="auto"/>
        </w:tcPr>
        <w:p w14:paraId="2B44A4E4" w14:textId="77777777" w:rsidR="007A457F" w:rsidRPr="001911AF" w:rsidRDefault="007A457F" w:rsidP="007A457F">
          <w:pPr>
            <w:jc w:val="center"/>
            <w:rPr>
              <w:rFonts w:ascii="Leelawadee" w:hAnsi="Leelawadee" w:cs="Leelawadee"/>
              <w:sz w:val="16"/>
              <w:szCs w:val="16"/>
            </w:rPr>
          </w:pPr>
          <w:r w:rsidRPr="001911AF">
            <w:rPr>
              <w:rFonts w:ascii="Leelawadee" w:hAnsi="Leelawadee" w:cs="Leelawadee"/>
              <w:b/>
            </w:rPr>
            <w:t>Arbetsmiljöplan</w:t>
          </w:r>
        </w:p>
      </w:tc>
      <w:tc>
        <w:tcPr>
          <w:tcW w:w="3070" w:type="dxa"/>
          <w:tcBorders>
            <w:top w:val="nil"/>
            <w:left w:val="nil"/>
            <w:bottom w:val="nil"/>
            <w:right w:val="nil"/>
          </w:tcBorders>
          <w:shd w:val="clear" w:color="auto" w:fill="auto"/>
        </w:tcPr>
        <w:p w14:paraId="03767980" w14:textId="77777777" w:rsidR="007A457F" w:rsidRPr="001911AF" w:rsidRDefault="007A457F" w:rsidP="007A457F">
          <w:pPr>
            <w:jc w:val="center"/>
            <w:rPr>
              <w:rFonts w:ascii="Leelawadee" w:hAnsi="Leelawadee" w:cs="Leelawadee"/>
              <w:sz w:val="16"/>
              <w:szCs w:val="16"/>
            </w:rPr>
          </w:pPr>
        </w:p>
      </w:tc>
    </w:tr>
    <w:tr w:rsidR="007A457F" w:rsidRPr="001911AF" w14:paraId="0BB27AAB" w14:textId="77777777" w:rsidTr="0029164D">
      <w:tc>
        <w:tcPr>
          <w:tcW w:w="9210" w:type="dxa"/>
          <w:gridSpan w:val="4"/>
          <w:tcBorders>
            <w:top w:val="nil"/>
            <w:left w:val="nil"/>
            <w:bottom w:val="nil"/>
            <w:right w:val="nil"/>
          </w:tcBorders>
          <w:shd w:val="clear" w:color="auto" w:fill="auto"/>
        </w:tcPr>
        <w:p w14:paraId="28D1979F" w14:textId="77777777" w:rsidR="007A457F" w:rsidRPr="001911AF" w:rsidRDefault="007A457F" w:rsidP="007A457F">
          <w:pPr>
            <w:jc w:val="right"/>
            <w:rPr>
              <w:rFonts w:ascii="Leelawadee" w:hAnsi="Leelawadee" w:cs="Leelawadee"/>
              <w:sz w:val="16"/>
              <w:szCs w:val="16"/>
            </w:rPr>
          </w:pPr>
        </w:p>
      </w:tc>
    </w:tr>
    <w:tr w:rsidR="007A457F" w:rsidRPr="001911AF" w14:paraId="74DDF0E4" w14:textId="77777777" w:rsidTr="0029164D">
      <w:tc>
        <w:tcPr>
          <w:tcW w:w="4605" w:type="dxa"/>
          <w:gridSpan w:val="2"/>
          <w:tcBorders>
            <w:top w:val="nil"/>
            <w:left w:val="nil"/>
            <w:bottom w:val="single" w:sz="4" w:space="0" w:color="auto"/>
            <w:right w:val="nil"/>
          </w:tcBorders>
          <w:shd w:val="clear" w:color="auto" w:fill="auto"/>
        </w:tcPr>
        <w:p w14:paraId="5918A5AC" w14:textId="77777777" w:rsidR="007A457F" w:rsidRPr="001911AF" w:rsidRDefault="007A457F" w:rsidP="007A457F">
          <w:pPr>
            <w:rPr>
              <w:rFonts w:ascii="Leelawadee" w:hAnsi="Leelawadee" w:cs="Leelawadee"/>
              <w:sz w:val="16"/>
              <w:szCs w:val="16"/>
            </w:rPr>
          </w:pPr>
          <w:r w:rsidRPr="001911AF">
            <w:rPr>
              <w:rFonts w:ascii="Leelawadee" w:hAnsi="Leelawadee" w:cs="Leelawadee"/>
              <w:sz w:val="16"/>
              <w:szCs w:val="16"/>
            </w:rPr>
            <w:t xml:space="preserve">Projekt nr:  </w:t>
          </w:r>
        </w:p>
      </w:tc>
      <w:tc>
        <w:tcPr>
          <w:tcW w:w="4605" w:type="dxa"/>
          <w:gridSpan w:val="2"/>
          <w:tcBorders>
            <w:top w:val="nil"/>
            <w:left w:val="nil"/>
            <w:bottom w:val="single" w:sz="4" w:space="0" w:color="auto"/>
            <w:right w:val="nil"/>
          </w:tcBorders>
          <w:shd w:val="clear" w:color="auto" w:fill="auto"/>
        </w:tcPr>
        <w:p w14:paraId="21989020" w14:textId="77777777" w:rsidR="007A457F" w:rsidRPr="001911AF" w:rsidRDefault="007A457F" w:rsidP="007A457F">
          <w:pPr>
            <w:jc w:val="right"/>
            <w:rPr>
              <w:rFonts w:ascii="Leelawadee" w:hAnsi="Leelawadee" w:cs="Leelawadee"/>
              <w:sz w:val="16"/>
              <w:szCs w:val="16"/>
            </w:rPr>
          </w:pPr>
          <w:r w:rsidRPr="001911AF">
            <w:rPr>
              <w:rFonts w:ascii="Leelawadee" w:hAnsi="Leelawadee" w:cs="Leelawadee"/>
              <w:sz w:val="16"/>
              <w:szCs w:val="16"/>
            </w:rPr>
            <w:t>Projektnamn:</w:t>
          </w:r>
        </w:p>
      </w:tc>
    </w:tr>
  </w:tbl>
  <w:p w14:paraId="016F4FCC" w14:textId="77777777" w:rsidR="006752FA" w:rsidRPr="00440F65" w:rsidRDefault="007A457F" w:rsidP="00440F65">
    <w:pPr>
      <w:pStyle w:val="Sidhuvud"/>
      <w:rPr>
        <w:szCs w:val="16"/>
      </w:rPr>
    </w:pPr>
    <w:r w:rsidRPr="007A457F">
      <w:rPr>
        <w:caps/>
        <w:noProof/>
        <w:color w:val="808080" w:themeColor="background1" w:themeShade="80"/>
        <w:lang w:eastAsia="sv-SE"/>
      </w:rPr>
      <mc:AlternateContent>
        <mc:Choice Requires="wpg">
          <w:drawing>
            <wp:anchor distT="0" distB="0" distL="114300" distR="114300" simplePos="0" relativeHeight="251659264" behindDoc="1" locked="0" layoutInCell="1" allowOverlap="1" wp14:anchorId="1D34F34E" wp14:editId="1366C5B7">
              <wp:simplePos x="0" y="0"/>
              <wp:positionH relativeFrom="page">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1700784" cy="1024128"/>
              <wp:effectExtent l="0" t="0" r="0" b="24130"/>
              <wp:wrapNone/>
              <wp:docPr id="167" name="Grupp 167"/>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68" name="Grupp 168"/>
                      <wpg:cNvGrpSpPr/>
                      <wpg:grpSpPr>
                        <a:xfrm>
                          <a:off x="0" y="0"/>
                          <a:ext cx="1700784" cy="1024128"/>
                          <a:chOff x="0" y="0"/>
                          <a:chExt cx="1700784" cy="1024128"/>
                        </a:xfrm>
                      </wpg:grpSpPr>
                      <wps:wsp>
                        <wps:cNvPr id="169" name="Rektangel 169"/>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 name="Rektangel 12"/>
                        <wps:cNvSpPr/>
                        <wps:spPr>
                          <a:xfrm>
                            <a:off x="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1462822 w 1462822"/>
                              <a:gd name="connsiteY2" fmla="*/ 1014481 h 1014481"/>
                              <a:gd name="connsiteX3" fmla="*/ 638269 w 1462822"/>
                              <a:gd name="connsiteY3" fmla="*/ 407899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1462822" y="1014481"/>
                                </a:lnTo>
                                <a:lnTo>
                                  <a:pt x="638269" y="407899"/>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 name="Rektangel 171"/>
                        <wps:cNvSpPr/>
                        <wps:spPr>
                          <a:xfrm>
                            <a:off x="0" y="0"/>
                            <a:ext cx="1472184" cy="1024128"/>
                          </a:xfrm>
                          <a:prstGeom prst="rect">
                            <a:avLst/>
                          </a:prstGeom>
                          <a:blipFill>
                            <a:blip r:embed="rId1"/>
                            <a:stretch>
                              <a:fillRect/>
                            </a:stretch>
                          </a:bli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2" name="Textruta 172"/>
                      <wps:cNvSpPr txBox="1"/>
                      <wps:spPr>
                        <a:xfrm>
                          <a:off x="1032625" y="9510"/>
                          <a:ext cx="438150"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7F69449" w14:textId="77777777" w:rsidR="007A457F" w:rsidRDefault="007A457F">
                            <w:pPr>
                              <w:pStyle w:val="Sidhuvud"/>
                              <w:rPr>
                                <w:color w:val="FFFFFF" w:themeColor="background1"/>
                                <w:sz w:val="24"/>
                                <w:szCs w:val="24"/>
                              </w:rPr>
                            </w:pPr>
                            <w:r>
                              <w:rPr>
                                <w:color w:val="FFFFFF" w:themeColor="background1"/>
                                <w:sz w:val="24"/>
                                <w:szCs w:val="24"/>
                              </w:rPr>
                              <w:fldChar w:fldCharType="begin"/>
                            </w:r>
                            <w:r>
                              <w:rPr>
                                <w:color w:val="FFFFFF" w:themeColor="background1"/>
                                <w:sz w:val="24"/>
                                <w:szCs w:val="24"/>
                              </w:rPr>
                              <w:instrText>PAGE   \* MERGEFORMAT</w:instrText>
                            </w:r>
                            <w:r>
                              <w:rPr>
                                <w:color w:val="FFFFFF" w:themeColor="background1"/>
                                <w:sz w:val="24"/>
                                <w:szCs w:val="24"/>
                              </w:rPr>
                              <w:fldChar w:fldCharType="separate"/>
                            </w:r>
                            <w:r w:rsidR="007A4C95">
                              <w:rPr>
                                <w:noProof/>
                                <w:color w:val="FFFFFF" w:themeColor="background1"/>
                                <w:sz w:val="24"/>
                                <w:szCs w:val="24"/>
                              </w:rPr>
                              <w:t>1</w:t>
                            </w:r>
                            <w:r>
                              <w:rPr>
                                <w:color w:val="FFFFFF" w:themeColor="background1"/>
                                <w:sz w:val="24"/>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D34F34E" id="Grupp 167" o:spid="_x0000_s1029" style="position:absolute;margin-left:82.7pt;margin-top:0;width:133.9pt;height:80.65pt;z-index:-251657216;mso-top-percent:23;mso-position-horizontal:righ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">
              <v:group id="Grupp 168" o:spid="_x0000_s1030"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">
                <v:rect id="Rektangel 169" o:spid="_x0000_s1031"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" fillcolor="white [3212]" stroked="f" strokeweight="1pt">
                  <v:fill opacity="0"/>
                </v:rect>
                <v:shape id="Rektangel 12" o:spid="_x0000_s1032" style="position:absolute;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" path="m,l1462822,r,1014481l638269,407899,,xe" fillcolor="#5b9bd5 [3204]" stroked="f" strokeweight="1pt">
                  <v:stroke joinstyle="miter"/>
                  <v:path arrowok="t" o:connecttype="custom" o:connectlocs="0,0;1463040,0;1463040,1014984;638364,408101;0,0" o:connectangles="0,0,0,0,0"/>
                </v:shape>
                <v:rect id="Rektangel 171" o:spid="_x0000_s1033" style="position:absolute;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" strokecolor="white [3212]" strokeweight="1pt">
                  <v:fill r:id="rId2" o:title="" recolor="t" rotate="t" type="frame"/>
                </v:rect>
              </v:group>
              <v:shapetype id="_x0000_t202" coordsize="21600,21600" o:spt="202" path="m,l,21600r21600,l21600,xe">
                <v:stroke joinstyle="miter"/>
                <v:path gradientshapeok="t" o:connecttype="rect"/>
              </v:shapetype>
              <v:shape id="Textruta 172" o:spid="_x0000_s1034" type="#_x0000_t202" style="position:absolute;left:10326;top:95;width:4381;height:3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" filled="f" stroked="f" strokeweight=".5pt">
                <v:textbox inset=",7.2pt,,7.2pt">
                  <w:txbxContent>
                    <w:p w14:paraId="47F69449" w14:textId="77777777" w:rsidR="007A457F" w:rsidRDefault="007A457F">
                      <w:pPr>
                        <w:pStyle w:val="Sidhuvud"/>
                        <w:rPr>
                          <w:color w:val="FFFFFF" w:themeColor="background1"/>
                          <w:sz w:val="24"/>
                          <w:szCs w:val="24"/>
                        </w:rPr>
                      </w:pPr>
                      <w:r>
                        <w:rPr>
                          <w:color w:val="FFFFFF" w:themeColor="background1"/>
                          <w:sz w:val="24"/>
                          <w:szCs w:val="24"/>
                        </w:rPr>
                        <w:fldChar w:fldCharType="begin"/>
                      </w:r>
                      <w:r>
                        <w:rPr>
                          <w:color w:val="FFFFFF" w:themeColor="background1"/>
                          <w:sz w:val="24"/>
                          <w:szCs w:val="24"/>
                        </w:rPr>
                        <w:instrText>PAGE   \* MERGEFORMAT</w:instrText>
                      </w:r>
                      <w:r>
                        <w:rPr>
                          <w:color w:val="FFFFFF" w:themeColor="background1"/>
                          <w:sz w:val="24"/>
                          <w:szCs w:val="24"/>
                        </w:rPr>
                        <w:fldChar w:fldCharType="separate"/>
                      </w:r>
                      <w:r w:rsidR="007A4C95">
                        <w:rPr>
                          <w:noProof/>
                          <w:color w:val="FFFFFF" w:themeColor="background1"/>
                          <w:sz w:val="24"/>
                          <w:szCs w:val="24"/>
                        </w:rPr>
                        <w:t>1</w:t>
                      </w:r>
                      <w:r>
                        <w:rPr>
                          <w:color w:val="FFFFFF" w:themeColor="background1"/>
                          <w:sz w:val="24"/>
                          <w:szCs w:val="24"/>
                        </w:rPr>
                        <w:fldChar w:fldCharType="end"/>
                      </w:r>
                    </w:p>
                  </w:txbxContent>
                </v:textbox>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D78F2" w14:textId="77777777" w:rsidR="0057150B" w:rsidRDefault="0057150B">
    <w:pPr>
      <w:pStyle w:val="Sidhuvu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7104A93B"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9" type="#_x0000_t75" style="width:11.25pt;height:11.25pt" o:bullet="t">
        <v:imagedata r:id="rId1" o:title="mso9D5B"/>
      </v:shape>
    </w:pict>
  </w:numPicBullet>
  <w:abstractNum w:abstractNumId="0" w15:restartNumberingAfterBreak="0">
    <w:nsid w:val="00000001"/>
    <w:multiLevelType w:val="singleLevel"/>
    <w:tmpl w:val="00000001"/>
    <w:lvl w:ilvl="0">
      <w:start w:val="1"/>
      <w:numFmt w:val="bullet"/>
      <w:lvlText w:val=""/>
      <w:lvlJc w:val="left"/>
      <w:pPr>
        <w:ind w:left="360" w:hanging="360"/>
      </w:pPr>
      <w:rPr>
        <w:rFonts w:ascii="Symbol" w:hAnsi="Symbol" w:cs="Symbol" w:hint="default"/>
        <w:b w:val="0"/>
        <w:bCs w:val="0"/>
        <w:i w:val="0"/>
        <w:iCs w:val="0"/>
        <w:strike w:val="0"/>
        <w:color w:val="auto"/>
        <w:sz w:val="24"/>
        <w:szCs w:val="24"/>
        <w:u w:val="none"/>
      </w:rPr>
    </w:lvl>
  </w:abstractNum>
  <w:abstractNum w:abstractNumId="1" w15:restartNumberingAfterBreak="0">
    <w:nsid w:val="00000002"/>
    <w:multiLevelType w:val="singleLevel"/>
    <w:tmpl w:val="00000002"/>
    <w:lvl w:ilvl="0">
      <w:start w:val="1"/>
      <w:numFmt w:val="decimal"/>
      <w:lvlText w:val="%1."/>
      <w:lvlJc w:val="left"/>
      <w:pPr>
        <w:ind w:left="3944" w:hanging="2640"/>
      </w:pPr>
      <w:rPr>
        <w:rFonts w:ascii="Arial" w:hAnsi="Arial" w:cs="Arial"/>
        <w:b w:val="0"/>
        <w:bCs w:val="0"/>
        <w:i w:val="0"/>
        <w:iCs w:val="0"/>
        <w:strike w:val="0"/>
        <w:color w:val="auto"/>
        <w:sz w:val="24"/>
        <w:szCs w:val="24"/>
        <w:u w:val="none"/>
      </w:rPr>
    </w:lvl>
  </w:abstractNum>
  <w:abstractNum w:abstractNumId="2" w15:restartNumberingAfterBreak="0">
    <w:nsid w:val="00000003"/>
    <w:multiLevelType w:val="singleLevel"/>
    <w:tmpl w:val="00000003"/>
    <w:name w:val="WW8Num3"/>
    <w:lvl w:ilvl="0">
      <w:start w:val="1"/>
      <w:numFmt w:val="bullet"/>
      <w:lvlText w:val=""/>
      <w:lvlJc w:val="left"/>
      <w:pPr>
        <w:tabs>
          <w:tab w:val="num" w:pos="720"/>
        </w:tabs>
        <w:ind w:left="720" w:hanging="360"/>
      </w:pPr>
      <w:rPr>
        <w:rFonts w:ascii="Symbol" w:hAnsi="Symbol"/>
      </w:rPr>
    </w:lvl>
  </w:abstractNum>
  <w:abstractNum w:abstractNumId="3" w15:restartNumberingAfterBreak="0">
    <w:nsid w:val="00000004"/>
    <w:multiLevelType w:val="singleLevel"/>
    <w:tmpl w:val="00000004"/>
    <w:lvl w:ilvl="0">
      <w:start w:val="1"/>
      <w:numFmt w:val="decimal"/>
      <w:lvlText w:val="%1."/>
      <w:lvlJc w:val="left"/>
      <w:pPr>
        <w:ind w:left="1701" w:hanging="425"/>
      </w:pPr>
      <w:rPr>
        <w:rFonts w:ascii="Arial" w:hAnsi="Arial" w:cs="Arial"/>
        <w:b w:val="0"/>
        <w:bCs w:val="0"/>
        <w:i w:val="0"/>
        <w:iCs w:val="0"/>
        <w:strike w:val="0"/>
        <w:color w:val="auto"/>
        <w:sz w:val="24"/>
        <w:szCs w:val="24"/>
        <w:u w:val="none"/>
      </w:rPr>
    </w:lvl>
  </w:abstractNum>
  <w:abstractNum w:abstractNumId="4" w15:restartNumberingAfterBreak="0">
    <w:nsid w:val="00000005"/>
    <w:multiLevelType w:val="singleLevel"/>
    <w:tmpl w:val="00000005"/>
    <w:lvl w:ilvl="0">
      <w:start w:val="1"/>
      <w:numFmt w:val="decimal"/>
      <w:lvlText w:val="%1."/>
      <w:lvlJc w:val="left"/>
      <w:pPr>
        <w:ind w:left="2581" w:hanging="1305"/>
      </w:pPr>
      <w:rPr>
        <w:rFonts w:ascii="Arial" w:hAnsi="Arial" w:cs="Arial"/>
        <w:b w:val="0"/>
        <w:bCs w:val="0"/>
        <w:i w:val="0"/>
        <w:iCs w:val="0"/>
        <w:strike w:val="0"/>
        <w:color w:val="auto"/>
        <w:sz w:val="24"/>
        <w:szCs w:val="24"/>
        <w:u w:val="none"/>
      </w:rPr>
    </w:lvl>
  </w:abstractNum>
  <w:abstractNum w:abstractNumId="5" w15:restartNumberingAfterBreak="0">
    <w:nsid w:val="00000006"/>
    <w:multiLevelType w:val="singleLevel"/>
    <w:tmpl w:val="00000006"/>
    <w:lvl w:ilvl="0">
      <w:start w:val="1"/>
      <w:numFmt w:val="decimal"/>
      <w:lvlText w:val="%1."/>
      <w:lvlJc w:val="left"/>
      <w:pPr>
        <w:ind w:left="2581" w:hanging="1305"/>
      </w:pPr>
      <w:rPr>
        <w:rFonts w:ascii="Arial" w:hAnsi="Arial" w:cs="Arial"/>
        <w:b w:val="0"/>
        <w:bCs w:val="0"/>
        <w:i w:val="0"/>
        <w:iCs w:val="0"/>
        <w:strike w:val="0"/>
        <w:color w:val="auto"/>
        <w:sz w:val="24"/>
        <w:szCs w:val="24"/>
        <w:u w:val="none"/>
      </w:rPr>
    </w:lvl>
  </w:abstractNum>
  <w:abstractNum w:abstractNumId="6" w15:restartNumberingAfterBreak="0">
    <w:nsid w:val="037C4A0E"/>
    <w:multiLevelType w:val="hybridMultilevel"/>
    <w:tmpl w:val="769A7D60"/>
    <w:lvl w:ilvl="0" w:tplc="09F2D8E6">
      <w:start w:val="1"/>
      <w:numFmt w:val="decimal"/>
      <w:lvlText w:val="%1."/>
      <w:lvlJc w:val="left"/>
      <w:pPr>
        <w:tabs>
          <w:tab w:val="num" w:pos="2611"/>
        </w:tabs>
        <w:ind w:left="2611" w:hanging="1335"/>
      </w:pPr>
      <w:rPr>
        <w:rFonts w:hint="default"/>
      </w:rPr>
    </w:lvl>
    <w:lvl w:ilvl="1" w:tplc="041D0019" w:tentative="1">
      <w:start w:val="1"/>
      <w:numFmt w:val="lowerLetter"/>
      <w:lvlText w:val="%2."/>
      <w:lvlJc w:val="left"/>
      <w:pPr>
        <w:tabs>
          <w:tab w:val="num" w:pos="1440"/>
        </w:tabs>
        <w:ind w:left="1440" w:hanging="360"/>
      </w:pPr>
    </w:lvl>
    <w:lvl w:ilvl="2" w:tplc="041D001B" w:tentative="1">
      <w:start w:val="1"/>
      <w:numFmt w:val="lowerRoman"/>
      <w:lvlText w:val="%3."/>
      <w:lvlJc w:val="right"/>
      <w:pPr>
        <w:tabs>
          <w:tab w:val="num" w:pos="2160"/>
        </w:tabs>
        <w:ind w:left="2160" w:hanging="180"/>
      </w:pPr>
    </w:lvl>
    <w:lvl w:ilvl="3" w:tplc="041D000F" w:tentative="1">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abstractNum w:abstractNumId="7" w15:restartNumberingAfterBreak="0">
    <w:nsid w:val="059F44B0"/>
    <w:multiLevelType w:val="hybridMultilevel"/>
    <w:tmpl w:val="9C6EB77C"/>
    <w:lvl w:ilvl="0" w:tplc="041D0001">
      <w:start w:val="1"/>
      <w:numFmt w:val="bullet"/>
      <w:lvlText w:val=""/>
      <w:lvlJc w:val="left"/>
      <w:pPr>
        <w:tabs>
          <w:tab w:val="num" w:pos="1664"/>
        </w:tabs>
        <w:ind w:left="1664" w:hanging="360"/>
      </w:pPr>
      <w:rPr>
        <w:rFonts w:ascii="Symbol" w:hAnsi="Symbol" w:hint="default"/>
      </w:rPr>
    </w:lvl>
    <w:lvl w:ilvl="1" w:tplc="041D0003" w:tentative="1">
      <w:start w:val="1"/>
      <w:numFmt w:val="bullet"/>
      <w:lvlText w:val="o"/>
      <w:lvlJc w:val="left"/>
      <w:pPr>
        <w:tabs>
          <w:tab w:val="num" w:pos="2384"/>
        </w:tabs>
        <w:ind w:left="2384" w:hanging="360"/>
      </w:pPr>
      <w:rPr>
        <w:rFonts w:ascii="Courier New" w:hAnsi="Courier New" w:cs="Courier New" w:hint="default"/>
      </w:rPr>
    </w:lvl>
    <w:lvl w:ilvl="2" w:tplc="041D0005" w:tentative="1">
      <w:start w:val="1"/>
      <w:numFmt w:val="bullet"/>
      <w:lvlText w:val=""/>
      <w:lvlJc w:val="left"/>
      <w:pPr>
        <w:tabs>
          <w:tab w:val="num" w:pos="3104"/>
        </w:tabs>
        <w:ind w:left="3104" w:hanging="360"/>
      </w:pPr>
      <w:rPr>
        <w:rFonts w:ascii="Wingdings" w:hAnsi="Wingdings" w:hint="default"/>
      </w:rPr>
    </w:lvl>
    <w:lvl w:ilvl="3" w:tplc="041D0001" w:tentative="1">
      <w:start w:val="1"/>
      <w:numFmt w:val="bullet"/>
      <w:lvlText w:val=""/>
      <w:lvlJc w:val="left"/>
      <w:pPr>
        <w:tabs>
          <w:tab w:val="num" w:pos="3824"/>
        </w:tabs>
        <w:ind w:left="3824" w:hanging="360"/>
      </w:pPr>
      <w:rPr>
        <w:rFonts w:ascii="Symbol" w:hAnsi="Symbol" w:hint="default"/>
      </w:rPr>
    </w:lvl>
    <w:lvl w:ilvl="4" w:tplc="041D0003" w:tentative="1">
      <w:start w:val="1"/>
      <w:numFmt w:val="bullet"/>
      <w:lvlText w:val="o"/>
      <w:lvlJc w:val="left"/>
      <w:pPr>
        <w:tabs>
          <w:tab w:val="num" w:pos="4544"/>
        </w:tabs>
        <w:ind w:left="4544" w:hanging="360"/>
      </w:pPr>
      <w:rPr>
        <w:rFonts w:ascii="Courier New" w:hAnsi="Courier New" w:cs="Courier New" w:hint="default"/>
      </w:rPr>
    </w:lvl>
    <w:lvl w:ilvl="5" w:tplc="041D0005" w:tentative="1">
      <w:start w:val="1"/>
      <w:numFmt w:val="bullet"/>
      <w:lvlText w:val=""/>
      <w:lvlJc w:val="left"/>
      <w:pPr>
        <w:tabs>
          <w:tab w:val="num" w:pos="5264"/>
        </w:tabs>
        <w:ind w:left="5264" w:hanging="360"/>
      </w:pPr>
      <w:rPr>
        <w:rFonts w:ascii="Wingdings" w:hAnsi="Wingdings" w:hint="default"/>
      </w:rPr>
    </w:lvl>
    <w:lvl w:ilvl="6" w:tplc="041D0001" w:tentative="1">
      <w:start w:val="1"/>
      <w:numFmt w:val="bullet"/>
      <w:lvlText w:val=""/>
      <w:lvlJc w:val="left"/>
      <w:pPr>
        <w:tabs>
          <w:tab w:val="num" w:pos="5984"/>
        </w:tabs>
        <w:ind w:left="5984" w:hanging="360"/>
      </w:pPr>
      <w:rPr>
        <w:rFonts w:ascii="Symbol" w:hAnsi="Symbol" w:hint="default"/>
      </w:rPr>
    </w:lvl>
    <w:lvl w:ilvl="7" w:tplc="041D0003" w:tentative="1">
      <w:start w:val="1"/>
      <w:numFmt w:val="bullet"/>
      <w:lvlText w:val="o"/>
      <w:lvlJc w:val="left"/>
      <w:pPr>
        <w:tabs>
          <w:tab w:val="num" w:pos="6704"/>
        </w:tabs>
        <w:ind w:left="6704" w:hanging="360"/>
      </w:pPr>
      <w:rPr>
        <w:rFonts w:ascii="Courier New" w:hAnsi="Courier New" w:cs="Courier New" w:hint="default"/>
      </w:rPr>
    </w:lvl>
    <w:lvl w:ilvl="8" w:tplc="041D0005" w:tentative="1">
      <w:start w:val="1"/>
      <w:numFmt w:val="bullet"/>
      <w:lvlText w:val=""/>
      <w:lvlJc w:val="left"/>
      <w:pPr>
        <w:tabs>
          <w:tab w:val="num" w:pos="7424"/>
        </w:tabs>
        <w:ind w:left="7424" w:hanging="360"/>
      </w:pPr>
      <w:rPr>
        <w:rFonts w:ascii="Wingdings" w:hAnsi="Wingdings" w:hint="default"/>
      </w:rPr>
    </w:lvl>
  </w:abstractNum>
  <w:abstractNum w:abstractNumId="8" w15:restartNumberingAfterBreak="0">
    <w:nsid w:val="09AD5BC6"/>
    <w:multiLevelType w:val="hybridMultilevel"/>
    <w:tmpl w:val="2C820416"/>
    <w:lvl w:ilvl="0" w:tplc="041D0001">
      <w:start w:val="1"/>
      <w:numFmt w:val="bullet"/>
      <w:lvlText w:val=""/>
      <w:lvlJc w:val="left"/>
      <w:pPr>
        <w:tabs>
          <w:tab w:val="num" w:pos="1664"/>
        </w:tabs>
        <w:ind w:left="1664" w:hanging="360"/>
      </w:pPr>
      <w:rPr>
        <w:rFonts w:ascii="Symbol" w:hAnsi="Symbol" w:hint="default"/>
      </w:rPr>
    </w:lvl>
    <w:lvl w:ilvl="1" w:tplc="041D0003" w:tentative="1">
      <w:start w:val="1"/>
      <w:numFmt w:val="bullet"/>
      <w:lvlText w:val="o"/>
      <w:lvlJc w:val="left"/>
      <w:pPr>
        <w:tabs>
          <w:tab w:val="num" w:pos="2384"/>
        </w:tabs>
        <w:ind w:left="2384" w:hanging="360"/>
      </w:pPr>
      <w:rPr>
        <w:rFonts w:ascii="Courier New" w:hAnsi="Courier New" w:cs="Courier New" w:hint="default"/>
      </w:rPr>
    </w:lvl>
    <w:lvl w:ilvl="2" w:tplc="041D0005" w:tentative="1">
      <w:start w:val="1"/>
      <w:numFmt w:val="bullet"/>
      <w:lvlText w:val=""/>
      <w:lvlJc w:val="left"/>
      <w:pPr>
        <w:tabs>
          <w:tab w:val="num" w:pos="3104"/>
        </w:tabs>
        <w:ind w:left="3104" w:hanging="360"/>
      </w:pPr>
      <w:rPr>
        <w:rFonts w:ascii="Wingdings" w:hAnsi="Wingdings" w:hint="default"/>
      </w:rPr>
    </w:lvl>
    <w:lvl w:ilvl="3" w:tplc="041D0001" w:tentative="1">
      <w:start w:val="1"/>
      <w:numFmt w:val="bullet"/>
      <w:lvlText w:val=""/>
      <w:lvlJc w:val="left"/>
      <w:pPr>
        <w:tabs>
          <w:tab w:val="num" w:pos="3824"/>
        </w:tabs>
        <w:ind w:left="3824" w:hanging="360"/>
      </w:pPr>
      <w:rPr>
        <w:rFonts w:ascii="Symbol" w:hAnsi="Symbol" w:hint="default"/>
      </w:rPr>
    </w:lvl>
    <w:lvl w:ilvl="4" w:tplc="041D0003" w:tentative="1">
      <w:start w:val="1"/>
      <w:numFmt w:val="bullet"/>
      <w:lvlText w:val="o"/>
      <w:lvlJc w:val="left"/>
      <w:pPr>
        <w:tabs>
          <w:tab w:val="num" w:pos="4544"/>
        </w:tabs>
        <w:ind w:left="4544" w:hanging="360"/>
      </w:pPr>
      <w:rPr>
        <w:rFonts w:ascii="Courier New" w:hAnsi="Courier New" w:cs="Courier New" w:hint="default"/>
      </w:rPr>
    </w:lvl>
    <w:lvl w:ilvl="5" w:tplc="041D0005" w:tentative="1">
      <w:start w:val="1"/>
      <w:numFmt w:val="bullet"/>
      <w:lvlText w:val=""/>
      <w:lvlJc w:val="left"/>
      <w:pPr>
        <w:tabs>
          <w:tab w:val="num" w:pos="5264"/>
        </w:tabs>
        <w:ind w:left="5264" w:hanging="360"/>
      </w:pPr>
      <w:rPr>
        <w:rFonts w:ascii="Wingdings" w:hAnsi="Wingdings" w:hint="default"/>
      </w:rPr>
    </w:lvl>
    <w:lvl w:ilvl="6" w:tplc="041D0001" w:tentative="1">
      <w:start w:val="1"/>
      <w:numFmt w:val="bullet"/>
      <w:lvlText w:val=""/>
      <w:lvlJc w:val="left"/>
      <w:pPr>
        <w:tabs>
          <w:tab w:val="num" w:pos="5984"/>
        </w:tabs>
        <w:ind w:left="5984" w:hanging="360"/>
      </w:pPr>
      <w:rPr>
        <w:rFonts w:ascii="Symbol" w:hAnsi="Symbol" w:hint="default"/>
      </w:rPr>
    </w:lvl>
    <w:lvl w:ilvl="7" w:tplc="041D0003" w:tentative="1">
      <w:start w:val="1"/>
      <w:numFmt w:val="bullet"/>
      <w:lvlText w:val="o"/>
      <w:lvlJc w:val="left"/>
      <w:pPr>
        <w:tabs>
          <w:tab w:val="num" w:pos="6704"/>
        </w:tabs>
        <w:ind w:left="6704" w:hanging="360"/>
      </w:pPr>
      <w:rPr>
        <w:rFonts w:ascii="Courier New" w:hAnsi="Courier New" w:cs="Courier New" w:hint="default"/>
      </w:rPr>
    </w:lvl>
    <w:lvl w:ilvl="8" w:tplc="041D0005" w:tentative="1">
      <w:start w:val="1"/>
      <w:numFmt w:val="bullet"/>
      <w:lvlText w:val=""/>
      <w:lvlJc w:val="left"/>
      <w:pPr>
        <w:tabs>
          <w:tab w:val="num" w:pos="7424"/>
        </w:tabs>
        <w:ind w:left="7424" w:hanging="360"/>
      </w:pPr>
      <w:rPr>
        <w:rFonts w:ascii="Wingdings" w:hAnsi="Wingdings" w:hint="default"/>
      </w:rPr>
    </w:lvl>
  </w:abstractNum>
  <w:abstractNum w:abstractNumId="9" w15:restartNumberingAfterBreak="0">
    <w:nsid w:val="0BCD589D"/>
    <w:multiLevelType w:val="hybridMultilevel"/>
    <w:tmpl w:val="99E80244"/>
    <w:lvl w:ilvl="0" w:tplc="CF849EAA">
      <w:start w:val="1"/>
      <w:numFmt w:val="bullet"/>
      <w:lvlText w:val=""/>
      <w:lvlJc w:val="left"/>
      <w:pPr>
        <w:tabs>
          <w:tab w:val="num" w:pos="720"/>
        </w:tabs>
        <w:ind w:left="720" w:hanging="360"/>
      </w:pPr>
      <w:rPr>
        <w:rFonts w:ascii="Symbol" w:hAnsi="Symbol" w:hint="default"/>
        <w:color w:val="auto"/>
      </w:rPr>
    </w:lvl>
    <w:lvl w:ilvl="1" w:tplc="041D0003" w:tentative="1">
      <w:start w:val="1"/>
      <w:numFmt w:val="bullet"/>
      <w:lvlText w:val="o"/>
      <w:lvlJc w:val="left"/>
      <w:pPr>
        <w:tabs>
          <w:tab w:val="num" w:pos="1440"/>
        </w:tabs>
        <w:ind w:left="1440" w:hanging="360"/>
      </w:pPr>
      <w:rPr>
        <w:rFonts w:ascii="Courier New" w:hAnsi="Courier New" w:cs="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cs="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cs="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0D7E4E0F"/>
    <w:multiLevelType w:val="hybridMultilevel"/>
    <w:tmpl w:val="55A4C7AC"/>
    <w:lvl w:ilvl="0" w:tplc="041D0001">
      <w:start w:val="1"/>
      <w:numFmt w:val="bullet"/>
      <w:lvlText w:val=""/>
      <w:lvlJc w:val="left"/>
      <w:pPr>
        <w:tabs>
          <w:tab w:val="num" w:pos="360"/>
        </w:tabs>
        <w:ind w:left="360" w:hanging="360"/>
      </w:pPr>
      <w:rPr>
        <w:rFonts w:ascii="Symbol" w:hAnsi="Symbol" w:hint="default"/>
      </w:rPr>
    </w:lvl>
    <w:lvl w:ilvl="1" w:tplc="041D0003" w:tentative="1">
      <w:start w:val="1"/>
      <w:numFmt w:val="bullet"/>
      <w:lvlText w:val="o"/>
      <w:lvlJc w:val="left"/>
      <w:pPr>
        <w:tabs>
          <w:tab w:val="num" w:pos="1080"/>
        </w:tabs>
        <w:ind w:left="1080" w:hanging="360"/>
      </w:pPr>
      <w:rPr>
        <w:rFonts w:ascii="Courier New" w:hAnsi="Courier New" w:cs="Courier New" w:hint="default"/>
      </w:rPr>
    </w:lvl>
    <w:lvl w:ilvl="2" w:tplc="041D0005" w:tentative="1">
      <w:start w:val="1"/>
      <w:numFmt w:val="bullet"/>
      <w:lvlText w:val=""/>
      <w:lvlJc w:val="left"/>
      <w:pPr>
        <w:tabs>
          <w:tab w:val="num" w:pos="1800"/>
        </w:tabs>
        <w:ind w:left="1800" w:hanging="360"/>
      </w:pPr>
      <w:rPr>
        <w:rFonts w:ascii="Wingdings" w:hAnsi="Wingdings" w:hint="default"/>
      </w:rPr>
    </w:lvl>
    <w:lvl w:ilvl="3" w:tplc="041D0001" w:tentative="1">
      <w:start w:val="1"/>
      <w:numFmt w:val="bullet"/>
      <w:lvlText w:val=""/>
      <w:lvlJc w:val="left"/>
      <w:pPr>
        <w:tabs>
          <w:tab w:val="num" w:pos="2520"/>
        </w:tabs>
        <w:ind w:left="2520" w:hanging="360"/>
      </w:pPr>
      <w:rPr>
        <w:rFonts w:ascii="Symbol" w:hAnsi="Symbol" w:hint="default"/>
      </w:rPr>
    </w:lvl>
    <w:lvl w:ilvl="4" w:tplc="041D0003" w:tentative="1">
      <w:start w:val="1"/>
      <w:numFmt w:val="bullet"/>
      <w:lvlText w:val="o"/>
      <w:lvlJc w:val="left"/>
      <w:pPr>
        <w:tabs>
          <w:tab w:val="num" w:pos="3240"/>
        </w:tabs>
        <w:ind w:left="3240" w:hanging="360"/>
      </w:pPr>
      <w:rPr>
        <w:rFonts w:ascii="Courier New" w:hAnsi="Courier New" w:cs="Courier New" w:hint="default"/>
      </w:rPr>
    </w:lvl>
    <w:lvl w:ilvl="5" w:tplc="041D0005" w:tentative="1">
      <w:start w:val="1"/>
      <w:numFmt w:val="bullet"/>
      <w:lvlText w:val=""/>
      <w:lvlJc w:val="left"/>
      <w:pPr>
        <w:tabs>
          <w:tab w:val="num" w:pos="3960"/>
        </w:tabs>
        <w:ind w:left="3960" w:hanging="360"/>
      </w:pPr>
      <w:rPr>
        <w:rFonts w:ascii="Wingdings" w:hAnsi="Wingdings" w:hint="default"/>
      </w:rPr>
    </w:lvl>
    <w:lvl w:ilvl="6" w:tplc="041D0001" w:tentative="1">
      <w:start w:val="1"/>
      <w:numFmt w:val="bullet"/>
      <w:lvlText w:val=""/>
      <w:lvlJc w:val="left"/>
      <w:pPr>
        <w:tabs>
          <w:tab w:val="num" w:pos="4680"/>
        </w:tabs>
        <w:ind w:left="4680" w:hanging="360"/>
      </w:pPr>
      <w:rPr>
        <w:rFonts w:ascii="Symbol" w:hAnsi="Symbol" w:hint="default"/>
      </w:rPr>
    </w:lvl>
    <w:lvl w:ilvl="7" w:tplc="041D0003" w:tentative="1">
      <w:start w:val="1"/>
      <w:numFmt w:val="bullet"/>
      <w:lvlText w:val="o"/>
      <w:lvlJc w:val="left"/>
      <w:pPr>
        <w:tabs>
          <w:tab w:val="num" w:pos="5400"/>
        </w:tabs>
        <w:ind w:left="5400" w:hanging="360"/>
      </w:pPr>
      <w:rPr>
        <w:rFonts w:ascii="Courier New" w:hAnsi="Courier New" w:cs="Courier New" w:hint="default"/>
      </w:rPr>
    </w:lvl>
    <w:lvl w:ilvl="8" w:tplc="041D0005" w:tentative="1">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0DD607F5"/>
    <w:multiLevelType w:val="hybridMultilevel"/>
    <w:tmpl w:val="DD849E38"/>
    <w:lvl w:ilvl="0" w:tplc="041D0001">
      <w:start w:val="1"/>
      <w:numFmt w:val="bullet"/>
      <w:lvlText w:val=""/>
      <w:lvlJc w:val="left"/>
      <w:pPr>
        <w:tabs>
          <w:tab w:val="num" w:pos="360"/>
        </w:tabs>
        <w:ind w:left="360" w:hanging="360"/>
      </w:pPr>
      <w:rPr>
        <w:rFonts w:ascii="Symbol" w:hAnsi="Symbol" w:hint="default"/>
      </w:rPr>
    </w:lvl>
    <w:lvl w:ilvl="1" w:tplc="041D0003" w:tentative="1">
      <w:start w:val="1"/>
      <w:numFmt w:val="bullet"/>
      <w:lvlText w:val="o"/>
      <w:lvlJc w:val="left"/>
      <w:pPr>
        <w:tabs>
          <w:tab w:val="num" w:pos="1080"/>
        </w:tabs>
        <w:ind w:left="1080" w:hanging="360"/>
      </w:pPr>
      <w:rPr>
        <w:rFonts w:ascii="Courier New" w:hAnsi="Courier New" w:cs="Courier New" w:hint="default"/>
      </w:rPr>
    </w:lvl>
    <w:lvl w:ilvl="2" w:tplc="041D0005" w:tentative="1">
      <w:start w:val="1"/>
      <w:numFmt w:val="bullet"/>
      <w:lvlText w:val=""/>
      <w:lvlJc w:val="left"/>
      <w:pPr>
        <w:tabs>
          <w:tab w:val="num" w:pos="1800"/>
        </w:tabs>
        <w:ind w:left="1800" w:hanging="360"/>
      </w:pPr>
      <w:rPr>
        <w:rFonts w:ascii="Wingdings" w:hAnsi="Wingdings" w:hint="default"/>
      </w:rPr>
    </w:lvl>
    <w:lvl w:ilvl="3" w:tplc="041D0001" w:tentative="1">
      <w:start w:val="1"/>
      <w:numFmt w:val="bullet"/>
      <w:lvlText w:val=""/>
      <w:lvlJc w:val="left"/>
      <w:pPr>
        <w:tabs>
          <w:tab w:val="num" w:pos="2520"/>
        </w:tabs>
        <w:ind w:left="2520" w:hanging="360"/>
      </w:pPr>
      <w:rPr>
        <w:rFonts w:ascii="Symbol" w:hAnsi="Symbol" w:hint="default"/>
      </w:rPr>
    </w:lvl>
    <w:lvl w:ilvl="4" w:tplc="041D0003" w:tentative="1">
      <w:start w:val="1"/>
      <w:numFmt w:val="bullet"/>
      <w:lvlText w:val="o"/>
      <w:lvlJc w:val="left"/>
      <w:pPr>
        <w:tabs>
          <w:tab w:val="num" w:pos="3240"/>
        </w:tabs>
        <w:ind w:left="3240" w:hanging="360"/>
      </w:pPr>
      <w:rPr>
        <w:rFonts w:ascii="Courier New" w:hAnsi="Courier New" w:cs="Courier New" w:hint="default"/>
      </w:rPr>
    </w:lvl>
    <w:lvl w:ilvl="5" w:tplc="041D0005" w:tentative="1">
      <w:start w:val="1"/>
      <w:numFmt w:val="bullet"/>
      <w:lvlText w:val=""/>
      <w:lvlJc w:val="left"/>
      <w:pPr>
        <w:tabs>
          <w:tab w:val="num" w:pos="3960"/>
        </w:tabs>
        <w:ind w:left="3960" w:hanging="360"/>
      </w:pPr>
      <w:rPr>
        <w:rFonts w:ascii="Wingdings" w:hAnsi="Wingdings" w:hint="default"/>
      </w:rPr>
    </w:lvl>
    <w:lvl w:ilvl="6" w:tplc="041D0001" w:tentative="1">
      <w:start w:val="1"/>
      <w:numFmt w:val="bullet"/>
      <w:lvlText w:val=""/>
      <w:lvlJc w:val="left"/>
      <w:pPr>
        <w:tabs>
          <w:tab w:val="num" w:pos="4680"/>
        </w:tabs>
        <w:ind w:left="4680" w:hanging="360"/>
      </w:pPr>
      <w:rPr>
        <w:rFonts w:ascii="Symbol" w:hAnsi="Symbol" w:hint="default"/>
      </w:rPr>
    </w:lvl>
    <w:lvl w:ilvl="7" w:tplc="041D0003" w:tentative="1">
      <w:start w:val="1"/>
      <w:numFmt w:val="bullet"/>
      <w:lvlText w:val="o"/>
      <w:lvlJc w:val="left"/>
      <w:pPr>
        <w:tabs>
          <w:tab w:val="num" w:pos="5400"/>
        </w:tabs>
        <w:ind w:left="5400" w:hanging="360"/>
      </w:pPr>
      <w:rPr>
        <w:rFonts w:ascii="Courier New" w:hAnsi="Courier New" w:cs="Courier New" w:hint="default"/>
      </w:rPr>
    </w:lvl>
    <w:lvl w:ilvl="8" w:tplc="041D0005" w:tentative="1">
      <w:start w:val="1"/>
      <w:numFmt w:val="bullet"/>
      <w:lvlText w:val=""/>
      <w:lvlJc w:val="left"/>
      <w:pPr>
        <w:tabs>
          <w:tab w:val="num" w:pos="6120"/>
        </w:tabs>
        <w:ind w:left="6120" w:hanging="360"/>
      </w:pPr>
      <w:rPr>
        <w:rFonts w:ascii="Wingdings" w:hAnsi="Wingdings" w:hint="default"/>
      </w:rPr>
    </w:lvl>
  </w:abstractNum>
  <w:abstractNum w:abstractNumId="12" w15:restartNumberingAfterBreak="0">
    <w:nsid w:val="171957B1"/>
    <w:multiLevelType w:val="hybridMultilevel"/>
    <w:tmpl w:val="E86C3136"/>
    <w:lvl w:ilvl="0" w:tplc="CF849EAA">
      <w:start w:val="1"/>
      <w:numFmt w:val="bullet"/>
      <w:lvlText w:val=""/>
      <w:lvlJc w:val="left"/>
      <w:pPr>
        <w:tabs>
          <w:tab w:val="num" w:pos="720"/>
        </w:tabs>
        <w:ind w:left="720" w:hanging="360"/>
      </w:pPr>
      <w:rPr>
        <w:rFonts w:ascii="Symbol" w:hAnsi="Symbol" w:hint="default"/>
        <w:color w:val="auto"/>
      </w:rPr>
    </w:lvl>
    <w:lvl w:ilvl="1" w:tplc="041D0003" w:tentative="1">
      <w:start w:val="1"/>
      <w:numFmt w:val="bullet"/>
      <w:lvlText w:val="o"/>
      <w:lvlJc w:val="left"/>
      <w:pPr>
        <w:tabs>
          <w:tab w:val="num" w:pos="1440"/>
        </w:tabs>
        <w:ind w:left="1440" w:hanging="360"/>
      </w:pPr>
      <w:rPr>
        <w:rFonts w:ascii="Courier New" w:hAnsi="Courier New" w:cs="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cs="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cs="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182B6638"/>
    <w:multiLevelType w:val="hybridMultilevel"/>
    <w:tmpl w:val="4E72D9AE"/>
    <w:lvl w:ilvl="0" w:tplc="6FBABF2A">
      <w:start w:val="1"/>
      <w:numFmt w:val="decimal"/>
      <w:lvlText w:val="%1."/>
      <w:lvlJc w:val="left"/>
      <w:pPr>
        <w:tabs>
          <w:tab w:val="num" w:pos="1636"/>
        </w:tabs>
        <w:ind w:left="1636" w:hanging="360"/>
      </w:pPr>
      <w:rPr>
        <w:rFonts w:hint="default"/>
      </w:rPr>
    </w:lvl>
    <w:lvl w:ilvl="1" w:tplc="041D0019" w:tentative="1">
      <w:start w:val="1"/>
      <w:numFmt w:val="lowerLetter"/>
      <w:lvlText w:val="%2."/>
      <w:lvlJc w:val="left"/>
      <w:pPr>
        <w:tabs>
          <w:tab w:val="num" w:pos="2356"/>
        </w:tabs>
        <w:ind w:left="2356" w:hanging="360"/>
      </w:pPr>
    </w:lvl>
    <w:lvl w:ilvl="2" w:tplc="041D001B" w:tentative="1">
      <w:start w:val="1"/>
      <w:numFmt w:val="lowerRoman"/>
      <w:lvlText w:val="%3."/>
      <w:lvlJc w:val="right"/>
      <w:pPr>
        <w:tabs>
          <w:tab w:val="num" w:pos="3076"/>
        </w:tabs>
        <w:ind w:left="3076" w:hanging="180"/>
      </w:pPr>
    </w:lvl>
    <w:lvl w:ilvl="3" w:tplc="041D000F" w:tentative="1">
      <w:start w:val="1"/>
      <w:numFmt w:val="decimal"/>
      <w:lvlText w:val="%4."/>
      <w:lvlJc w:val="left"/>
      <w:pPr>
        <w:tabs>
          <w:tab w:val="num" w:pos="3796"/>
        </w:tabs>
        <w:ind w:left="3796" w:hanging="360"/>
      </w:pPr>
    </w:lvl>
    <w:lvl w:ilvl="4" w:tplc="041D0019" w:tentative="1">
      <w:start w:val="1"/>
      <w:numFmt w:val="lowerLetter"/>
      <w:lvlText w:val="%5."/>
      <w:lvlJc w:val="left"/>
      <w:pPr>
        <w:tabs>
          <w:tab w:val="num" w:pos="4516"/>
        </w:tabs>
        <w:ind w:left="4516" w:hanging="360"/>
      </w:pPr>
    </w:lvl>
    <w:lvl w:ilvl="5" w:tplc="041D001B" w:tentative="1">
      <w:start w:val="1"/>
      <w:numFmt w:val="lowerRoman"/>
      <w:lvlText w:val="%6."/>
      <w:lvlJc w:val="right"/>
      <w:pPr>
        <w:tabs>
          <w:tab w:val="num" w:pos="5236"/>
        </w:tabs>
        <w:ind w:left="5236" w:hanging="180"/>
      </w:pPr>
    </w:lvl>
    <w:lvl w:ilvl="6" w:tplc="041D000F" w:tentative="1">
      <w:start w:val="1"/>
      <w:numFmt w:val="decimal"/>
      <w:lvlText w:val="%7."/>
      <w:lvlJc w:val="left"/>
      <w:pPr>
        <w:tabs>
          <w:tab w:val="num" w:pos="5956"/>
        </w:tabs>
        <w:ind w:left="5956" w:hanging="360"/>
      </w:pPr>
    </w:lvl>
    <w:lvl w:ilvl="7" w:tplc="041D0019" w:tentative="1">
      <w:start w:val="1"/>
      <w:numFmt w:val="lowerLetter"/>
      <w:lvlText w:val="%8."/>
      <w:lvlJc w:val="left"/>
      <w:pPr>
        <w:tabs>
          <w:tab w:val="num" w:pos="6676"/>
        </w:tabs>
        <w:ind w:left="6676" w:hanging="360"/>
      </w:pPr>
    </w:lvl>
    <w:lvl w:ilvl="8" w:tplc="041D001B" w:tentative="1">
      <w:start w:val="1"/>
      <w:numFmt w:val="lowerRoman"/>
      <w:lvlText w:val="%9."/>
      <w:lvlJc w:val="right"/>
      <w:pPr>
        <w:tabs>
          <w:tab w:val="num" w:pos="7396"/>
        </w:tabs>
        <w:ind w:left="7396" w:hanging="180"/>
      </w:pPr>
    </w:lvl>
  </w:abstractNum>
  <w:abstractNum w:abstractNumId="14" w15:restartNumberingAfterBreak="0">
    <w:nsid w:val="1A98652C"/>
    <w:multiLevelType w:val="hybridMultilevel"/>
    <w:tmpl w:val="0DEA2162"/>
    <w:lvl w:ilvl="0" w:tplc="041D0001">
      <w:start w:val="1"/>
      <w:numFmt w:val="bullet"/>
      <w:lvlText w:val=""/>
      <w:lvlJc w:val="left"/>
      <w:pPr>
        <w:tabs>
          <w:tab w:val="num" w:pos="1636"/>
        </w:tabs>
        <w:ind w:left="1636" w:hanging="360"/>
      </w:pPr>
      <w:rPr>
        <w:rFonts w:ascii="Symbol" w:hAnsi="Symbol" w:hint="default"/>
      </w:rPr>
    </w:lvl>
    <w:lvl w:ilvl="1" w:tplc="21BA63AE">
      <w:start w:val="1"/>
      <w:numFmt w:val="decimal"/>
      <w:lvlText w:val="%2."/>
      <w:lvlJc w:val="left"/>
      <w:pPr>
        <w:tabs>
          <w:tab w:val="num" w:pos="2387"/>
        </w:tabs>
        <w:ind w:left="2387" w:hanging="1335"/>
      </w:pPr>
      <w:rPr>
        <w:rFonts w:hint="default"/>
      </w:rPr>
    </w:lvl>
    <w:lvl w:ilvl="2" w:tplc="041D001B" w:tentative="1">
      <w:start w:val="1"/>
      <w:numFmt w:val="lowerRoman"/>
      <w:lvlText w:val="%3."/>
      <w:lvlJc w:val="right"/>
      <w:pPr>
        <w:tabs>
          <w:tab w:val="num" w:pos="2132"/>
        </w:tabs>
        <w:ind w:left="2132" w:hanging="180"/>
      </w:pPr>
    </w:lvl>
    <w:lvl w:ilvl="3" w:tplc="041D000F" w:tentative="1">
      <w:start w:val="1"/>
      <w:numFmt w:val="decimal"/>
      <w:lvlText w:val="%4."/>
      <w:lvlJc w:val="left"/>
      <w:pPr>
        <w:tabs>
          <w:tab w:val="num" w:pos="2852"/>
        </w:tabs>
        <w:ind w:left="2852" w:hanging="360"/>
      </w:pPr>
    </w:lvl>
    <w:lvl w:ilvl="4" w:tplc="041D0019" w:tentative="1">
      <w:start w:val="1"/>
      <w:numFmt w:val="lowerLetter"/>
      <w:lvlText w:val="%5."/>
      <w:lvlJc w:val="left"/>
      <w:pPr>
        <w:tabs>
          <w:tab w:val="num" w:pos="3572"/>
        </w:tabs>
        <w:ind w:left="3572" w:hanging="360"/>
      </w:pPr>
    </w:lvl>
    <w:lvl w:ilvl="5" w:tplc="041D001B" w:tentative="1">
      <w:start w:val="1"/>
      <w:numFmt w:val="lowerRoman"/>
      <w:lvlText w:val="%6."/>
      <w:lvlJc w:val="right"/>
      <w:pPr>
        <w:tabs>
          <w:tab w:val="num" w:pos="4292"/>
        </w:tabs>
        <w:ind w:left="4292" w:hanging="180"/>
      </w:pPr>
    </w:lvl>
    <w:lvl w:ilvl="6" w:tplc="041D000F" w:tentative="1">
      <w:start w:val="1"/>
      <w:numFmt w:val="decimal"/>
      <w:lvlText w:val="%7."/>
      <w:lvlJc w:val="left"/>
      <w:pPr>
        <w:tabs>
          <w:tab w:val="num" w:pos="5012"/>
        </w:tabs>
        <w:ind w:left="5012" w:hanging="360"/>
      </w:pPr>
    </w:lvl>
    <w:lvl w:ilvl="7" w:tplc="041D0019" w:tentative="1">
      <w:start w:val="1"/>
      <w:numFmt w:val="lowerLetter"/>
      <w:lvlText w:val="%8."/>
      <w:lvlJc w:val="left"/>
      <w:pPr>
        <w:tabs>
          <w:tab w:val="num" w:pos="5732"/>
        </w:tabs>
        <w:ind w:left="5732" w:hanging="360"/>
      </w:pPr>
    </w:lvl>
    <w:lvl w:ilvl="8" w:tplc="041D001B" w:tentative="1">
      <w:start w:val="1"/>
      <w:numFmt w:val="lowerRoman"/>
      <w:lvlText w:val="%9."/>
      <w:lvlJc w:val="right"/>
      <w:pPr>
        <w:tabs>
          <w:tab w:val="num" w:pos="6452"/>
        </w:tabs>
        <w:ind w:left="6452" w:hanging="180"/>
      </w:pPr>
    </w:lvl>
  </w:abstractNum>
  <w:abstractNum w:abstractNumId="15" w15:restartNumberingAfterBreak="0">
    <w:nsid w:val="1BB40457"/>
    <w:multiLevelType w:val="hybridMultilevel"/>
    <w:tmpl w:val="6C28A6D4"/>
    <w:lvl w:ilvl="0" w:tplc="041D0007">
      <w:start w:val="1"/>
      <w:numFmt w:val="bullet"/>
      <w:lvlText w:val=""/>
      <w:lvlPicBulletId w:val="0"/>
      <w:lvlJc w:val="left"/>
      <w:pPr>
        <w:tabs>
          <w:tab w:val="num" w:pos="360"/>
        </w:tabs>
        <w:ind w:left="360" w:hanging="360"/>
      </w:pPr>
      <w:rPr>
        <w:rFonts w:ascii="Symbol" w:hAnsi="Symbol" w:hint="default"/>
      </w:rPr>
    </w:lvl>
    <w:lvl w:ilvl="1" w:tplc="041D0003" w:tentative="1">
      <w:start w:val="1"/>
      <w:numFmt w:val="bullet"/>
      <w:lvlText w:val="o"/>
      <w:lvlJc w:val="left"/>
      <w:pPr>
        <w:tabs>
          <w:tab w:val="num" w:pos="1080"/>
        </w:tabs>
        <w:ind w:left="1080" w:hanging="360"/>
      </w:pPr>
      <w:rPr>
        <w:rFonts w:ascii="Courier New" w:hAnsi="Courier New" w:cs="Courier New" w:hint="default"/>
      </w:rPr>
    </w:lvl>
    <w:lvl w:ilvl="2" w:tplc="041D0005" w:tentative="1">
      <w:start w:val="1"/>
      <w:numFmt w:val="bullet"/>
      <w:lvlText w:val=""/>
      <w:lvlJc w:val="left"/>
      <w:pPr>
        <w:tabs>
          <w:tab w:val="num" w:pos="1800"/>
        </w:tabs>
        <w:ind w:left="1800" w:hanging="360"/>
      </w:pPr>
      <w:rPr>
        <w:rFonts w:ascii="Wingdings" w:hAnsi="Wingdings" w:hint="default"/>
      </w:rPr>
    </w:lvl>
    <w:lvl w:ilvl="3" w:tplc="041D0001" w:tentative="1">
      <w:start w:val="1"/>
      <w:numFmt w:val="bullet"/>
      <w:lvlText w:val=""/>
      <w:lvlJc w:val="left"/>
      <w:pPr>
        <w:tabs>
          <w:tab w:val="num" w:pos="2520"/>
        </w:tabs>
        <w:ind w:left="2520" w:hanging="360"/>
      </w:pPr>
      <w:rPr>
        <w:rFonts w:ascii="Symbol" w:hAnsi="Symbol" w:hint="default"/>
      </w:rPr>
    </w:lvl>
    <w:lvl w:ilvl="4" w:tplc="041D0003" w:tentative="1">
      <w:start w:val="1"/>
      <w:numFmt w:val="bullet"/>
      <w:lvlText w:val="o"/>
      <w:lvlJc w:val="left"/>
      <w:pPr>
        <w:tabs>
          <w:tab w:val="num" w:pos="3240"/>
        </w:tabs>
        <w:ind w:left="3240" w:hanging="360"/>
      </w:pPr>
      <w:rPr>
        <w:rFonts w:ascii="Courier New" w:hAnsi="Courier New" w:cs="Courier New" w:hint="default"/>
      </w:rPr>
    </w:lvl>
    <w:lvl w:ilvl="5" w:tplc="041D0005" w:tentative="1">
      <w:start w:val="1"/>
      <w:numFmt w:val="bullet"/>
      <w:lvlText w:val=""/>
      <w:lvlJc w:val="left"/>
      <w:pPr>
        <w:tabs>
          <w:tab w:val="num" w:pos="3960"/>
        </w:tabs>
        <w:ind w:left="3960" w:hanging="360"/>
      </w:pPr>
      <w:rPr>
        <w:rFonts w:ascii="Wingdings" w:hAnsi="Wingdings" w:hint="default"/>
      </w:rPr>
    </w:lvl>
    <w:lvl w:ilvl="6" w:tplc="041D0001" w:tentative="1">
      <w:start w:val="1"/>
      <w:numFmt w:val="bullet"/>
      <w:lvlText w:val=""/>
      <w:lvlJc w:val="left"/>
      <w:pPr>
        <w:tabs>
          <w:tab w:val="num" w:pos="4680"/>
        </w:tabs>
        <w:ind w:left="4680" w:hanging="360"/>
      </w:pPr>
      <w:rPr>
        <w:rFonts w:ascii="Symbol" w:hAnsi="Symbol" w:hint="default"/>
      </w:rPr>
    </w:lvl>
    <w:lvl w:ilvl="7" w:tplc="041D0003" w:tentative="1">
      <w:start w:val="1"/>
      <w:numFmt w:val="bullet"/>
      <w:lvlText w:val="o"/>
      <w:lvlJc w:val="left"/>
      <w:pPr>
        <w:tabs>
          <w:tab w:val="num" w:pos="5400"/>
        </w:tabs>
        <w:ind w:left="5400" w:hanging="360"/>
      </w:pPr>
      <w:rPr>
        <w:rFonts w:ascii="Courier New" w:hAnsi="Courier New" w:cs="Courier New" w:hint="default"/>
      </w:rPr>
    </w:lvl>
    <w:lvl w:ilvl="8" w:tplc="041D0005" w:tentative="1">
      <w:start w:val="1"/>
      <w:numFmt w:val="bullet"/>
      <w:lvlText w:val=""/>
      <w:lvlJc w:val="left"/>
      <w:pPr>
        <w:tabs>
          <w:tab w:val="num" w:pos="6120"/>
        </w:tabs>
        <w:ind w:left="6120" w:hanging="360"/>
      </w:pPr>
      <w:rPr>
        <w:rFonts w:ascii="Wingdings" w:hAnsi="Wingdings" w:hint="default"/>
      </w:rPr>
    </w:lvl>
  </w:abstractNum>
  <w:abstractNum w:abstractNumId="16" w15:restartNumberingAfterBreak="0">
    <w:nsid w:val="1BE96372"/>
    <w:multiLevelType w:val="hybridMultilevel"/>
    <w:tmpl w:val="B09AAE3E"/>
    <w:lvl w:ilvl="0" w:tplc="09F2D8E6">
      <w:start w:val="1"/>
      <w:numFmt w:val="decimal"/>
      <w:lvlText w:val="%1."/>
      <w:lvlJc w:val="left"/>
      <w:pPr>
        <w:tabs>
          <w:tab w:val="num" w:pos="2611"/>
        </w:tabs>
        <w:ind w:left="2611" w:hanging="1335"/>
      </w:pPr>
      <w:rPr>
        <w:rFonts w:hint="default"/>
      </w:rPr>
    </w:lvl>
    <w:lvl w:ilvl="1" w:tplc="041D0019" w:tentative="1">
      <w:start w:val="1"/>
      <w:numFmt w:val="lowerLetter"/>
      <w:lvlText w:val="%2."/>
      <w:lvlJc w:val="left"/>
      <w:pPr>
        <w:tabs>
          <w:tab w:val="num" w:pos="2356"/>
        </w:tabs>
        <w:ind w:left="2356" w:hanging="360"/>
      </w:pPr>
    </w:lvl>
    <w:lvl w:ilvl="2" w:tplc="041D001B" w:tentative="1">
      <w:start w:val="1"/>
      <w:numFmt w:val="lowerRoman"/>
      <w:lvlText w:val="%3."/>
      <w:lvlJc w:val="right"/>
      <w:pPr>
        <w:tabs>
          <w:tab w:val="num" w:pos="3076"/>
        </w:tabs>
        <w:ind w:left="3076" w:hanging="180"/>
      </w:pPr>
    </w:lvl>
    <w:lvl w:ilvl="3" w:tplc="041D000F" w:tentative="1">
      <w:start w:val="1"/>
      <w:numFmt w:val="decimal"/>
      <w:lvlText w:val="%4."/>
      <w:lvlJc w:val="left"/>
      <w:pPr>
        <w:tabs>
          <w:tab w:val="num" w:pos="3796"/>
        </w:tabs>
        <w:ind w:left="3796" w:hanging="360"/>
      </w:pPr>
    </w:lvl>
    <w:lvl w:ilvl="4" w:tplc="041D0019" w:tentative="1">
      <w:start w:val="1"/>
      <w:numFmt w:val="lowerLetter"/>
      <w:lvlText w:val="%5."/>
      <w:lvlJc w:val="left"/>
      <w:pPr>
        <w:tabs>
          <w:tab w:val="num" w:pos="4516"/>
        </w:tabs>
        <w:ind w:left="4516" w:hanging="360"/>
      </w:pPr>
    </w:lvl>
    <w:lvl w:ilvl="5" w:tplc="041D001B" w:tentative="1">
      <w:start w:val="1"/>
      <w:numFmt w:val="lowerRoman"/>
      <w:lvlText w:val="%6."/>
      <w:lvlJc w:val="right"/>
      <w:pPr>
        <w:tabs>
          <w:tab w:val="num" w:pos="5236"/>
        </w:tabs>
        <w:ind w:left="5236" w:hanging="180"/>
      </w:pPr>
    </w:lvl>
    <w:lvl w:ilvl="6" w:tplc="041D000F" w:tentative="1">
      <w:start w:val="1"/>
      <w:numFmt w:val="decimal"/>
      <w:lvlText w:val="%7."/>
      <w:lvlJc w:val="left"/>
      <w:pPr>
        <w:tabs>
          <w:tab w:val="num" w:pos="5956"/>
        </w:tabs>
        <w:ind w:left="5956" w:hanging="360"/>
      </w:pPr>
    </w:lvl>
    <w:lvl w:ilvl="7" w:tplc="041D0019" w:tentative="1">
      <w:start w:val="1"/>
      <w:numFmt w:val="lowerLetter"/>
      <w:lvlText w:val="%8."/>
      <w:lvlJc w:val="left"/>
      <w:pPr>
        <w:tabs>
          <w:tab w:val="num" w:pos="6676"/>
        </w:tabs>
        <w:ind w:left="6676" w:hanging="360"/>
      </w:pPr>
    </w:lvl>
    <w:lvl w:ilvl="8" w:tplc="041D001B" w:tentative="1">
      <w:start w:val="1"/>
      <w:numFmt w:val="lowerRoman"/>
      <w:lvlText w:val="%9."/>
      <w:lvlJc w:val="right"/>
      <w:pPr>
        <w:tabs>
          <w:tab w:val="num" w:pos="7396"/>
        </w:tabs>
        <w:ind w:left="7396" w:hanging="180"/>
      </w:pPr>
    </w:lvl>
  </w:abstractNum>
  <w:abstractNum w:abstractNumId="17" w15:restartNumberingAfterBreak="0">
    <w:nsid w:val="206862D4"/>
    <w:multiLevelType w:val="hybridMultilevel"/>
    <w:tmpl w:val="2F6E1ADE"/>
    <w:lvl w:ilvl="0" w:tplc="041D0001">
      <w:start w:val="1"/>
      <w:numFmt w:val="bullet"/>
      <w:lvlText w:val=""/>
      <w:lvlJc w:val="left"/>
      <w:pPr>
        <w:tabs>
          <w:tab w:val="num" w:pos="1664"/>
        </w:tabs>
        <w:ind w:left="1664" w:hanging="360"/>
      </w:pPr>
      <w:rPr>
        <w:rFonts w:ascii="Symbol" w:hAnsi="Symbol" w:hint="default"/>
      </w:rPr>
    </w:lvl>
    <w:lvl w:ilvl="1" w:tplc="041D0003" w:tentative="1">
      <w:start w:val="1"/>
      <w:numFmt w:val="bullet"/>
      <w:lvlText w:val="o"/>
      <w:lvlJc w:val="left"/>
      <w:pPr>
        <w:tabs>
          <w:tab w:val="num" w:pos="2384"/>
        </w:tabs>
        <w:ind w:left="2384" w:hanging="360"/>
      </w:pPr>
      <w:rPr>
        <w:rFonts w:ascii="Courier New" w:hAnsi="Courier New" w:cs="Courier New" w:hint="default"/>
      </w:rPr>
    </w:lvl>
    <w:lvl w:ilvl="2" w:tplc="041D0005" w:tentative="1">
      <w:start w:val="1"/>
      <w:numFmt w:val="bullet"/>
      <w:lvlText w:val=""/>
      <w:lvlJc w:val="left"/>
      <w:pPr>
        <w:tabs>
          <w:tab w:val="num" w:pos="3104"/>
        </w:tabs>
        <w:ind w:left="3104" w:hanging="360"/>
      </w:pPr>
      <w:rPr>
        <w:rFonts w:ascii="Wingdings" w:hAnsi="Wingdings" w:hint="default"/>
      </w:rPr>
    </w:lvl>
    <w:lvl w:ilvl="3" w:tplc="041D0001" w:tentative="1">
      <w:start w:val="1"/>
      <w:numFmt w:val="bullet"/>
      <w:lvlText w:val=""/>
      <w:lvlJc w:val="left"/>
      <w:pPr>
        <w:tabs>
          <w:tab w:val="num" w:pos="3824"/>
        </w:tabs>
        <w:ind w:left="3824" w:hanging="360"/>
      </w:pPr>
      <w:rPr>
        <w:rFonts w:ascii="Symbol" w:hAnsi="Symbol" w:hint="default"/>
      </w:rPr>
    </w:lvl>
    <w:lvl w:ilvl="4" w:tplc="041D0003" w:tentative="1">
      <w:start w:val="1"/>
      <w:numFmt w:val="bullet"/>
      <w:lvlText w:val="o"/>
      <w:lvlJc w:val="left"/>
      <w:pPr>
        <w:tabs>
          <w:tab w:val="num" w:pos="4544"/>
        </w:tabs>
        <w:ind w:left="4544" w:hanging="360"/>
      </w:pPr>
      <w:rPr>
        <w:rFonts w:ascii="Courier New" w:hAnsi="Courier New" w:cs="Courier New" w:hint="default"/>
      </w:rPr>
    </w:lvl>
    <w:lvl w:ilvl="5" w:tplc="041D0005" w:tentative="1">
      <w:start w:val="1"/>
      <w:numFmt w:val="bullet"/>
      <w:lvlText w:val=""/>
      <w:lvlJc w:val="left"/>
      <w:pPr>
        <w:tabs>
          <w:tab w:val="num" w:pos="5264"/>
        </w:tabs>
        <w:ind w:left="5264" w:hanging="360"/>
      </w:pPr>
      <w:rPr>
        <w:rFonts w:ascii="Wingdings" w:hAnsi="Wingdings" w:hint="default"/>
      </w:rPr>
    </w:lvl>
    <w:lvl w:ilvl="6" w:tplc="041D0001" w:tentative="1">
      <w:start w:val="1"/>
      <w:numFmt w:val="bullet"/>
      <w:lvlText w:val=""/>
      <w:lvlJc w:val="left"/>
      <w:pPr>
        <w:tabs>
          <w:tab w:val="num" w:pos="5984"/>
        </w:tabs>
        <w:ind w:left="5984" w:hanging="360"/>
      </w:pPr>
      <w:rPr>
        <w:rFonts w:ascii="Symbol" w:hAnsi="Symbol" w:hint="default"/>
      </w:rPr>
    </w:lvl>
    <w:lvl w:ilvl="7" w:tplc="041D0003" w:tentative="1">
      <w:start w:val="1"/>
      <w:numFmt w:val="bullet"/>
      <w:lvlText w:val="o"/>
      <w:lvlJc w:val="left"/>
      <w:pPr>
        <w:tabs>
          <w:tab w:val="num" w:pos="6704"/>
        </w:tabs>
        <w:ind w:left="6704" w:hanging="360"/>
      </w:pPr>
      <w:rPr>
        <w:rFonts w:ascii="Courier New" w:hAnsi="Courier New" w:cs="Courier New" w:hint="default"/>
      </w:rPr>
    </w:lvl>
    <w:lvl w:ilvl="8" w:tplc="041D0005" w:tentative="1">
      <w:start w:val="1"/>
      <w:numFmt w:val="bullet"/>
      <w:lvlText w:val=""/>
      <w:lvlJc w:val="left"/>
      <w:pPr>
        <w:tabs>
          <w:tab w:val="num" w:pos="7424"/>
        </w:tabs>
        <w:ind w:left="7424" w:hanging="360"/>
      </w:pPr>
      <w:rPr>
        <w:rFonts w:ascii="Wingdings" w:hAnsi="Wingdings" w:hint="default"/>
      </w:rPr>
    </w:lvl>
  </w:abstractNum>
  <w:abstractNum w:abstractNumId="18" w15:restartNumberingAfterBreak="0">
    <w:nsid w:val="25F559C6"/>
    <w:multiLevelType w:val="hybridMultilevel"/>
    <w:tmpl w:val="703C10A2"/>
    <w:lvl w:ilvl="0" w:tplc="CF849EAA">
      <w:start w:val="1"/>
      <w:numFmt w:val="bullet"/>
      <w:lvlText w:val=""/>
      <w:lvlJc w:val="left"/>
      <w:pPr>
        <w:tabs>
          <w:tab w:val="num" w:pos="720"/>
        </w:tabs>
        <w:ind w:left="720" w:hanging="360"/>
      </w:pPr>
      <w:rPr>
        <w:rFonts w:ascii="Symbol" w:hAnsi="Symbol" w:hint="default"/>
        <w:color w:val="auto"/>
      </w:rPr>
    </w:lvl>
    <w:lvl w:ilvl="1" w:tplc="041D0003" w:tentative="1">
      <w:start w:val="1"/>
      <w:numFmt w:val="bullet"/>
      <w:lvlText w:val="o"/>
      <w:lvlJc w:val="left"/>
      <w:pPr>
        <w:tabs>
          <w:tab w:val="num" w:pos="1440"/>
        </w:tabs>
        <w:ind w:left="1440" w:hanging="360"/>
      </w:pPr>
      <w:rPr>
        <w:rFonts w:ascii="Courier New" w:hAnsi="Courier New" w:cs="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cs="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cs="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2CE10171"/>
    <w:multiLevelType w:val="hybridMultilevel"/>
    <w:tmpl w:val="DDC6B720"/>
    <w:lvl w:ilvl="0" w:tplc="CF849EAA">
      <w:start w:val="1"/>
      <w:numFmt w:val="bullet"/>
      <w:lvlText w:val=""/>
      <w:lvlJc w:val="left"/>
      <w:pPr>
        <w:tabs>
          <w:tab w:val="num" w:pos="720"/>
        </w:tabs>
        <w:ind w:left="720" w:hanging="360"/>
      </w:pPr>
      <w:rPr>
        <w:rFonts w:ascii="Symbol" w:hAnsi="Symbol" w:hint="default"/>
        <w:color w:val="auto"/>
      </w:rPr>
    </w:lvl>
    <w:lvl w:ilvl="1" w:tplc="041D0003" w:tentative="1">
      <w:start w:val="1"/>
      <w:numFmt w:val="bullet"/>
      <w:lvlText w:val="o"/>
      <w:lvlJc w:val="left"/>
      <w:pPr>
        <w:tabs>
          <w:tab w:val="num" w:pos="1440"/>
        </w:tabs>
        <w:ind w:left="1440" w:hanging="360"/>
      </w:pPr>
      <w:rPr>
        <w:rFonts w:ascii="Courier New" w:hAnsi="Courier New" w:cs="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cs="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cs="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2D845DE8"/>
    <w:multiLevelType w:val="hybridMultilevel"/>
    <w:tmpl w:val="95BE01A6"/>
    <w:lvl w:ilvl="0" w:tplc="041D0007">
      <w:start w:val="1"/>
      <w:numFmt w:val="bullet"/>
      <w:lvlText w:val=""/>
      <w:lvlPicBulletId w:val="0"/>
      <w:lvlJc w:val="left"/>
      <w:pPr>
        <w:tabs>
          <w:tab w:val="num" w:pos="360"/>
        </w:tabs>
        <w:ind w:left="360" w:hanging="360"/>
      </w:pPr>
      <w:rPr>
        <w:rFonts w:ascii="Symbol" w:hAnsi="Symbol" w:hint="default"/>
      </w:rPr>
    </w:lvl>
    <w:lvl w:ilvl="1" w:tplc="041D0003" w:tentative="1">
      <w:start w:val="1"/>
      <w:numFmt w:val="bullet"/>
      <w:lvlText w:val="o"/>
      <w:lvlJc w:val="left"/>
      <w:pPr>
        <w:tabs>
          <w:tab w:val="num" w:pos="1080"/>
        </w:tabs>
        <w:ind w:left="1080" w:hanging="360"/>
      </w:pPr>
      <w:rPr>
        <w:rFonts w:ascii="Courier New" w:hAnsi="Courier New" w:cs="Courier New" w:hint="default"/>
      </w:rPr>
    </w:lvl>
    <w:lvl w:ilvl="2" w:tplc="041D0005" w:tentative="1">
      <w:start w:val="1"/>
      <w:numFmt w:val="bullet"/>
      <w:lvlText w:val=""/>
      <w:lvlJc w:val="left"/>
      <w:pPr>
        <w:tabs>
          <w:tab w:val="num" w:pos="1800"/>
        </w:tabs>
        <w:ind w:left="1800" w:hanging="360"/>
      </w:pPr>
      <w:rPr>
        <w:rFonts w:ascii="Wingdings" w:hAnsi="Wingdings" w:hint="default"/>
      </w:rPr>
    </w:lvl>
    <w:lvl w:ilvl="3" w:tplc="041D0001" w:tentative="1">
      <w:start w:val="1"/>
      <w:numFmt w:val="bullet"/>
      <w:lvlText w:val=""/>
      <w:lvlJc w:val="left"/>
      <w:pPr>
        <w:tabs>
          <w:tab w:val="num" w:pos="2520"/>
        </w:tabs>
        <w:ind w:left="2520" w:hanging="360"/>
      </w:pPr>
      <w:rPr>
        <w:rFonts w:ascii="Symbol" w:hAnsi="Symbol" w:hint="default"/>
      </w:rPr>
    </w:lvl>
    <w:lvl w:ilvl="4" w:tplc="041D0003" w:tentative="1">
      <w:start w:val="1"/>
      <w:numFmt w:val="bullet"/>
      <w:lvlText w:val="o"/>
      <w:lvlJc w:val="left"/>
      <w:pPr>
        <w:tabs>
          <w:tab w:val="num" w:pos="3240"/>
        </w:tabs>
        <w:ind w:left="3240" w:hanging="360"/>
      </w:pPr>
      <w:rPr>
        <w:rFonts w:ascii="Courier New" w:hAnsi="Courier New" w:cs="Courier New" w:hint="default"/>
      </w:rPr>
    </w:lvl>
    <w:lvl w:ilvl="5" w:tplc="041D0005" w:tentative="1">
      <w:start w:val="1"/>
      <w:numFmt w:val="bullet"/>
      <w:lvlText w:val=""/>
      <w:lvlJc w:val="left"/>
      <w:pPr>
        <w:tabs>
          <w:tab w:val="num" w:pos="3960"/>
        </w:tabs>
        <w:ind w:left="3960" w:hanging="360"/>
      </w:pPr>
      <w:rPr>
        <w:rFonts w:ascii="Wingdings" w:hAnsi="Wingdings" w:hint="default"/>
      </w:rPr>
    </w:lvl>
    <w:lvl w:ilvl="6" w:tplc="041D0001" w:tentative="1">
      <w:start w:val="1"/>
      <w:numFmt w:val="bullet"/>
      <w:lvlText w:val=""/>
      <w:lvlJc w:val="left"/>
      <w:pPr>
        <w:tabs>
          <w:tab w:val="num" w:pos="4680"/>
        </w:tabs>
        <w:ind w:left="4680" w:hanging="360"/>
      </w:pPr>
      <w:rPr>
        <w:rFonts w:ascii="Symbol" w:hAnsi="Symbol" w:hint="default"/>
      </w:rPr>
    </w:lvl>
    <w:lvl w:ilvl="7" w:tplc="041D0003" w:tentative="1">
      <w:start w:val="1"/>
      <w:numFmt w:val="bullet"/>
      <w:lvlText w:val="o"/>
      <w:lvlJc w:val="left"/>
      <w:pPr>
        <w:tabs>
          <w:tab w:val="num" w:pos="5400"/>
        </w:tabs>
        <w:ind w:left="5400" w:hanging="360"/>
      </w:pPr>
      <w:rPr>
        <w:rFonts w:ascii="Courier New" w:hAnsi="Courier New" w:cs="Courier New" w:hint="default"/>
      </w:rPr>
    </w:lvl>
    <w:lvl w:ilvl="8" w:tplc="041D0005" w:tentative="1">
      <w:start w:val="1"/>
      <w:numFmt w:val="bullet"/>
      <w:lvlText w:val=""/>
      <w:lvlJc w:val="left"/>
      <w:pPr>
        <w:tabs>
          <w:tab w:val="num" w:pos="6120"/>
        </w:tabs>
        <w:ind w:left="6120" w:hanging="360"/>
      </w:pPr>
      <w:rPr>
        <w:rFonts w:ascii="Wingdings" w:hAnsi="Wingdings" w:hint="default"/>
      </w:rPr>
    </w:lvl>
  </w:abstractNum>
  <w:abstractNum w:abstractNumId="21" w15:restartNumberingAfterBreak="0">
    <w:nsid w:val="302A7346"/>
    <w:multiLevelType w:val="hybridMultilevel"/>
    <w:tmpl w:val="0E4CEED4"/>
    <w:lvl w:ilvl="0" w:tplc="041D000F">
      <w:start w:val="1"/>
      <w:numFmt w:val="decimal"/>
      <w:lvlText w:val="%1."/>
      <w:lvlJc w:val="left"/>
      <w:pPr>
        <w:tabs>
          <w:tab w:val="num" w:pos="720"/>
        </w:tabs>
        <w:ind w:left="720" w:hanging="360"/>
      </w:pPr>
    </w:lvl>
    <w:lvl w:ilvl="1" w:tplc="041D0019" w:tentative="1">
      <w:start w:val="1"/>
      <w:numFmt w:val="lowerLetter"/>
      <w:lvlText w:val="%2."/>
      <w:lvlJc w:val="left"/>
      <w:pPr>
        <w:tabs>
          <w:tab w:val="num" w:pos="1440"/>
        </w:tabs>
        <w:ind w:left="1440" w:hanging="360"/>
      </w:pPr>
    </w:lvl>
    <w:lvl w:ilvl="2" w:tplc="041D001B" w:tentative="1">
      <w:start w:val="1"/>
      <w:numFmt w:val="lowerRoman"/>
      <w:lvlText w:val="%3."/>
      <w:lvlJc w:val="right"/>
      <w:pPr>
        <w:tabs>
          <w:tab w:val="num" w:pos="2160"/>
        </w:tabs>
        <w:ind w:left="2160" w:hanging="180"/>
      </w:pPr>
    </w:lvl>
    <w:lvl w:ilvl="3" w:tplc="041D000F" w:tentative="1">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abstractNum w:abstractNumId="22" w15:restartNumberingAfterBreak="0">
    <w:nsid w:val="3C2B71E6"/>
    <w:multiLevelType w:val="hybridMultilevel"/>
    <w:tmpl w:val="9044F512"/>
    <w:lvl w:ilvl="0" w:tplc="041D0001">
      <w:start w:val="1"/>
      <w:numFmt w:val="bullet"/>
      <w:lvlText w:val=""/>
      <w:lvlJc w:val="left"/>
      <w:pPr>
        <w:tabs>
          <w:tab w:val="num" w:pos="1664"/>
        </w:tabs>
        <w:ind w:left="1664" w:hanging="360"/>
      </w:pPr>
      <w:rPr>
        <w:rFonts w:ascii="Symbol" w:hAnsi="Symbol" w:hint="default"/>
      </w:rPr>
    </w:lvl>
    <w:lvl w:ilvl="1" w:tplc="041D0003" w:tentative="1">
      <w:start w:val="1"/>
      <w:numFmt w:val="bullet"/>
      <w:lvlText w:val="o"/>
      <w:lvlJc w:val="left"/>
      <w:pPr>
        <w:tabs>
          <w:tab w:val="num" w:pos="2384"/>
        </w:tabs>
        <w:ind w:left="2384" w:hanging="360"/>
      </w:pPr>
      <w:rPr>
        <w:rFonts w:ascii="Courier New" w:hAnsi="Courier New" w:cs="Courier New" w:hint="default"/>
      </w:rPr>
    </w:lvl>
    <w:lvl w:ilvl="2" w:tplc="041D0005" w:tentative="1">
      <w:start w:val="1"/>
      <w:numFmt w:val="bullet"/>
      <w:lvlText w:val=""/>
      <w:lvlJc w:val="left"/>
      <w:pPr>
        <w:tabs>
          <w:tab w:val="num" w:pos="3104"/>
        </w:tabs>
        <w:ind w:left="3104" w:hanging="360"/>
      </w:pPr>
      <w:rPr>
        <w:rFonts w:ascii="Wingdings" w:hAnsi="Wingdings" w:hint="default"/>
      </w:rPr>
    </w:lvl>
    <w:lvl w:ilvl="3" w:tplc="041D0001" w:tentative="1">
      <w:start w:val="1"/>
      <w:numFmt w:val="bullet"/>
      <w:lvlText w:val=""/>
      <w:lvlJc w:val="left"/>
      <w:pPr>
        <w:tabs>
          <w:tab w:val="num" w:pos="3824"/>
        </w:tabs>
        <w:ind w:left="3824" w:hanging="360"/>
      </w:pPr>
      <w:rPr>
        <w:rFonts w:ascii="Symbol" w:hAnsi="Symbol" w:hint="default"/>
      </w:rPr>
    </w:lvl>
    <w:lvl w:ilvl="4" w:tplc="041D0003" w:tentative="1">
      <w:start w:val="1"/>
      <w:numFmt w:val="bullet"/>
      <w:lvlText w:val="o"/>
      <w:lvlJc w:val="left"/>
      <w:pPr>
        <w:tabs>
          <w:tab w:val="num" w:pos="4544"/>
        </w:tabs>
        <w:ind w:left="4544" w:hanging="360"/>
      </w:pPr>
      <w:rPr>
        <w:rFonts w:ascii="Courier New" w:hAnsi="Courier New" w:cs="Courier New" w:hint="default"/>
      </w:rPr>
    </w:lvl>
    <w:lvl w:ilvl="5" w:tplc="041D0005" w:tentative="1">
      <w:start w:val="1"/>
      <w:numFmt w:val="bullet"/>
      <w:lvlText w:val=""/>
      <w:lvlJc w:val="left"/>
      <w:pPr>
        <w:tabs>
          <w:tab w:val="num" w:pos="5264"/>
        </w:tabs>
        <w:ind w:left="5264" w:hanging="360"/>
      </w:pPr>
      <w:rPr>
        <w:rFonts w:ascii="Wingdings" w:hAnsi="Wingdings" w:hint="default"/>
      </w:rPr>
    </w:lvl>
    <w:lvl w:ilvl="6" w:tplc="041D0001" w:tentative="1">
      <w:start w:val="1"/>
      <w:numFmt w:val="bullet"/>
      <w:lvlText w:val=""/>
      <w:lvlJc w:val="left"/>
      <w:pPr>
        <w:tabs>
          <w:tab w:val="num" w:pos="5984"/>
        </w:tabs>
        <w:ind w:left="5984" w:hanging="360"/>
      </w:pPr>
      <w:rPr>
        <w:rFonts w:ascii="Symbol" w:hAnsi="Symbol" w:hint="default"/>
      </w:rPr>
    </w:lvl>
    <w:lvl w:ilvl="7" w:tplc="041D0003" w:tentative="1">
      <w:start w:val="1"/>
      <w:numFmt w:val="bullet"/>
      <w:lvlText w:val="o"/>
      <w:lvlJc w:val="left"/>
      <w:pPr>
        <w:tabs>
          <w:tab w:val="num" w:pos="6704"/>
        </w:tabs>
        <w:ind w:left="6704" w:hanging="360"/>
      </w:pPr>
      <w:rPr>
        <w:rFonts w:ascii="Courier New" w:hAnsi="Courier New" w:cs="Courier New" w:hint="default"/>
      </w:rPr>
    </w:lvl>
    <w:lvl w:ilvl="8" w:tplc="041D0005" w:tentative="1">
      <w:start w:val="1"/>
      <w:numFmt w:val="bullet"/>
      <w:lvlText w:val=""/>
      <w:lvlJc w:val="left"/>
      <w:pPr>
        <w:tabs>
          <w:tab w:val="num" w:pos="7424"/>
        </w:tabs>
        <w:ind w:left="7424" w:hanging="360"/>
      </w:pPr>
      <w:rPr>
        <w:rFonts w:ascii="Wingdings" w:hAnsi="Wingdings" w:hint="default"/>
      </w:rPr>
    </w:lvl>
  </w:abstractNum>
  <w:abstractNum w:abstractNumId="23" w15:restartNumberingAfterBreak="0">
    <w:nsid w:val="4DA874AE"/>
    <w:multiLevelType w:val="hybridMultilevel"/>
    <w:tmpl w:val="22F2F834"/>
    <w:lvl w:ilvl="0" w:tplc="041D0001">
      <w:start w:val="1"/>
      <w:numFmt w:val="bullet"/>
      <w:lvlText w:val=""/>
      <w:lvlJc w:val="left"/>
      <w:pPr>
        <w:tabs>
          <w:tab w:val="num" w:pos="1664"/>
        </w:tabs>
        <w:ind w:left="1664" w:hanging="360"/>
      </w:pPr>
      <w:rPr>
        <w:rFonts w:ascii="Symbol" w:hAnsi="Symbol" w:hint="default"/>
      </w:rPr>
    </w:lvl>
    <w:lvl w:ilvl="1" w:tplc="041D0003" w:tentative="1">
      <w:start w:val="1"/>
      <w:numFmt w:val="bullet"/>
      <w:lvlText w:val="o"/>
      <w:lvlJc w:val="left"/>
      <w:pPr>
        <w:tabs>
          <w:tab w:val="num" w:pos="2384"/>
        </w:tabs>
        <w:ind w:left="2384" w:hanging="360"/>
      </w:pPr>
      <w:rPr>
        <w:rFonts w:ascii="Courier New" w:hAnsi="Courier New" w:cs="Courier New" w:hint="default"/>
      </w:rPr>
    </w:lvl>
    <w:lvl w:ilvl="2" w:tplc="041D0005" w:tentative="1">
      <w:start w:val="1"/>
      <w:numFmt w:val="bullet"/>
      <w:lvlText w:val=""/>
      <w:lvlJc w:val="left"/>
      <w:pPr>
        <w:tabs>
          <w:tab w:val="num" w:pos="3104"/>
        </w:tabs>
        <w:ind w:left="3104" w:hanging="360"/>
      </w:pPr>
      <w:rPr>
        <w:rFonts w:ascii="Wingdings" w:hAnsi="Wingdings" w:hint="default"/>
      </w:rPr>
    </w:lvl>
    <w:lvl w:ilvl="3" w:tplc="041D0001" w:tentative="1">
      <w:start w:val="1"/>
      <w:numFmt w:val="bullet"/>
      <w:lvlText w:val=""/>
      <w:lvlJc w:val="left"/>
      <w:pPr>
        <w:tabs>
          <w:tab w:val="num" w:pos="3824"/>
        </w:tabs>
        <w:ind w:left="3824" w:hanging="360"/>
      </w:pPr>
      <w:rPr>
        <w:rFonts w:ascii="Symbol" w:hAnsi="Symbol" w:hint="default"/>
      </w:rPr>
    </w:lvl>
    <w:lvl w:ilvl="4" w:tplc="041D0003" w:tentative="1">
      <w:start w:val="1"/>
      <w:numFmt w:val="bullet"/>
      <w:lvlText w:val="o"/>
      <w:lvlJc w:val="left"/>
      <w:pPr>
        <w:tabs>
          <w:tab w:val="num" w:pos="4544"/>
        </w:tabs>
        <w:ind w:left="4544" w:hanging="360"/>
      </w:pPr>
      <w:rPr>
        <w:rFonts w:ascii="Courier New" w:hAnsi="Courier New" w:cs="Courier New" w:hint="default"/>
      </w:rPr>
    </w:lvl>
    <w:lvl w:ilvl="5" w:tplc="041D0005" w:tentative="1">
      <w:start w:val="1"/>
      <w:numFmt w:val="bullet"/>
      <w:lvlText w:val=""/>
      <w:lvlJc w:val="left"/>
      <w:pPr>
        <w:tabs>
          <w:tab w:val="num" w:pos="5264"/>
        </w:tabs>
        <w:ind w:left="5264" w:hanging="360"/>
      </w:pPr>
      <w:rPr>
        <w:rFonts w:ascii="Wingdings" w:hAnsi="Wingdings" w:hint="default"/>
      </w:rPr>
    </w:lvl>
    <w:lvl w:ilvl="6" w:tplc="041D0001" w:tentative="1">
      <w:start w:val="1"/>
      <w:numFmt w:val="bullet"/>
      <w:lvlText w:val=""/>
      <w:lvlJc w:val="left"/>
      <w:pPr>
        <w:tabs>
          <w:tab w:val="num" w:pos="5984"/>
        </w:tabs>
        <w:ind w:left="5984" w:hanging="360"/>
      </w:pPr>
      <w:rPr>
        <w:rFonts w:ascii="Symbol" w:hAnsi="Symbol" w:hint="default"/>
      </w:rPr>
    </w:lvl>
    <w:lvl w:ilvl="7" w:tplc="041D0003" w:tentative="1">
      <w:start w:val="1"/>
      <w:numFmt w:val="bullet"/>
      <w:lvlText w:val="o"/>
      <w:lvlJc w:val="left"/>
      <w:pPr>
        <w:tabs>
          <w:tab w:val="num" w:pos="6704"/>
        </w:tabs>
        <w:ind w:left="6704" w:hanging="360"/>
      </w:pPr>
      <w:rPr>
        <w:rFonts w:ascii="Courier New" w:hAnsi="Courier New" w:cs="Courier New" w:hint="default"/>
      </w:rPr>
    </w:lvl>
    <w:lvl w:ilvl="8" w:tplc="041D0005" w:tentative="1">
      <w:start w:val="1"/>
      <w:numFmt w:val="bullet"/>
      <w:lvlText w:val=""/>
      <w:lvlJc w:val="left"/>
      <w:pPr>
        <w:tabs>
          <w:tab w:val="num" w:pos="7424"/>
        </w:tabs>
        <w:ind w:left="7424" w:hanging="360"/>
      </w:pPr>
      <w:rPr>
        <w:rFonts w:ascii="Wingdings" w:hAnsi="Wingdings" w:hint="default"/>
      </w:rPr>
    </w:lvl>
  </w:abstractNum>
  <w:abstractNum w:abstractNumId="24" w15:restartNumberingAfterBreak="0">
    <w:nsid w:val="4FBF1E67"/>
    <w:multiLevelType w:val="hybridMultilevel"/>
    <w:tmpl w:val="03A2DF36"/>
    <w:lvl w:ilvl="0" w:tplc="041D0001">
      <w:start w:val="1"/>
      <w:numFmt w:val="bullet"/>
      <w:lvlText w:val=""/>
      <w:lvlJc w:val="left"/>
      <w:pPr>
        <w:tabs>
          <w:tab w:val="num" w:pos="1664"/>
        </w:tabs>
        <w:ind w:left="1664" w:hanging="360"/>
      </w:pPr>
      <w:rPr>
        <w:rFonts w:ascii="Symbol" w:hAnsi="Symbol" w:hint="default"/>
      </w:rPr>
    </w:lvl>
    <w:lvl w:ilvl="1" w:tplc="041D0003" w:tentative="1">
      <w:start w:val="1"/>
      <w:numFmt w:val="bullet"/>
      <w:lvlText w:val="o"/>
      <w:lvlJc w:val="left"/>
      <w:pPr>
        <w:tabs>
          <w:tab w:val="num" w:pos="2384"/>
        </w:tabs>
        <w:ind w:left="2384" w:hanging="360"/>
      </w:pPr>
      <w:rPr>
        <w:rFonts w:ascii="Courier New" w:hAnsi="Courier New" w:cs="Courier New" w:hint="default"/>
      </w:rPr>
    </w:lvl>
    <w:lvl w:ilvl="2" w:tplc="041D0005" w:tentative="1">
      <w:start w:val="1"/>
      <w:numFmt w:val="bullet"/>
      <w:lvlText w:val=""/>
      <w:lvlJc w:val="left"/>
      <w:pPr>
        <w:tabs>
          <w:tab w:val="num" w:pos="3104"/>
        </w:tabs>
        <w:ind w:left="3104" w:hanging="360"/>
      </w:pPr>
      <w:rPr>
        <w:rFonts w:ascii="Wingdings" w:hAnsi="Wingdings" w:hint="default"/>
      </w:rPr>
    </w:lvl>
    <w:lvl w:ilvl="3" w:tplc="041D0001" w:tentative="1">
      <w:start w:val="1"/>
      <w:numFmt w:val="bullet"/>
      <w:lvlText w:val=""/>
      <w:lvlJc w:val="left"/>
      <w:pPr>
        <w:tabs>
          <w:tab w:val="num" w:pos="3824"/>
        </w:tabs>
        <w:ind w:left="3824" w:hanging="360"/>
      </w:pPr>
      <w:rPr>
        <w:rFonts w:ascii="Symbol" w:hAnsi="Symbol" w:hint="default"/>
      </w:rPr>
    </w:lvl>
    <w:lvl w:ilvl="4" w:tplc="041D0003" w:tentative="1">
      <w:start w:val="1"/>
      <w:numFmt w:val="bullet"/>
      <w:lvlText w:val="o"/>
      <w:lvlJc w:val="left"/>
      <w:pPr>
        <w:tabs>
          <w:tab w:val="num" w:pos="4544"/>
        </w:tabs>
        <w:ind w:left="4544" w:hanging="360"/>
      </w:pPr>
      <w:rPr>
        <w:rFonts w:ascii="Courier New" w:hAnsi="Courier New" w:cs="Courier New" w:hint="default"/>
      </w:rPr>
    </w:lvl>
    <w:lvl w:ilvl="5" w:tplc="041D0005" w:tentative="1">
      <w:start w:val="1"/>
      <w:numFmt w:val="bullet"/>
      <w:lvlText w:val=""/>
      <w:lvlJc w:val="left"/>
      <w:pPr>
        <w:tabs>
          <w:tab w:val="num" w:pos="5264"/>
        </w:tabs>
        <w:ind w:left="5264" w:hanging="360"/>
      </w:pPr>
      <w:rPr>
        <w:rFonts w:ascii="Wingdings" w:hAnsi="Wingdings" w:hint="default"/>
      </w:rPr>
    </w:lvl>
    <w:lvl w:ilvl="6" w:tplc="041D0001" w:tentative="1">
      <w:start w:val="1"/>
      <w:numFmt w:val="bullet"/>
      <w:lvlText w:val=""/>
      <w:lvlJc w:val="left"/>
      <w:pPr>
        <w:tabs>
          <w:tab w:val="num" w:pos="5984"/>
        </w:tabs>
        <w:ind w:left="5984" w:hanging="360"/>
      </w:pPr>
      <w:rPr>
        <w:rFonts w:ascii="Symbol" w:hAnsi="Symbol" w:hint="default"/>
      </w:rPr>
    </w:lvl>
    <w:lvl w:ilvl="7" w:tplc="041D0003" w:tentative="1">
      <w:start w:val="1"/>
      <w:numFmt w:val="bullet"/>
      <w:lvlText w:val="o"/>
      <w:lvlJc w:val="left"/>
      <w:pPr>
        <w:tabs>
          <w:tab w:val="num" w:pos="6704"/>
        </w:tabs>
        <w:ind w:left="6704" w:hanging="360"/>
      </w:pPr>
      <w:rPr>
        <w:rFonts w:ascii="Courier New" w:hAnsi="Courier New" w:cs="Courier New" w:hint="default"/>
      </w:rPr>
    </w:lvl>
    <w:lvl w:ilvl="8" w:tplc="041D0005" w:tentative="1">
      <w:start w:val="1"/>
      <w:numFmt w:val="bullet"/>
      <w:lvlText w:val=""/>
      <w:lvlJc w:val="left"/>
      <w:pPr>
        <w:tabs>
          <w:tab w:val="num" w:pos="7424"/>
        </w:tabs>
        <w:ind w:left="7424" w:hanging="360"/>
      </w:pPr>
      <w:rPr>
        <w:rFonts w:ascii="Wingdings" w:hAnsi="Wingdings" w:hint="default"/>
      </w:rPr>
    </w:lvl>
  </w:abstractNum>
  <w:abstractNum w:abstractNumId="25" w15:restartNumberingAfterBreak="0">
    <w:nsid w:val="51E61E7C"/>
    <w:multiLevelType w:val="hybridMultilevel"/>
    <w:tmpl w:val="94E81982"/>
    <w:lvl w:ilvl="0" w:tplc="09F2D8E6">
      <w:start w:val="1"/>
      <w:numFmt w:val="decimal"/>
      <w:lvlText w:val="%1."/>
      <w:lvlJc w:val="left"/>
      <w:pPr>
        <w:tabs>
          <w:tab w:val="num" w:pos="2611"/>
        </w:tabs>
        <w:ind w:left="2611" w:hanging="1335"/>
      </w:pPr>
      <w:rPr>
        <w:rFonts w:hint="default"/>
      </w:rPr>
    </w:lvl>
    <w:lvl w:ilvl="1" w:tplc="041D0019" w:tentative="1">
      <w:start w:val="1"/>
      <w:numFmt w:val="lowerLetter"/>
      <w:lvlText w:val="%2."/>
      <w:lvlJc w:val="left"/>
      <w:pPr>
        <w:tabs>
          <w:tab w:val="num" w:pos="2356"/>
        </w:tabs>
        <w:ind w:left="2356" w:hanging="360"/>
      </w:pPr>
    </w:lvl>
    <w:lvl w:ilvl="2" w:tplc="041D001B" w:tentative="1">
      <w:start w:val="1"/>
      <w:numFmt w:val="lowerRoman"/>
      <w:lvlText w:val="%3."/>
      <w:lvlJc w:val="right"/>
      <w:pPr>
        <w:tabs>
          <w:tab w:val="num" w:pos="3076"/>
        </w:tabs>
        <w:ind w:left="3076" w:hanging="180"/>
      </w:pPr>
    </w:lvl>
    <w:lvl w:ilvl="3" w:tplc="041D000F" w:tentative="1">
      <w:start w:val="1"/>
      <w:numFmt w:val="decimal"/>
      <w:lvlText w:val="%4."/>
      <w:lvlJc w:val="left"/>
      <w:pPr>
        <w:tabs>
          <w:tab w:val="num" w:pos="3796"/>
        </w:tabs>
        <w:ind w:left="3796" w:hanging="360"/>
      </w:pPr>
    </w:lvl>
    <w:lvl w:ilvl="4" w:tplc="041D0019" w:tentative="1">
      <w:start w:val="1"/>
      <w:numFmt w:val="lowerLetter"/>
      <w:lvlText w:val="%5."/>
      <w:lvlJc w:val="left"/>
      <w:pPr>
        <w:tabs>
          <w:tab w:val="num" w:pos="4516"/>
        </w:tabs>
        <w:ind w:left="4516" w:hanging="360"/>
      </w:pPr>
    </w:lvl>
    <w:lvl w:ilvl="5" w:tplc="041D001B" w:tentative="1">
      <w:start w:val="1"/>
      <w:numFmt w:val="lowerRoman"/>
      <w:lvlText w:val="%6."/>
      <w:lvlJc w:val="right"/>
      <w:pPr>
        <w:tabs>
          <w:tab w:val="num" w:pos="5236"/>
        </w:tabs>
        <w:ind w:left="5236" w:hanging="180"/>
      </w:pPr>
    </w:lvl>
    <w:lvl w:ilvl="6" w:tplc="041D000F" w:tentative="1">
      <w:start w:val="1"/>
      <w:numFmt w:val="decimal"/>
      <w:lvlText w:val="%7."/>
      <w:lvlJc w:val="left"/>
      <w:pPr>
        <w:tabs>
          <w:tab w:val="num" w:pos="5956"/>
        </w:tabs>
        <w:ind w:left="5956" w:hanging="360"/>
      </w:pPr>
    </w:lvl>
    <w:lvl w:ilvl="7" w:tplc="041D0019" w:tentative="1">
      <w:start w:val="1"/>
      <w:numFmt w:val="lowerLetter"/>
      <w:lvlText w:val="%8."/>
      <w:lvlJc w:val="left"/>
      <w:pPr>
        <w:tabs>
          <w:tab w:val="num" w:pos="6676"/>
        </w:tabs>
        <w:ind w:left="6676" w:hanging="360"/>
      </w:pPr>
    </w:lvl>
    <w:lvl w:ilvl="8" w:tplc="041D001B" w:tentative="1">
      <w:start w:val="1"/>
      <w:numFmt w:val="lowerRoman"/>
      <w:lvlText w:val="%9."/>
      <w:lvlJc w:val="right"/>
      <w:pPr>
        <w:tabs>
          <w:tab w:val="num" w:pos="7396"/>
        </w:tabs>
        <w:ind w:left="7396" w:hanging="180"/>
      </w:pPr>
    </w:lvl>
  </w:abstractNum>
  <w:abstractNum w:abstractNumId="26" w15:restartNumberingAfterBreak="0">
    <w:nsid w:val="52012553"/>
    <w:multiLevelType w:val="hybridMultilevel"/>
    <w:tmpl w:val="55E00716"/>
    <w:lvl w:ilvl="0" w:tplc="041D0007">
      <w:start w:val="1"/>
      <w:numFmt w:val="bullet"/>
      <w:lvlText w:val=""/>
      <w:lvlPicBulletId w:val="0"/>
      <w:lvlJc w:val="left"/>
      <w:pPr>
        <w:tabs>
          <w:tab w:val="num" w:pos="360"/>
        </w:tabs>
        <w:ind w:left="360" w:hanging="360"/>
      </w:pPr>
      <w:rPr>
        <w:rFonts w:ascii="Symbol" w:hAnsi="Symbol" w:hint="default"/>
      </w:rPr>
    </w:lvl>
    <w:lvl w:ilvl="1" w:tplc="041D0003" w:tentative="1">
      <w:start w:val="1"/>
      <w:numFmt w:val="bullet"/>
      <w:lvlText w:val="o"/>
      <w:lvlJc w:val="left"/>
      <w:pPr>
        <w:tabs>
          <w:tab w:val="num" w:pos="1080"/>
        </w:tabs>
        <w:ind w:left="1080" w:hanging="360"/>
      </w:pPr>
      <w:rPr>
        <w:rFonts w:ascii="Courier New" w:hAnsi="Courier New" w:cs="Courier New" w:hint="default"/>
      </w:rPr>
    </w:lvl>
    <w:lvl w:ilvl="2" w:tplc="041D0005" w:tentative="1">
      <w:start w:val="1"/>
      <w:numFmt w:val="bullet"/>
      <w:lvlText w:val=""/>
      <w:lvlJc w:val="left"/>
      <w:pPr>
        <w:tabs>
          <w:tab w:val="num" w:pos="1800"/>
        </w:tabs>
        <w:ind w:left="1800" w:hanging="360"/>
      </w:pPr>
      <w:rPr>
        <w:rFonts w:ascii="Wingdings" w:hAnsi="Wingdings" w:hint="default"/>
      </w:rPr>
    </w:lvl>
    <w:lvl w:ilvl="3" w:tplc="041D0001" w:tentative="1">
      <w:start w:val="1"/>
      <w:numFmt w:val="bullet"/>
      <w:lvlText w:val=""/>
      <w:lvlJc w:val="left"/>
      <w:pPr>
        <w:tabs>
          <w:tab w:val="num" w:pos="2520"/>
        </w:tabs>
        <w:ind w:left="2520" w:hanging="360"/>
      </w:pPr>
      <w:rPr>
        <w:rFonts w:ascii="Symbol" w:hAnsi="Symbol" w:hint="default"/>
      </w:rPr>
    </w:lvl>
    <w:lvl w:ilvl="4" w:tplc="041D0003" w:tentative="1">
      <w:start w:val="1"/>
      <w:numFmt w:val="bullet"/>
      <w:lvlText w:val="o"/>
      <w:lvlJc w:val="left"/>
      <w:pPr>
        <w:tabs>
          <w:tab w:val="num" w:pos="3240"/>
        </w:tabs>
        <w:ind w:left="3240" w:hanging="360"/>
      </w:pPr>
      <w:rPr>
        <w:rFonts w:ascii="Courier New" w:hAnsi="Courier New" w:cs="Courier New" w:hint="default"/>
      </w:rPr>
    </w:lvl>
    <w:lvl w:ilvl="5" w:tplc="041D0005" w:tentative="1">
      <w:start w:val="1"/>
      <w:numFmt w:val="bullet"/>
      <w:lvlText w:val=""/>
      <w:lvlJc w:val="left"/>
      <w:pPr>
        <w:tabs>
          <w:tab w:val="num" w:pos="3960"/>
        </w:tabs>
        <w:ind w:left="3960" w:hanging="360"/>
      </w:pPr>
      <w:rPr>
        <w:rFonts w:ascii="Wingdings" w:hAnsi="Wingdings" w:hint="default"/>
      </w:rPr>
    </w:lvl>
    <w:lvl w:ilvl="6" w:tplc="041D0001" w:tentative="1">
      <w:start w:val="1"/>
      <w:numFmt w:val="bullet"/>
      <w:lvlText w:val=""/>
      <w:lvlJc w:val="left"/>
      <w:pPr>
        <w:tabs>
          <w:tab w:val="num" w:pos="4680"/>
        </w:tabs>
        <w:ind w:left="4680" w:hanging="360"/>
      </w:pPr>
      <w:rPr>
        <w:rFonts w:ascii="Symbol" w:hAnsi="Symbol" w:hint="default"/>
      </w:rPr>
    </w:lvl>
    <w:lvl w:ilvl="7" w:tplc="041D0003" w:tentative="1">
      <w:start w:val="1"/>
      <w:numFmt w:val="bullet"/>
      <w:lvlText w:val="o"/>
      <w:lvlJc w:val="left"/>
      <w:pPr>
        <w:tabs>
          <w:tab w:val="num" w:pos="5400"/>
        </w:tabs>
        <w:ind w:left="5400" w:hanging="360"/>
      </w:pPr>
      <w:rPr>
        <w:rFonts w:ascii="Courier New" w:hAnsi="Courier New" w:cs="Courier New" w:hint="default"/>
      </w:rPr>
    </w:lvl>
    <w:lvl w:ilvl="8" w:tplc="041D0005" w:tentative="1">
      <w:start w:val="1"/>
      <w:numFmt w:val="bullet"/>
      <w:lvlText w:val=""/>
      <w:lvlJc w:val="left"/>
      <w:pPr>
        <w:tabs>
          <w:tab w:val="num" w:pos="6120"/>
        </w:tabs>
        <w:ind w:left="6120" w:hanging="360"/>
      </w:pPr>
      <w:rPr>
        <w:rFonts w:ascii="Wingdings" w:hAnsi="Wingdings" w:hint="default"/>
      </w:rPr>
    </w:lvl>
  </w:abstractNum>
  <w:abstractNum w:abstractNumId="27" w15:restartNumberingAfterBreak="0">
    <w:nsid w:val="60DA5326"/>
    <w:multiLevelType w:val="hybridMultilevel"/>
    <w:tmpl w:val="32E27FD6"/>
    <w:lvl w:ilvl="0" w:tplc="041D0007">
      <w:start w:val="1"/>
      <w:numFmt w:val="bullet"/>
      <w:lvlText w:val=""/>
      <w:lvlPicBulletId w:val="0"/>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cs="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cs="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cs="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1331C3D"/>
    <w:multiLevelType w:val="hybridMultilevel"/>
    <w:tmpl w:val="876473D2"/>
    <w:lvl w:ilvl="0" w:tplc="AFBE7DC6">
      <w:start w:val="1"/>
      <w:numFmt w:val="decimal"/>
      <w:lvlText w:val="%1."/>
      <w:lvlJc w:val="left"/>
      <w:pPr>
        <w:tabs>
          <w:tab w:val="num" w:pos="1636"/>
        </w:tabs>
        <w:ind w:left="1636" w:hanging="360"/>
      </w:pPr>
      <w:rPr>
        <w:rFonts w:hint="default"/>
      </w:rPr>
    </w:lvl>
    <w:lvl w:ilvl="1" w:tplc="041D0019" w:tentative="1">
      <w:start w:val="1"/>
      <w:numFmt w:val="lowerLetter"/>
      <w:lvlText w:val="%2."/>
      <w:lvlJc w:val="left"/>
      <w:pPr>
        <w:tabs>
          <w:tab w:val="num" w:pos="2356"/>
        </w:tabs>
        <w:ind w:left="2356" w:hanging="360"/>
      </w:pPr>
    </w:lvl>
    <w:lvl w:ilvl="2" w:tplc="041D001B" w:tentative="1">
      <w:start w:val="1"/>
      <w:numFmt w:val="lowerRoman"/>
      <w:lvlText w:val="%3."/>
      <w:lvlJc w:val="right"/>
      <w:pPr>
        <w:tabs>
          <w:tab w:val="num" w:pos="3076"/>
        </w:tabs>
        <w:ind w:left="3076" w:hanging="180"/>
      </w:pPr>
    </w:lvl>
    <w:lvl w:ilvl="3" w:tplc="041D000F" w:tentative="1">
      <w:start w:val="1"/>
      <w:numFmt w:val="decimal"/>
      <w:lvlText w:val="%4."/>
      <w:lvlJc w:val="left"/>
      <w:pPr>
        <w:tabs>
          <w:tab w:val="num" w:pos="3796"/>
        </w:tabs>
        <w:ind w:left="3796" w:hanging="360"/>
      </w:pPr>
    </w:lvl>
    <w:lvl w:ilvl="4" w:tplc="041D0019" w:tentative="1">
      <w:start w:val="1"/>
      <w:numFmt w:val="lowerLetter"/>
      <w:lvlText w:val="%5."/>
      <w:lvlJc w:val="left"/>
      <w:pPr>
        <w:tabs>
          <w:tab w:val="num" w:pos="4516"/>
        </w:tabs>
        <w:ind w:left="4516" w:hanging="360"/>
      </w:pPr>
    </w:lvl>
    <w:lvl w:ilvl="5" w:tplc="041D001B" w:tentative="1">
      <w:start w:val="1"/>
      <w:numFmt w:val="lowerRoman"/>
      <w:lvlText w:val="%6."/>
      <w:lvlJc w:val="right"/>
      <w:pPr>
        <w:tabs>
          <w:tab w:val="num" w:pos="5236"/>
        </w:tabs>
        <w:ind w:left="5236" w:hanging="180"/>
      </w:pPr>
    </w:lvl>
    <w:lvl w:ilvl="6" w:tplc="041D000F" w:tentative="1">
      <w:start w:val="1"/>
      <w:numFmt w:val="decimal"/>
      <w:lvlText w:val="%7."/>
      <w:lvlJc w:val="left"/>
      <w:pPr>
        <w:tabs>
          <w:tab w:val="num" w:pos="5956"/>
        </w:tabs>
        <w:ind w:left="5956" w:hanging="360"/>
      </w:pPr>
    </w:lvl>
    <w:lvl w:ilvl="7" w:tplc="041D0019" w:tentative="1">
      <w:start w:val="1"/>
      <w:numFmt w:val="lowerLetter"/>
      <w:lvlText w:val="%8."/>
      <w:lvlJc w:val="left"/>
      <w:pPr>
        <w:tabs>
          <w:tab w:val="num" w:pos="6676"/>
        </w:tabs>
        <w:ind w:left="6676" w:hanging="360"/>
      </w:pPr>
    </w:lvl>
    <w:lvl w:ilvl="8" w:tplc="041D001B" w:tentative="1">
      <w:start w:val="1"/>
      <w:numFmt w:val="lowerRoman"/>
      <w:lvlText w:val="%9."/>
      <w:lvlJc w:val="right"/>
      <w:pPr>
        <w:tabs>
          <w:tab w:val="num" w:pos="7396"/>
        </w:tabs>
        <w:ind w:left="7396" w:hanging="180"/>
      </w:pPr>
    </w:lvl>
  </w:abstractNum>
  <w:abstractNum w:abstractNumId="29" w15:restartNumberingAfterBreak="0">
    <w:nsid w:val="64573A63"/>
    <w:multiLevelType w:val="hybridMultilevel"/>
    <w:tmpl w:val="2E9EE656"/>
    <w:lvl w:ilvl="0" w:tplc="CF849EAA">
      <w:start w:val="1"/>
      <w:numFmt w:val="bullet"/>
      <w:lvlText w:val=""/>
      <w:lvlJc w:val="left"/>
      <w:pPr>
        <w:tabs>
          <w:tab w:val="num" w:pos="720"/>
        </w:tabs>
        <w:ind w:left="720" w:hanging="360"/>
      </w:pPr>
      <w:rPr>
        <w:rFonts w:ascii="Symbol" w:hAnsi="Symbol" w:hint="default"/>
        <w:color w:val="auto"/>
      </w:rPr>
    </w:lvl>
    <w:lvl w:ilvl="1" w:tplc="041D0003" w:tentative="1">
      <w:start w:val="1"/>
      <w:numFmt w:val="bullet"/>
      <w:lvlText w:val="o"/>
      <w:lvlJc w:val="left"/>
      <w:pPr>
        <w:tabs>
          <w:tab w:val="num" w:pos="1440"/>
        </w:tabs>
        <w:ind w:left="1440" w:hanging="360"/>
      </w:pPr>
      <w:rPr>
        <w:rFonts w:ascii="Courier New" w:hAnsi="Courier New" w:cs="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cs="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cs="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64DD4EF9"/>
    <w:multiLevelType w:val="hybridMultilevel"/>
    <w:tmpl w:val="D2D2486C"/>
    <w:lvl w:ilvl="0" w:tplc="041D0001">
      <w:start w:val="1"/>
      <w:numFmt w:val="bullet"/>
      <w:lvlText w:val=""/>
      <w:lvlJc w:val="left"/>
      <w:pPr>
        <w:tabs>
          <w:tab w:val="num" w:pos="1664"/>
        </w:tabs>
        <w:ind w:left="1664" w:hanging="360"/>
      </w:pPr>
      <w:rPr>
        <w:rFonts w:ascii="Symbol" w:hAnsi="Symbol" w:hint="default"/>
      </w:rPr>
    </w:lvl>
    <w:lvl w:ilvl="1" w:tplc="041D0003" w:tentative="1">
      <w:start w:val="1"/>
      <w:numFmt w:val="bullet"/>
      <w:lvlText w:val="o"/>
      <w:lvlJc w:val="left"/>
      <w:pPr>
        <w:tabs>
          <w:tab w:val="num" w:pos="2384"/>
        </w:tabs>
        <w:ind w:left="2384" w:hanging="360"/>
      </w:pPr>
      <w:rPr>
        <w:rFonts w:ascii="Courier New" w:hAnsi="Courier New" w:cs="Courier New" w:hint="default"/>
      </w:rPr>
    </w:lvl>
    <w:lvl w:ilvl="2" w:tplc="041D0005" w:tentative="1">
      <w:start w:val="1"/>
      <w:numFmt w:val="bullet"/>
      <w:lvlText w:val=""/>
      <w:lvlJc w:val="left"/>
      <w:pPr>
        <w:tabs>
          <w:tab w:val="num" w:pos="3104"/>
        </w:tabs>
        <w:ind w:left="3104" w:hanging="360"/>
      </w:pPr>
      <w:rPr>
        <w:rFonts w:ascii="Wingdings" w:hAnsi="Wingdings" w:hint="default"/>
      </w:rPr>
    </w:lvl>
    <w:lvl w:ilvl="3" w:tplc="041D0001" w:tentative="1">
      <w:start w:val="1"/>
      <w:numFmt w:val="bullet"/>
      <w:lvlText w:val=""/>
      <w:lvlJc w:val="left"/>
      <w:pPr>
        <w:tabs>
          <w:tab w:val="num" w:pos="3824"/>
        </w:tabs>
        <w:ind w:left="3824" w:hanging="360"/>
      </w:pPr>
      <w:rPr>
        <w:rFonts w:ascii="Symbol" w:hAnsi="Symbol" w:hint="default"/>
      </w:rPr>
    </w:lvl>
    <w:lvl w:ilvl="4" w:tplc="041D0003" w:tentative="1">
      <w:start w:val="1"/>
      <w:numFmt w:val="bullet"/>
      <w:lvlText w:val="o"/>
      <w:lvlJc w:val="left"/>
      <w:pPr>
        <w:tabs>
          <w:tab w:val="num" w:pos="4544"/>
        </w:tabs>
        <w:ind w:left="4544" w:hanging="360"/>
      </w:pPr>
      <w:rPr>
        <w:rFonts w:ascii="Courier New" w:hAnsi="Courier New" w:cs="Courier New" w:hint="default"/>
      </w:rPr>
    </w:lvl>
    <w:lvl w:ilvl="5" w:tplc="041D0005" w:tentative="1">
      <w:start w:val="1"/>
      <w:numFmt w:val="bullet"/>
      <w:lvlText w:val=""/>
      <w:lvlJc w:val="left"/>
      <w:pPr>
        <w:tabs>
          <w:tab w:val="num" w:pos="5264"/>
        </w:tabs>
        <w:ind w:left="5264" w:hanging="360"/>
      </w:pPr>
      <w:rPr>
        <w:rFonts w:ascii="Wingdings" w:hAnsi="Wingdings" w:hint="default"/>
      </w:rPr>
    </w:lvl>
    <w:lvl w:ilvl="6" w:tplc="041D0001" w:tentative="1">
      <w:start w:val="1"/>
      <w:numFmt w:val="bullet"/>
      <w:lvlText w:val=""/>
      <w:lvlJc w:val="left"/>
      <w:pPr>
        <w:tabs>
          <w:tab w:val="num" w:pos="5984"/>
        </w:tabs>
        <w:ind w:left="5984" w:hanging="360"/>
      </w:pPr>
      <w:rPr>
        <w:rFonts w:ascii="Symbol" w:hAnsi="Symbol" w:hint="default"/>
      </w:rPr>
    </w:lvl>
    <w:lvl w:ilvl="7" w:tplc="041D0003" w:tentative="1">
      <w:start w:val="1"/>
      <w:numFmt w:val="bullet"/>
      <w:lvlText w:val="o"/>
      <w:lvlJc w:val="left"/>
      <w:pPr>
        <w:tabs>
          <w:tab w:val="num" w:pos="6704"/>
        </w:tabs>
        <w:ind w:left="6704" w:hanging="360"/>
      </w:pPr>
      <w:rPr>
        <w:rFonts w:ascii="Courier New" w:hAnsi="Courier New" w:cs="Courier New" w:hint="default"/>
      </w:rPr>
    </w:lvl>
    <w:lvl w:ilvl="8" w:tplc="041D0005" w:tentative="1">
      <w:start w:val="1"/>
      <w:numFmt w:val="bullet"/>
      <w:lvlText w:val=""/>
      <w:lvlJc w:val="left"/>
      <w:pPr>
        <w:tabs>
          <w:tab w:val="num" w:pos="7424"/>
        </w:tabs>
        <w:ind w:left="7424" w:hanging="360"/>
      </w:pPr>
      <w:rPr>
        <w:rFonts w:ascii="Wingdings" w:hAnsi="Wingdings" w:hint="default"/>
      </w:rPr>
    </w:lvl>
  </w:abstractNum>
  <w:abstractNum w:abstractNumId="31" w15:restartNumberingAfterBreak="0">
    <w:nsid w:val="64E31DAE"/>
    <w:multiLevelType w:val="hybridMultilevel"/>
    <w:tmpl w:val="ACEA01B4"/>
    <w:lvl w:ilvl="0" w:tplc="CF849EAA">
      <w:start w:val="1"/>
      <w:numFmt w:val="bullet"/>
      <w:lvlText w:val=""/>
      <w:lvlJc w:val="left"/>
      <w:pPr>
        <w:tabs>
          <w:tab w:val="num" w:pos="360"/>
        </w:tabs>
        <w:ind w:left="360" w:hanging="360"/>
      </w:pPr>
      <w:rPr>
        <w:rFonts w:ascii="Symbol" w:hAnsi="Symbol" w:hint="default"/>
        <w:color w:val="auto"/>
      </w:rPr>
    </w:lvl>
    <w:lvl w:ilvl="1" w:tplc="041D0003" w:tentative="1">
      <w:start w:val="1"/>
      <w:numFmt w:val="bullet"/>
      <w:lvlText w:val="o"/>
      <w:lvlJc w:val="left"/>
      <w:pPr>
        <w:tabs>
          <w:tab w:val="num" w:pos="1080"/>
        </w:tabs>
        <w:ind w:left="1080" w:hanging="360"/>
      </w:pPr>
      <w:rPr>
        <w:rFonts w:ascii="Courier New" w:hAnsi="Courier New" w:cs="Courier New" w:hint="default"/>
      </w:rPr>
    </w:lvl>
    <w:lvl w:ilvl="2" w:tplc="041D0005" w:tentative="1">
      <w:start w:val="1"/>
      <w:numFmt w:val="bullet"/>
      <w:lvlText w:val=""/>
      <w:lvlJc w:val="left"/>
      <w:pPr>
        <w:tabs>
          <w:tab w:val="num" w:pos="1800"/>
        </w:tabs>
        <w:ind w:left="1800" w:hanging="360"/>
      </w:pPr>
      <w:rPr>
        <w:rFonts w:ascii="Wingdings" w:hAnsi="Wingdings" w:hint="default"/>
      </w:rPr>
    </w:lvl>
    <w:lvl w:ilvl="3" w:tplc="041D0001" w:tentative="1">
      <w:start w:val="1"/>
      <w:numFmt w:val="bullet"/>
      <w:lvlText w:val=""/>
      <w:lvlJc w:val="left"/>
      <w:pPr>
        <w:tabs>
          <w:tab w:val="num" w:pos="2520"/>
        </w:tabs>
        <w:ind w:left="2520" w:hanging="360"/>
      </w:pPr>
      <w:rPr>
        <w:rFonts w:ascii="Symbol" w:hAnsi="Symbol" w:hint="default"/>
      </w:rPr>
    </w:lvl>
    <w:lvl w:ilvl="4" w:tplc="041D0003" w:tentative="1">
      <w:start w:val="1"/>
      <w:numFmt w:val="bullet"/>
      <w:lvlText w:val="o"/>
      <w:lvlJc w:val="left"/>
      <w:pPr>
        <w:tabs>
          <w:tab w:val="num" w:pos="3240"/>
        </w:tabs>
        <w:ind w:left="3240" w:hanging="360"/>
      </w:pPr>
      <w:rPr>
        <w:rFonts w:ascii="Courier New" w:hAnsi="Courier New" w:cs="Courier New" w:hint="default"/>
      </w:rPr>
    </w:lvl>
    <w:lvl w:ilvl="5" w:tplc="041D0005" w:tentative="1">
      <w:start w:val="1"/>
      <w:numFmt w:val="bullet"/>
      <w:lvlText w:val=""/>
      <w:lvlJc w:val="left"/>
      <w:pPr>
        <w:tabs>
          <w:tab w:val="num" w:pos="3960"/>
        </w:tabs>
        <w:ind w:left="3960" w:hanging="360"/>
      </w:pPr>
      <w:rPr>
        <w:rFonts w:ascii="Wingdings" w:hAnsi="Wingdings" w:hint="default"/>
      </w:rPr>
    </w:lvl>
    <w:lvl w:ilvl="6" w:tplc="041D0001" w:tentative="1">
      <w:start w:val="1"/>
      <w:numFmt w:val="bullet"/>
      <w:lvlText w:val=""/>
      <w:lvlJc w:val="left"/>
      <w:pPr>
        <w:tabs>
          <w:tab w:val="num" w:pos="4680"/>
        </w:tabs>
        <w:ind w:left="4680" w:hanging="360"/>
      </w:pPr>
      <w:rPr>
        <w:rFonts w:ascii="Symbol" w:hAnsi="Symbol" w:hint="default"/>
      </w:rPr>
    </w:lvl>
    <w:lvl w:ilvl="7" w:tplc="041D0003" w:tentative="1">
      <w:start w:val="1"/>
      <w:numFmt w:val="bullet"/>
      <w:lvlText w:val="o"/>
      <w:lvlJc w:val="left"/>
      <w:pPr>
        <w:tabs>
          <w:tab w:val="num" w:pos="5400"/>
        </w:tabs>
        <w:ind w:left="5400" w:hanging="360"/>
      </w:pPr>
      <w:rPr>
        <w:rFonts w:ascii="Courier New" w:hAnsi="Courier New" w:cs="Courier New" w:hint="default"/>
      </w:rPr>
    </w:lvl>
    <w:lvl w:ilvl="8" w:tplc="041D0005" w:tentative="1">
      <w:start w:val="1"/>
      <w:numFmt w:val="bullet"/>
      <w:lvlText w:val=""/>
      <w:lvlJc w:val="left"/>
      <w:pPr>
        <w:tabs>
          <w:tab w:val="num" w:pos="6120"/>
        </w:tabs>
        <w:ind w:left="6120" w:hanging="360"/>
      </w:pPr>
      <w:rPr>
        <w:rFonts w:ascii="Wingdings" w:hAnsi="Wingdings" w:hint="default"/>
      </w:rPr>
    </w:lvl>
  </w:abstractNum>
  <w:abstractNum w:abstractNumId="32" w15:restartNumberingAfterBreak="0">
    <w:nsid w:val="66FC2B98"/>
    <w:multiLevelType w:val="hybridMultilevel"/>
    <w:tmpl w:val="2FC29C54"/>
    <w:lvl w:ilvl="0" w:tplc="041D0001">
      <w:start w:val="1"/>
      <w:numFmt w:val="bullet"/>
      <w:lvlText w:val=""/>
      <w:lvlJc w:val="left"/>
      <w:pPr>
        <w:tabs>
          <w:tab w:val="num" w:pos="360"/>
        </w:tabs>
        <w:ind w:left="360" w:hanging="360"/>
      </w:pPr>
      <w:rPr>
        <w:rFonts w:ascii="Symbol" w:hAnsi="Symbol" w:hint="default"/>
      </w:rPr>
    </w:lvl>
    <w:lvl w:ilvl="1" w:tplc="041D0003" w:tentative="1">
      <w:start w:val="1"/>
      <w:numFmt w:val="bullet"/>
      <w:lvlText w:val="o"/>
      <w:lvlJc w:val="left"/>
      <w:pPr>
        <w:tabs>
          <w:tab w:val="num" w:pos="1080"/>
        </w:tabs>
        <w:ind w:left="1080" w:hanging="360"/>
      </w:pPr>
      <w:rPr>
        <w:rFonts w:ascii="Courier New" w:hAnsi="Courier New" w:cs="Courier New" w:hint="default"/>
      </w:rPr>
    </w:lvl>
    <w:lvl w:ilvl="2" w:tplc="041D0005" w:tentative="1">
      <w:start w:val="1"/>
      <w:numFmt w:val="bullet"/>
      <w:lvlText w:val=""/>
      <w:lvlJc w:val="left"/>
      <w:pPr>
        <w:tabs>
          <w:tab w:val="num" w:pos="1800"/>
        </w:tabs>
        <w:ind w:left="1800" w:hanging="360"/>
      </w:pPr>
      <w:rPr>
        <w:rFonts w:ascii="Wingdings" w:hAnsi="Wingdings" w:hint="default"/>
      </w:rPr>
    </w:lvl>
    <w:lvl w:ilvl="3" w:tplc="041D0001" w:tentative="1">
      <w:start w:val="1"/>
      <w:numFmt w:val="bullet"/>
      <w:lvlText w:val=""/>
      <w:lvlJc w:val="left"/>
      <w:pPr>
        <w:tabs>
          <w:tab w:val="num" w:pos="2520"/>
        </w:tabs>
        <w:ind w:left="2520" w:hanging="360"/>
      </w:pPr>
      <w:rPr>
        <w:rFonts w:ascii="Symbol" w:hAnsi="Symbol" w:hint="default"/>
      </w:rPr>
    </w:lvl>
    <w:lvl w:ilvl="4" w:tplc="041D0003" w:tentative="1">
      <w:start w:val="1"/>
      <w:numFmt w:val="bullet"/>
      <w:lvlText w:val="o"/>
      <w:lvlJc w:val="left"/>
      <w:pPr>
        <w:tabs>
          <w:tab w:val="num" w:pos="3240"/>
        </w:tabs>
        <w:ind w:left="3240" w:hanging="360"/>
      </w:pPr>
      <w:rPr>
        <w:rFonts w:ascii="Courier New" w:hAnsi="Courier New" w:cs="Courier New" w:hint="default"/>
      </w:rPr>
    </w:lvl>
    <w:lvl w:ilvl="5" w:tplc="041D0005" w:tentative="1">
      <w:start w:val="1"/>
      <w:numFmt w:val="bullet"/>
      <w:lvlText w:val=""/>
      <w:lvlJc w:val="left"/>
      <w:pPr>
        <w:tabs>
          <w:tab w:val="num" w:pos="3960"/>
        </w:tabs>
        <w:ind w:left="3960" w:hanging="360"/>
      </w:pPr>
      <w:rPr>
        <w:rFonts w:ascii="Wingdings" w:hAnsi="Wingdings" w:hint="default"/>
      </w:rPr>
    </w:lvl>
    <w:lvl w:ilvl="6" w:tplc="041D0001" w:tentative="1">
      <w:start w:val="1"/>
      <w:numFmt w:val="bullet"/>
      <w:lvlText w:val=""/>
      <w:lvlJc w:val="left"/>
      <w:pPr>
        <w:tabs>
          <w:tab w:val="num" w:pos="4680"/>
        </w:tabs>
        <w:ind w:left="4680" w:hanging="360"/>
      </w:pPr>
      <w:rPr>
        <w:rFonts w:ascii="Symbol" w:hAnsi="Symbol" w:hint="default"/>
      </w:rPr>
    </w:lvl>
    <w:lvl w:ilvl="7" w:tplc="041D0003" w:tentative="1">
      <w:start w:val="1"/>
      <w:numFmt w:val="bullet"/>
      <w:lvlText w:val="o"/>
      <w:lvlJc w:val="left"/>
      <w:pPr>
        <w:tabs>
          <w:tab w:val="num" w:pos="5400"/>
        </w:tabs>
        <w:ind w:left="5400" w:hanging="360"/>
      </w:pPr>
      <w:rPr>
        <w:rFonts w:ascii="Courier New" w:hAnsi="Courier New" w:cs="Courier New" w:hint="default"/>
      </w:rPr>
    </w:lvl>
    <w:lvl w:ilvl="8" w:tplc="041D0005" w:tentative="1">
      <w:start w:val="1"/>
      <w:numFmt w:val="bullet"/>
      <w:lvlText w:val=""/>
      <w:lvlJc w:val="left"/>
      <w:pPr>
        <w:tabs>
          <w:tab w:val="num" w:pos="6120"/>
        </w:tabs>
        <w:ind w:left="6120" w:hanging="360"/>
      </w:pPr>
      <w:rPr>
        <w:rFonts w:ascii="Wingdings" w:hAnsi="Wingdings" w:hint="default"/>
      </w:rPr>
    </w:lvl>
  </w:abstractNum>
  <w:abstractNum w:abstractNumId="33" w15:restartNumberingAfterBreak="0">
    <w:nsid w:val="68500A94"/>
    <w:multiLevelType w:val="hybridMultilevel"/>
    <w:tmpl w:val="042453F4"/>
    <w:lvl w:ilvl="0" w:tplc="041D000F">
      <w:start w:val="1"/>
      <w:numFmt w:val="decimal"/>
      <w:lvlText w:val="%1."/>
      <w:lvlJc w:val="left"/>
      <w:pPr>
        <w:tabs>
          <w:tab w:val="num" w:pos="720"/>
        </w:tabs>
        <w:ind w:left="720" w:hanging="360"/>
      </w:pPr>
    </w:lvl>
    <w:lvl w:ilvl="1" w:tplc="041D0019" w:tentative="1">
      <w:start w:val="1"/>
      <w:numFmt w:val="lowerLetter"/>
      <w:lvlText w:val="%2."/>
      <w:lvlJc w:val="left"/>
      <w:pPr>
        <w:tabs>
          <w:tab w:val="num" w:pos="1440"/>
        </w:tabs>
        <w:ind w:left="1440" w:hanging="360"/>
      </w:pPr>
    </w:lvl>
    <w:lvl w:ilvl="2" w:tplc="041D001B" w:tentative="1">
      <w:start w:val="1"/>
      <w:numFmt w:val="lowerRoman"/>
      <w:lvlText w:val="%3."/>
      <w:lvlJc w:val="right"/>
      <w:pPr>
        <w:tabs>
          <w:tab w:val="num" w:pos="2160"/>
        </w:tabs>
        <w:ind w:left="2160" w:hanging="180"/>
      </w:pPr>
    </w:lvl>
    <w:lvl w:ilvl="3" w:tplc="041D000F" w:tentative="1">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abstractNum w:abstractNumId="34" w15:restartNumberingAfterBreak="0">
    <w:nsid w:val="6B6B3DC7"/>
    <w:multiLevelType w:val="hybridMultilevel"/>
    <w:tmpl w:val="8CD8D0B6"/>
    <w:lvl w:ilvl="0" w:tplc="CF849EAA">
      <w:start w:val="1"/>
      <w:numFmt w:val="bullet"/>
      <w:lvlText w:val=""/>
      <w:lvlJc w:val="left"/>
      <w:pPr>
        <w:tabs>
          <w:tab w:val="num" w:pos="720"/>
        </w:tabs>
        <w:ind w:left="720" w:hanging="360"/>
      </w:pPr>
      <w:rPr>
        <w:rFonts w:ascii="Symbol" w:hAnsi="Symbol" w:hint="default"/>
        <w:color w:val="auto"/>
      </w:rPr>
    </w:lvl>
    <w:lvl w:ilvl="1" w:tplc="041D0003" w:tentative="1">
      <w:start w:val="1"/>
      <w:numFmt w:val="bullet"/>
      <w:lvlText w:val="o"/>
      <w:lvlJc w:val="left"/>
      <w:pPr>
        <w:tabs>
          <w:tab w:val="num" w:pos="1440"/>
        </w:tabs>
        <w:ind w:left="1440" w:hanging="360"/>
      </w:pPr>
      <w:rPr>
        <w:rFonts w:ascii="Courier New" w:hAnsi="Courier New" w:cs="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cs="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cs="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6DCD2B17"/>
    <w:multiLevelType w:val="hybridMultilevel"/>
    <w:tmpl w:val="CA5EF89C"/>
    <w:lvl w:ilvl="0" w:tplc="09F2D8E6">
      <w:start w:val="1"/>
      <w:numFmt w:val="decimal"/>
      <w:lvlText w:val="%1."/>
      <w:lvlJc w:val="left"/>
      <w:pPr>
        <w:tabs>
          <w:tab w:val="num" w:pos="2611"/>
        </w:tabs>
        <w:ind w:left="2611" w:hanging="1335"/>
      </w:pPr>
      <w:rPr>
        <w:rFonts w:hint="default"/>
      </w:rPr>
    </w:lvl>
    <w:lvl w:ilvl="1" w:tplc="041D0019" w:tentative="1">
      <w:start w:val="1"/>
      <w:numFmt w:val="lowerLetter"/>
      <w:lvlText w:val="%2."/>
      <w:lvlJc w:val="left"/>
      <w:pPr>
        <w:tabs>
          <w:tab w:val="num" w:pos="2356"/>
        </w:tabs>
        <w:ind w:left="2356" w:hanging="360"/>
      </w:pPr>
    </w:lvl>
    <w:lvl w:ilvl="2" w:tplc="041D001B" w:tentative="1">
      <w:start w:val="1"/>
      <w:numFmt w:val="lowerRoman"/>
      <w:lvlText w:val="%3."/>
      <w:lvlJc w:val="right"/>
      <w:pPr>
        <w:tabs>
          <w:tab w:val="num" w:pos="3076"/>
        </w:tabs>
        <w:ind w:left="3076" w:hanging="180"/>
      </w:pPr>
    </w:lvl>
    <w:lvl w:ilvl="3" w:tplc="041D000F" w:tentative="1">
      <w:start w:val="1"/>
      <w:numFmt w:val="decimal"/>
      <w:lvlText w:val="%4."/>
      <w:lvlJc w:val="left"/>
      <w:pPr>
        <w:tabs>
          <w:tab w:val="num" w:pos="3796"/>
        </w:tabs>
        <w:ind w:left="3796" w:hanging="360"/>
      </w:pPr>
    </w:lvl>
    <w:lvl w:ilvl="4" w:tplc="041D0019" w:tentative="1">
      <w:start w:val="1"/>
      <w:numFmt w:val="lowerLetter"/>
      <w:lvlText w:val="%5."/>
      <w:lvlJc w:val="left"/>
      <w:pPr>
        <w:tabs>
          <w:tab w:val="num" w:pos="4516"/>
        </w:tabs>
        <w:ind w:left="4516" w:hanging="360"/>
      </w:pPr>
    </w:lvl>
    <w:lvl w:ilvl="5" w:tplc="041D001B" w:tentative="1">
      <w:start w:val="1"/>
      <w:numFmt w:val="lowerRoman"/>
      <w:lvlText w:val="%6."/>
      <w:lvlJc w:val="right"/>
      <w:pPr>
        <w:tabs>
          <w:tab w:val="num" w:pos="5236"/>
        </w:tabs>
        <w:ind w:left="5236" w:hanging="180"/>
      </w:pPr>
    </w:lvl>
    <w:lvl w:ilvl="6" w:tplc="041D000F" w:tentative="1">
      <w:start w:val="1"/>
      <w:numFmt w:val="decimal"/>
      <w:lvlText w:val="%7."/>
      <w:lvlJc w:val="left"/>
      <w:pPr>
        <w:tabs>
          <w:tab w:val="num" w:pos="5956"/>
        </w:tabs>
        <w:ind w:left="5956" w:hanging="360"/>
      </w:pPr>
    </w:lvl>
    <w:lvl w:ilvl="7" w:tplc="041D0019" w:tentative="1">
      <w:start w:val="1"/>
      <w:numFmt w:val="lowerLetter"/>
      <w:lvlText w:val="%8."/>
      <w:lvlJc w:val="left"/>
      <w:pPr>
        <w:tabs>
          <w:tab w:val="num" w:pos="6676"/>
        </w:tabs>
        <w:ind w:left="6676" w:hanging="360"/>
      </w:pPr>
    </w:lvl>
    <w:lvl w:ilvl="8" w:tplc="041D001B" w:tentative="1">
      <w:start w:val="1"/>
      <w:numFmt w:val="lowerRoman"/>
      <w:lvlText w:val="%9."/>
      <w:lvlJc w:val="right"/>
      <w:pPr>
        <w:tabs>
          <w:tab w:val="num" w:pos="7396"/>
        </w:tabs>
        <w:ind w:left="7396" w:hanging="180"/>
      </w:pPr>
    </w:lvl>
  </w:abstractNum>
  <w:abstractNum w:abstractNumId="36" w15:restartNumberingAfterBreak="0">
    <w:nsid w:val="6E5C7F77"/>
    <w:multiLevelType w:val="hybridMultilevel"/>
    <w:tmpl w:val="9702904C"/>
    <w:lvl w:ilvl="0" w:tplc="041D0007">
      <w:start w:val="1"/>
      <w:numFmt w:val="bullet"/>
      <w:lvlText w:val=""/>
      <w:lvlPicBulletId w:val="0"/>
      <w:lvlJc w:val="left"/>
      <w:pPr>
        <w:tabs>
          <w:tab w:val="num" w:pos="360"/>
        </w:tabs>
        <w:ind w:left="360" w:hanging="360"/>
      </w:pPr>
      <w:rPr>
        <w:rFonts w:ascii="Symbol" w:hAnsi="Symbol" w:hint="default"/>
      </w:rPr>
    </w:lvl>
    <w:lvl w:ilvl="1" w:tplc="041D0003" w:tentative="1">
      <w:start w:val="1"/>
      <w:numFmt w:val="bullet"/>
      <w:lvlText w:val="o"/>
      <w:lvlJc w:val="left"/>
      <w:pPr>
        <w:tabs>
          <w:tab w:val="num" w:pos="1080"/>
        </w:tabs>
        <w:ind w:left="1080" w:hanging="360"/>
      </w:pPr>
      <w:rPr>
        <w:rFonts w:ascii="Courier New" w:hAnsi="Courier New" w:cs="Courier New" w:hint="default"/>
      </w:rPr>
    </w:lvl>
    <w:lvl w:ilvl="2" w:tplc="041D0005" w:tentative="1">
      <w:start w:val="1"/>
      <w:numFmt w:val="bullet"/>
      <w:lvlText w:val=""/>
      <w:lvlJc w:val="left"/>
      <w:pPr>
        <w:tabs>
          <w:tab w:val="num" w:pos="1800"/>
        </w:tabs>
        <w:ind w:left="1800" w:hanging="360"/>
      </w:pPr>
      <w:rPr>
        <w:rFonts w:ascii="Wingdings" w:hAnsi="Wingdings" w:hint="default"/>
      </w:rPr>
    </w:lvl>
    <w:lvl w:ilvl="3" w:tplc="041D0001" w:tentative="1">
      <w:start w:val="1"/>
      <w:numFmt w:val="bullet"/>
      <w:lvlText w:val=""/>
      <w:lvlJc w:val="left"/>
      <w:pPr>
        <w:tabs>
          <w:tab w:val="num" w:pos="2520"/>
        </w:tabs>
        <w:ind w:left="2520" w:hanging="360"/>
      </w:pPr>
      <w:rPr>
        <w:rFonts w:ascii="Symbol" w:hAnsi="Symbol" w:hint="default"/>
      </w:rPr>
    </w:lvl>
    <w:lvl w:ilvl="4" w:tplc="041D0003" w:tentative="1">
      <w:start w:val="1"/>
      <w:numFmt w:val="bullet"/>
      <w:lvlText w:val="o"/>
      <w:lvlJc w:val="left"/>
      <w:pPr>
        <w:tabs>
          <w:tab w:val="num" w:pos="3240"/>
        </w:tabs>
        <w:ind w:left="3240" w:hanging="360"/>
      </w:pPr>
      <w:rPr>
        <w:rFonts w:ascii="Courier New" w:hAnsi="Courier New" w:cs="Courier New" w:hint="default"/>
      </w:rPr>
    </w:lvl>
    <w:lvl w:ilvl="5" w:tplc="041D0005" w:tentative="1">
      <w:start w:val="1"/>
      <w:numFmt w:val="bullet"/>
      <w:lvlText w:val=""/>
      <w:lvlJc w:val="left"/>
      <w:pPr>
        <w:tabs>
          <w:tab w:val="num" w:pos="3960"/>
        </w:tabs>
        <w:ind w:left="3960" w:hanging="360"/>
      </w:pPr>
      <w:rPr>
        <w:rFonts w:ascii="Wingdings" w:hAnsi="Wingdings" w:hint="default"/>
      </w:rPr>
    </w:lvl>
    <w:lvl w:ilvl="6" w:tplc="041D0001" w:tentative="1">
      <w:start w:val="1"/>
      <w:numFmt w:val="bullet"/>
      <w:lvlText w:val=""/>
      <w:lvlJc w:val="left"/>
      <w:pPr>
        <w:tabs>
          <w:tab w:val="num" w:pos="4680"/>
        </w:tabs>
        <w:ind w:left="4680" w:hanging="360"/>
      </w:pPr>
      <w:rPr>
        <w:rFonts w:ascii="Symbol" w:hAnsi="Symbol" w:hint="default"/>
      </w:rPr>
    </w:lvl>
    <w:lvl w:ilvl="7" w:tplc="041D0003" w:tentative="1">
      <w:start w:val="1"/>
      <w:numFmt w:val="bullet"/>
      <w:lvlText w:val="o"/>
      <w:lvlJc w:val="left"/>
      <w:pPr>
        <w:tabs>
          <w:tab w:val="num" w:pos="5400"/>
        </w:tabs>
        <w:ind w:left="5400" w:hanging="360"/>
      </w:pPr>
      <w:rPr>
        <w:rFonts w:ascii="Courier New" w:hAnsi="Courier New" w:cs="Courier New" w:hint="default"/>
      </w:rPr>
    </w:lvl>
    <w:lvl w:ilvl="8" w:tplc="041D0005" w:tentative="1">
      <w:start w:val="1"/>
      <w:numFmt w:val="bullet"/>
      <w:lvlText w:val=""/>
      <w:lvlJc w:val="left"/>
      <w:pPr>
        <w:tabs>
          <w:tab w:val="num" w:pos="6120"/>
        </w:tabs>
        <w:ind w:left="6120" w:hanging="360"/>
      </w:pPr>
      <w:rPr>
        <w:rFonts w:ascii="Wingdings" w:hAnsi="Wingdings" w:hint="default"/>
      </w:rPr>
    </w:lvl>
  </w:abstractNum>
  <w:abstractNum w:abstractNumId="37" w15:restartNumberingAfterBreak="0">
    <w:nsid w:val="737F261E"/>
    <w:multiLevelType w:val="hybridMultilevel"/>
    <w:tmpl w:val="0FEC1F9C"/>
    <w:lvl w:ilvl="0" w:tplc="041D0001">
      <w:start w:val="1"/>
      <w:numFmt w:val="bullet"/>
      <w:lvlText w:val=""/>
      <w:lvlJc w:val="left"/>
      <w:pPr>
        <w:tabs>
          <w:tab w:val="num" w:pos="1664"/>
        </w:tabs>
        <w:ind w:left="1664" w:hanging="360"/>
      </w:pPr>
      <w:rPr>
        <w:rFonts w:ascii="Symbol" w:hAnsi="Symbol" w:hint="default"/>
      </w:rPr>
    </w:lvl>
    <w:lvl w:ilvl="1" w:tplc="041D0003" w:tentative="1">
      <w:start w:val="1"/>
      <w:numFmt w:val="bullet"/>
      <w:lvlText w:val="o"/>
      <w:lvlJc w:val="left"/>
      <w:pPr>
        <w:tabs>
          <w:tab w:val="num" w:pos="2384"/>
        </w:tabs>
        <w:ind w:left="2384" w:hanging="360"/>
      </w:pPr>
      <w:rPr>
        <w:rFonts w:ascii="Courier New" w:hAnsi="Courier New" w:cs="Courier New" w:hint="default"/>
      </w:rPr>
    </w:lvl>
    <w:lvl w:ilvl="2" w:tplc="041D0005" w:tentative="1">
      <w:start w:val="1"/>
      <w:numFmt w:val="bullet"/>
      <w:lvlText w:val=""/>
      <w:lvlJc w:val="left"/>
      <w:pPr>
        <w:tabs>
          <w:tab w:val="num" w:pos="3104"/>
        </w:tabs>
        <w:ind w:left="3104" w:hanging="360"/>
      </w:pPr>
      <w:rPr>
        <w:rFonts w:ascii="Wingdings" w:hAnsi="Wingdings" w:hint="default"/>
      </w:rPr>
    </w:lvl>
    <w:lvl w:ilvl="3" w:tplc="041D0001" w:tentative="1">
      <w:start w:val="1"/>
      <w:numFmt w:val="bullet"/>
      <w:lvlText w:val=""/>
      <w:lvlJc w:val="left"/>
      <w:pPr>
        <w:tabs>
          <w:tab w:val="num" w:pos="3824"/>
        </w:tabs>
        <w:ind w:left="3824" w:hanging="360"/>
      </w:pPr>
      <w:rPr>
        <w:rFonts w:ascii="Symbol" w:hAnsi="Symbol" w:hint="default"/>
      </w:rPr>
    </w:lvl>
    <w:lvl w:ilvl="4" w:tplc="041D0003" w:tentative="1">
      <w:start w:val="1"/>
      <w:numFmt w:val="bullet"/>
      <w:lvlText w:val="o"/>
      <w:lvlJc w:val="left"/>
      <w:pPr>
        <w:tabs>
          <w:tab w:val="num" w:pos="4544"/>
        </w:tabs>
        <w:ind w:left="4544" w:hanging="360"/>
      </w:pPr>
      <w:rPr>
        <w:rFonts w:ascii="Courier New" w:hAnsi="Courier New" w:cs="Courier New" w:hint="default"/>
      </w:rPr>
    </w:lvl>
    <w:lvl w:ilvl="5" w:tplc="041D0005" w:tentative="1">
      <w:start w:val="1"/>
      <w:numFmt w:val="bullet"/>
      <w:lvlText w:val=""/>
      <w:lvlJc w:val="left"/>
      <w:pPr>
        <w:tabs>
          <w:tab w:val="num" w:pos="5264"/>
        </w:tabs>
        <w:ind w:left="5264" w:hanging="360"/>
      </w:pPr>
      <w:rPr>
        <w:rFonts w:ascii="Wingdings" w:hAnsi="Wingdings" w:hint="default"/>
      </w:rPr>
    </w:lvl>
    <w:lvl w:ilvl="6" w:tplc="041D0001" w:tentative="1">
      <w:start w:val="1"/>
      <w:numFmt w:val="bullet"/>
      <w:lvlText w:val=""/>
      <w:lvlJc w:val="left"/>
      <w:pPr>
        <w:tabs>
          <w:tab w:val="num" w:pos="5984"/>
        </w:tabs>
        <w:ind w:left="5984" w:hanging="360"/>
      </w:pPr>
      <w:rPr>
        <w:rFonts w:ascii="Symbol" w:hAnsi="Symbol" w:hint="default"/>
      </w:rPr>
    </w:lvl>
    <w:lvl w:ilvl="7" w:tplc="041D0003" w:tentative="1">
      <w:start w:val="1"/>
      <w:numFmt w:val="bullet"/>
      <w:lvlText w:val="o"/>
      <w:lvlJc w:val="left"/>
      <w:pPr>
        <w:tabs>
          <w:tab w:val="num" w:pos="6704"/>
        </w:tabs>
        <w:ind w:left="6704" w:hanging="360"/>
      </w:pPr>
      <w:rPr>
        <w:rFonts w:ascii="Courier New" w:hAnsi="Courier New" w:cs="Courier New" w:hint="default"/>
      </w:rPr>
    </w:lvl>
    <w:lvl w:ilvl="8" w:tplc="041D0005" w:tentative="1">
      <w:start w:val="1"/>
      <w:numFmt w:val="bullet"/>
      <w:lvlText w:val=""/>
      <w:lvlJc w:val="left"/>
      <w:pPr>
        <w:tabs>
          <w:tab w:val="num" w:pos="7424"/>
        </w:tabs>
        <w:ind w:left="7424" w:hanging="360"/>
      </w:pPr>
      <w:rPr>
        <w:rFonts w:ascii="Wingdings" w:hAnsi="Wingdings" w:hint="default"/>
      </w:rPr>
    </w:lvl>
  </w:abstractNum>
  <w:abstractNum w:abstractNumId="38" w15:restartNumberingAfterBreak="0">
    <w:nsid w:val="74C03E65"/>
    <w:multiLevelType w:val="hybridMultilevel"/>
    <w:tmpl w:val="D48CB5C8"/>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cs="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cs="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cs="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76FD2777"/>
    <w:multiLevelType w:val="hybridMultilevel"/>
    <w:tmpl w:val="5AA256FC"/>
    <w:lvl w:ilvl="0" w:tplc="CF849EAA">
      <w:start w:val="1"/>
      <w:numFmt w:val="bullet"/>
      <w:lvlText w:val=""/>
      <w:lvlJc w:val="left"/>
      <w:pPr>
        <w:tabs>
          <w:tab w:val="num" w:pos="720"/>
        </w:tabs>
        <w:ind w:left="720" w:hanging="360"/>
      </w:pPr>
      <w:rPr>
        <w:rFonts w:ascii="Symbol" w:hAnsi="Symbol" w:hint="default"/>
        <w:color w:val="auto"/>
      </w:rPr>
    </w:lvl>
    <w:lvl w:ilvl="1" w:tplc="041D0003" w:tentative="1">
      <w:start w:val="1"/>
      <w:numFmt w:val="bullet"/>
      <w:lvlText w:val="o"/>
      <w:lvlJc w:val="left"/>
      <w:pPr>
        <w:tabs>
          <w:tab w:val="num" w:pos="1440"/>
        </w:tabs>
        <w:ind w:left="1440" w:hanging="360"/>
      </w:pPr>
      <w:rPr>
        <w:rFonts w:ascii="Courier New" w:hAnsi="Courier New" w:cs="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cs="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cs="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791E53C9"/>
    <w:multiLevelType w:val="hybridMultilevel"/>
    <w:tmpl w:val="1CC87DFE"/>
    <w:lvl w:ilvl="0" w:tplc="041D0001">
      <w:start w:val="1"/>
      <w:numFmt w:val="bullet"/>
      <w:lvlText w:val=""/>
      <w:lvlJc w:val="left"/>
      <w:pPr>
        <w:tabs>
          <w:tab w:val="num" w:pos="360"/>
        </w:tabs>
        <w:ind w:left="360" w:hanging="360"/>
      </w:pPr>
      <w:rPr>
        <w:rFonts w:ascii="Symbol" w:hAnsi="Symbol" w:hint="default"/>
      </w:rPr>
    </w:lvl>
    <w:lvl w:ilvl="1" w:tplc="041D0003" w:tentative="1">
      <w:start w:val="1"/>
      <w:numFmt w:val="bullet"/>
      <w:lvlText w:val="o"/>
      <w:lvlJc w:val="left"/>
      <w:pPr>
        <w:tabs>
          <w:tab w:val="num" w:pos="1080"/>
        </w:tabs>
        <w:ind w:left="1080" w:hanging="360"/>
      </w:pPr>
      <w:rPr>
        <w:rFonts w:ascii="Courier New" w:hAnsi="Courier New" w:cs="Courier New" w:hint="default"/>
      </w:rPr>
    </w:lvl>
    <w:lvl w:ilvl="2" w:tplc="041D0005" w:tentative="1">
      <w:start w:val="1"/>
      <w:numFmt w:val="bullet"/>
      <w:lvlText w:val=""/>
      <w:lvlJc w:val="left"/>
      <w:pPr>
        <w:tabs>
          <w:tab w:val="num" w:pos="1800"/>
        </w:tabs>
        <w:ind w:left="1800" w:hanging="360"/>
      </w:pPr>
      <w:rPr>
        <w:rFonts w:ascii="Wingdings" w:hAnsi="Wingdings" w:hint="default"/>
      </w:rPr>
    </w:lvl>
    <w:lvl w:ilvl="3" w:tplc="041D0001" w:tentative="1">
      <w:start w:val="1"/>
      <w:numFmt w:val="bullet"/>
      <w:lvlText w:val=""/>
      <w:lvlJc w:val="left"/>
      <w:pPr>
        <w:tabs>
          <w:tab w:val="num" w:pos="2520"/>
        </w:tabs>
        <w:ind w:left="2520" w:hanging="360"/>
      </w:pPr>
      <w:rPr>
        <w:rFonts w:ascii="Symbol" w:hAnsi="Symbol" w:hint="default"/>
      </w:rPr>
    </w:lvl>
    <w:lvl w:ilvl="4" w:tplc="041D0003" w:tentative="1">
      <w:start w:val="1"/>
      <w:numFmt w:val="bullet"/>
      <w:lvlText w:val="o"/>
      <w:lvlJc w:val="left"/>
      <w:pPr>
        <w:tabs>
          <w:tab w:val="num" w:pos="3240"/>
        </w:tabs>
        <w:ind w:left="3240" w:hanging="360"/>
      </w:pPr>
      <w:rPr>
        <w:rFonts w:ascii="Courier New" w:hAnsi="Courier New" w:cs="Courier New" w:hint="default"/>
      </w:rPr>
    </w:lvl>
    <w:lvl w:ilvl="5" w:tplc="041D0005" w:tentative="1">
      <w:start w:val="1"/>
      <w:numFmt w:val="bullet"/>
      <w:lvlText w:val=""/>
      <w:lvlJc w:val="left"/>
      <w:pPr>
        <w:tabs>
          <w:tab w:val="num" w:pos="3960"/>
        </w:tabs>
        <w:ind w:left="3960" w:hanging="360"/>
      </w:pPr>
      <w:rPr>
        <w:rFonts w:ascii="Wingdings" w:hAnsi="Wingdings" w:hint="default"/>
      </w:rPr>
    </w:lvl>
    <w:lvl w:ilvl="6" w:tplc="041D0001" w:tentative="1">
      <w:start w:val="1"/>
      <w:numFmt w:val="bullet"/>
      <w:lvlText w:val=""/>
      <w:lvlJc w:val="left"/>
      <w:pPr>
        <w:tabs>
          <w:tab w:val="num" w:pos="4680"/>
        </w:tabs>
        <w:ind w:left="4680" w:hanging="360"/>
      </w:pPr>
      <w:rPr>
        <w:rFonts w:ascii="Symbol" w:hAnsi="Symbol" w:hint="default"/>
      </w:rPr>
    </w:lvl>
    <w:lvl w:ilvl="7" w:tplc="041D0003" w:tentative="1">
      <w:start w:val="1"/>
      <w:numFmt w:val="bullet"/>
      <w:lvlText w:val="o"/>
      <w:lvlJc w:val="left"/>
      <w:pPr>
        <w:tabs>
          <w:tab w:val="num" w:pos="5400"/>
        </w:tabs>
        <w:ind w:left="5400" w:hanging="360"/>
      </w:pPr>
      <w:rPr>
        <w:rFonts w:ascii="Courier New" w:hAnsi="Courier New" w:cs="Courier New" w:hint="default"/>
      </w:rPr>
    </w:lvl>
    <w:lvl w:ilvl="8" w:tplc="041D0005" w:tentative="1">
      <w:start w:val="1"/>
      <w:numFmt w:val="bullet"/>
      <w:lvlText w:val=""/>
      <w:lvlJc w:val="left"/>
      <w:pPr>
        <w:tabs>
          <w:tab w:val="num" w:pos="6120"/>
        </w:tabs>
        <w:ind w:left="6120" w:hanging="360"/>
      </w:pPr>
      <w:rPr>
        <w:rFonts w:ascii="Wingdings" w:hAnsi="Wingdings" w:hint="default"/>
      </w:rPr>
    </w:lvl>
  </w:abstractNum>
  <w:abstractNum w:abstractNumId="41" w15:restartNumberingAfterBreak="0">
    <w:nsid w:val="7DDE7FB0"/>
    <w:multiLevelType w:val="hybridMultilevel"/>
    <w:tmpl w:val="7B0CE036"/>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num w:numId="1" w16cid:durableId="193732621">
    <w:abstractNumId w:val="2"/>
  </w:num>
  <w:num w:numId="2" w16cid:durableId="1939872074">
    <w:abstractNumId w:val="38"/>
  </w:num>
  <w:num w:numId="3" w16cid:durableId="1377241345">
    <w:abstractNumId w:val="0"/>
  </w:num>
  <w:num w:numId="4" w16cid:durableId="1373654774">
    <w:abstractNumId w:val="1"/>
  </w:num>
  <w:num w:numId="5" w16cid:durableId="2102603504">
    <w:abstractNumId w:val="3"/>
  </w:num>
  <w:num w:numId="6" w16cid:durableId="1836605076">
    <w:abstractNumId w:val="4"/>
  </w:num>
  <w:num w:numId="7" w16cid:durableId="614019279">
    <w:abstractNumId w:val="5"/>
  </w:num>
  <w:num w:numId="8" w16cid:durableId="37710930">
    <w:abstractNumId w:val="33"/>
  </w:num>
  <w:num w:numId="9" w16cid:durableId="1937707907">
    <w:abstractNumId w:val="16"/>
  </w:num>
  <w:num w:numId="10" w16cid:durableId="121845563">
    <w:abstractNumId w:val="6"/>
  </w:num>
  <w:num w:numId="11" w16cid:durableId="1575969288">
    <w:abstractNumId w:val="7"/>
  </w:num>
  <w:num w:numId="12" w16cid:durableId="2024356848">
    <w:abstractNumId w:val="28"/>
  </w:num>
  <w:num w:numId="13" w16cid:durableId="1827545936">
    <w:abstractNumId w:val="30"/>
  </w:num>
  <w:num w:numId="14" w16cid:durableId="2091611462">
    <w:abstractNumId w:val="35"/>
  </w:num>
  <w:num w:numId="15" w16cid:durableId="1936136596">
    <w:abstractNumId w:val="14"/>
  </w:num>
  <w:num w:numId="16" w16cid:durableId="763308222">
    <w:abstractNumId w:val="37"/>
  </w:num>
  <w:num w:numId="17" w16cid:durableId="1713773916">
    <w:abstractNumId w:val="25"/>
  </w:num>
  <w:num w:numId="18" w16cid:durableId="157580874">
    <w:abstractNumId w:val="23"/>
  </w:num>
  <w:num w:numId="19" w16cid:durableId="1095132513">
    <w:abstractNumId w:val="22"/>
  </w:num>
  <w:num w:numId="20" w16cid:durableId="256062691">
    <w:abstractNumId w:val="17"/>
  </w:num>
  <w:num w:numId="21" w16cid:durableId="232862490">
    <w:abstractNumId w:val="8"/>
  </w:num>
  <w:num w:numId="22" w16cid:durableId="515921811">
    <w:abstractNumId w:val="13"/>
  </w:num>
  <w:num w:numId="23" w16cid:durableId="682366791">
    <w:abstractNumId w:val="24"/>
  </w:num>
  <w:num w:numId="24" w16cid:durableId="891112637">
    <w:abstractNumId w:val="0"/>
    <w:lvlOverride w:ilvl="0">
      <w:lvl w:ilvl="0">
        <w:start w:val="1"/>
        <w:numFmt w:val="bullet"/>
        <w:lvlText w:val=""/>
        <w:lvlJc w:val="left"/>
        <w:pPr>
          <w:ind w:left="360" w:hanging="360"/>
        </w:pPr>
        <w:rPr>
          <w:rFonts w:ascii="Symbol" w:hAnsi="Symbol" w:cs="Symbol" w:hint="default"/>
          <w:b w:val="0"/>
          <w:bCs w:val="0"/>
          <w:i w:val="0"/>
          <w:iCs w:val="0"/>
          <w:strike w:val="0"/>
          <w:color w:val="auto"/>
          <w:sz w:val="22"/>
          <w:szCs w:val="22"/>
          <w:u w:val="none"/>
        </w:rPr>
      </w:lvl>
    </w:lvlOverride>
  </w:num>
  <w:num w:numId="25" w16cid:durableId="974680046">
    <w:abstractNumId w:val="40"/>
  </w:num>
  <w:num w:numId="26" w16cid:durableId="871267128">
    <w:abstractNumId w:val="11"/>
  </w:num>
  <w:num w:numId="27" w16cid:durableId="2045591671">
    <w:abstractNumId w:val="10"/>
  </w:num>
  <w:num w:numId="28" w16cid:durableId="1847594407">
    <w:abstractNumId w:val="21"/>
  </w:num>
  <w:num w:numId="29" w16cid:durableId="1021012920">
    <w:abstractNumId w:val="26"/>
  </w:num>
  <w:num w:numId="30" w16cid:durableId="1406488174">
    <w:abstractNumId w:val="15"/>
  </w:num>
  <w:num w:numId="31" w16cid:durableId="555169937">
    <w:abstractNumId w:val="27"/>
  </w:num>
  <w:num w:numId="32" w16cid:durableId="332687736">
    <w:abstractNumId w:val="36"/>
  </w:num>
  <w:num w:numId="33" w16cid:durableId="1605577917">
    <w:abstractNumId w:val="20"/>
  </w:num>
  <w:num w:numId="34" w16cid:durableId="31804882">
    <w:abstractNumId w:val="9"/>
  </w:num>
  <w:num w:numId="35" w16cid:durableId="1880970356">
    <w:abstractNumId w:val="19"/>
  </w:num>
  <w:num w:numId="36" w16cid:durableId="4746686">
    <w:abstractNumId w:val="29"/>
  </w:num>
  <w:num w:numId="37" w16cid:durableId="736174108">
    <w:abstractNumId w:val="34"/>
  </w:num>
  <w:num w:numId="38" w16cid:durableId="1577587395">
    <w:abstractNumId w:val="32"/>
  </w:num>
  <w:num w:numId="39" w16cid:durableId="2074354831">
    <w:abstractNumId w:val="18"/>
  </w:num>
  <w:num w:numId="40" w16cid:durableId="1821312720">
    <w:abstractNumId w:val="39"/>
  </w:num>
  <w:num w:numId="41" w16cid:durableId="1239946271">
    <w:abstractNumId w:val="12"/>
  </w:num>
  <w:num w:numId="42" w16cid:durableId="1113400792">
    <w:abstractNumId w:val="31"/>
  </w:num>
  <w:num w:numId="43" w16cid:durableId="1429157748">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1304"/>
  <w:hyphenationZone w:val="425"/>
  <w:noPunctuationKerning/>
  <w:characterSpacingControl w:val="doNotCompress"/>
  <w:savePreviewPicture/>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2B6E"/>
    <w:rsid w:val="00000030"/>
    <w:rsid w:val="00000CA1"/>
    <w:rsid w:val="00001C4B"/>
    <w:rsid w:val="000026F3"/>
    <w:rsid w:val="00002F87"/>
    <w:rsid w:val="00003974"/>
    <w:rsid w:val="000054B7"/>
    <w:rsid w:val="00007E2B"/>
    <w:rsid w:val="000207F0"/>
    <w:rsid w:val="00021B89"/>
    <w:rsid w:val="0003109D"/>
    <w:rsid w:val="000332A1"/>
    <w:rsid w:val="000369A5"/>
    <w:rsid w:val="00037CD3"/>
    <w:rsid w:val="00037D45"/>
    <w:rsid w:val="00040806"/>
    <w:rsid w:val="00040F04"/>
    <w:rsid w:val="000411B4"/>
    <w:rsid w:val="000439FF"/>
    <w:rsid w:val="00043EFF"/>
    <w:rsid w:val="00044A3A"/>
    <w:rsid w:val="00045B64"/>
    <w:rsid w:val="00045EDB"/>
    <w:rsid w:val="00046D4F"/>
    <w:rsid w:val="00053F41"/>
    <w:rsid w:val="00060E6D"/>
    <w:rsid w:val="00062198"/>
    <w:rsid w:val="00062411"/>
    <w:rsid w:val="0006440B"/>
    <w:rsid w:val="00066F77"/>
    <w:rsid w:val="000674AC"/>
    <w:rsid w:val="00070166"/>
    <w:rsid w:val="00070B2C"/>
    <w:rsid w:val="00073C96"/>
    <w:rsid w:val="000746F6"/>
    <w:rsid w:val="00075E6D"/>
    <w:rsid w:val="0007622E"/>
    <w:rsid w:val="00077E46"/>
    <w:rsid w:val="00080120"/>
    <w:rsid w:val="00083AB6"/>
    <w:rsid w:val="000841C2"/>
    <w:rsid w:val="00084F58"/>
    <w:rsid w:val="000865FA"/>
    <w:rsid w:val="000870C0"/>
    <w:rsid w:val="00087B16"/>
    <w:rsid w:val="00090C66"/>
    <w:rsid w:val="00090C94"/>
    <w:rsid w:val="00091331"/>
    <w:rsid w:val="00093150"/>
    <w:rsid w:val="00094B6B"/>
    <w:rsid w:val="00095953"/>
    <w:rsid w:val="00097F43"/>
    <w:rsid w:val="000A09BB"/>
    <w:rsid w:val="000A0A38"/>
    <w:rsid w:val="000A140B"/>
    <w:rsid w:val="000A651F"/>
    <w:rsid w:val="000A7721"/>
    <w:rsid w:val="000B2BB0"/>
    <w:rsid w:val="000C3DC0"/>
    <w:rsid w:val="000C73AC"/>
    <w:rsid w:val="000D0D53"/>
    <w:rsid w:val="000D215F"/>
    <w:rsid w:val="000D74A2"/>
    <w:rsid w:val="000E01C5"/>
    <w:rsid w:val="000E0CCB"/>
    <w:rsid w:val="000E1FBA"/>
    <w:rsid w:val="000E2C1E"/>
    <w:rsid w:val="000F00C4"/>
    <w:rsid w:val="000F115E"/>
    <w:rsid w:val="000F322B"/>
    <w:rsid w:val="000F43A9"/>
    <w:rsid w:val="00102404"/>
    <w:rsid w:val="0010306F"/>
    <w:rsid w:val="00104382"/>
    <w:rsid w:val="001108DC"/>
    <w:rsid w:val="001122DA"/>
    <w:rsid w:val="00117CD6"/>
    <w:rsid w:val="001201EE"/>
    <w:rsid w:val="00120343"/>
    <w:rsid w:val="00123BBF"/>
    <w:rsid w:val="00124A58"/>
    <w:rsid w:val="00126956"/>
    <w:rsid w:val="001327C5"/>
    <w:rsid w:val="00137D2C"/>
    <w:rsid w:val="00137E81"/>
    <w:rsid w:val="00143598"/>
    <w:rsid w:val="001435D3"/>
    <w:rsid w:val="00146ACE"/>
    <w:rsid w:val="00147BCE"/>
    <w:rsid w:val="00153A19"/>
    <w:rsid w:val="001548BD"/>
    <w:rsid w:val="00154B00"/>
    <w:rsid w:val="00157304"/>
    <w:rsid w:val="00157DE8"/>
    <w:rsid w:val="001617C1"/>
    <w:rsid w:val="00163393"/>
    <w:rsid w:val="001652BB"/>
    <w:rsid w:val="00170BE7"/>
    <w:rsid w:val="00174EE8"/>
    <w:rsid w:val="00177A3D"/>
    <w:rsid w:val="001812D3"/>
    <w:rsid w:val="001822CB"/>
    <w:rsid w:val="0018252E"/>
    <w:rsid w:val="00187C49"/>
    <w:rsid w:val="001911AF"/>
    <w:rsid w:val="00191A81"/>
    <w:rsid w:val="00191AD7"/>
    <w:rsid w:val="00192AB2"/>
    <w:rsid w:val="00194582"/>
    <w:rsid w:val="00194EA4"/>
    <w:rsid w:val="0019676C"/>
    <w:rsid w:val="00197F76"/>
    <w:rsid w:val="001A0889"/>
    <w:rsid w:val="001A0D49"/>
    <w:rsid w:val="001A10B2"/>
    <w:rsid w:val="001A1CB1"/>
    <w:rsid w:val="001A1E06"/>
    <w:rsid w:val="001A23B2"/>
    <w:rsid w:val="001A2D02"/>
    <w:rsid w:val="001B1793"/>
    <w:rsid w:val="001B182B"/>
    <w:rsid w:val="001B2DE0"/>
    <w:rsid w:val="001B53BE"/>
    <w:rsid w:val="001B63C1"/>
    <w:rsid w:val="001C3270"/>
    <w:rsid w:val="001C4D90"/>
    <w:rsid w:val="001C552A"/>
    <w:rsid w:val="001C785D"/>
    <w:rsid w:val="001D0644"/>
    <w:rsid w:val="001D0D64"/>
    <w:rsid w:val="001D2050"/>
    <w:rsid w:val="001D45C3"/>
    <w:rsid w:val="001D4630"/>
    <w:rsid w:val="001D51EE"/>
    <w:rsid w:val="001E28D9"/>
    <w:rsid w:val="001E49DD"/>
    <w:rsid w:val="001E58C0"/>
    <w:rsid w:val="001F34E1"/>
    <w:rsid w:val="00200796"/>
    <w:rsid w:val="0020293A"/>
    <w:rsid w:val="0020335A"/>
    <w:rsid w:val="00203DB6"/>
    <w:rsid w:val="00203E25"/>
    <w:rsid w:val="00204FA3"/>
    <w:rsid w:val="00205D33"/>
    <w:rsid w:val="00211160"/>
    <w:rsid w:val="00211C73"/>
    <w:rsid w:val="002133B4"/>
    <w:rsid w:val="002144B9"/>
    <w:rsid w:val="00222283"/>
    <w:rsid w:val="002230EA"/>
    <w:rsid w:val="002239EC"/>
    <w:rsid w:val="00224393"/>
    <w:rsid w:val="00227D02"/>
    <w:rsid w:val="00230325"/>
    <w:rsid w:val="00234565"/>
    <w:rsid w:val="00235326"/>
    <w:rsid w:val="00236780"/>
    <w:rsid w:val="00240725"/>
    <w:rsid w:val="002414C1"/>
    <w:rsid w:val="0024401E"/>
    <w:rsid w:val="00247665"/>
    <w:rsid w:val="002520AD"/>
    <w:rsid w:val="002531AE"/>
    <w:rsid w:val="00257620"/>
    <w:rsid w:val="00264457"/>
    <w:rsid w:val="002648ED"/>
    <w:rsid w:val="002655CB"/>
    <w:rsid w:val="00265DC2"/>
    <w:rsid w:val="00271913"/>
    <w:rsid w:val="002723BF"/>
    <w:rsid w:val="00274EAA"/>
    <w:rsid w:val="00282FA8"/>
    <w:rsid w:val="00283D7B"/>
    <w:rsid w:val="00283EA4"/>
    <w:rsid w:val="00283F5B"/>
    <w:rsid w:val="002861C5"/>
    <w:rsid w:val="00286572"/>
    <w:rsid w:val="002875BD"/>
    <w:rsid w:val="00287B19"/>
    <w:rsid w:val="00290C67"/>
    <w:rsid w:val="002911C6"/>
    <w:rsid w:val="00291975"/>
    <w:rsid w:val="00292F78"/>
    <w:rsid w:val="002A2AD1"/>
    <w:rsid w:val="002A432D"/>
    <w:rsid w:val="002B05AD"/>
    <w:rsid w:val="002B05D5"/>
    <w:rsid w:val="002B1C1A"/>
    <w:rsid w:val="002B1F8A"/>
    <w:rsid w:val="002B39B6"/>
    <w:rsid w:val="002B46AE"/>
    <w:rsid w:val="002B72D6"/>
    <w:rsid w:val="002C00A1"/>
    <w:rsid w:val="002C05D4"/>
    <w:rsid w:val="002C08C8"/>
    <w:rsid w:val="002C3097"/>
    <w:rsid w:val="002C7386"/>
    <w:rsid w:val="002D3028"/>
    <w:rsid w:val="002E0373"/>
    <w:rsid w:val="002E46A6"/>
    <w:rsid w:val="002E5C5E"/>
    <w:rsid w:val="002E6A6C"/>
    <w:rsid w:val="002F210F"/>
    <w:rsid w:val="002F4820"/>
    <w:rsid w:val="0030123E"/>
    <w:rsid w:val="003035F6"/>
    <w:rsid w:val="0030465A"/>
    <w:rsid w:val="00305E76"/>
    <w:rsid w:val="00306908"/>
    <w:rsid w:val="0031250B"/>
    <w:rsid w:val="003147D8"/>
    <w:rsid w:val="00314BC4"/>
    <w:rsid w:val="00315D7A"/>
    <w:rsid w:val="00316C8D"/>
    <w:rsid w:val="003172FB"/>
    <w:rsid w:val="00320436"/>
    <w:rsid w:val="0032340B"/>
    <w:rsid w:val="003269D5"/>
    <w:rsid w:val="0032790F"/>
    <w:rsid w:val="00327D05"/>
    <w:rsid w:val="00327E5F"/>
    <w:rsid w:val="00331C50"/>
    <w:rsid w:val="00336263"/>
    <w:rsid w:val="00341814"/>
    <w:rsid w:val="00343368"/>
    <w:rsid w:val="00346DA1"/>
    <w:rsid w:val="00347849"/>
    <w:rsid w:val="00347D1F"/>
    <w:rsid w:val="0035248E"/>
    <w:rsid w:val="00352AC3"/>
    <w:rsid w:val="00352C2D"/>
    <w:rsid w:val="003531FC"/>
    <w:rsid w:val="00356203"/>
    <w:rsid w:val="0035741E"/>
    <w:rsid w:val="00360652"/>
    <w:rsid w:val="0036293F"/>
    <w:rsid w:val="003639EB"/>
    <w:rsid w:val="00363D86"/>
    <w:rsid w:val="00367B35"/>
    <w:rsid w:val="0037129E"/>
    <w:rsid w:val="00373B3C"/>
    <w:rsid w:val="003741DF"/>
    <w:rsid w:val="003769FB"/>
    <w:rsid w:val="003772CD"/>
    <w:rsid w:val="0038093D"/>
    <w:rsid w:val="00382242"/>
    <w:rsid w:val="00385044"/>
    <w:rsid w:val="003852E3"/>
    <w:rsid w:val="00386227"/>
    <w:rsid w:val="003870A3"/>
    <w:rsid w:val="00390FB9"/>
    <w:rsid w:val="003912C6"/>
    <w:rsid w:val="00391393"/>
    <w:rsid w:val="003922BA"/>
    <w:rsid w:val="003A49EE"/>
    <w:rsid w:val="003A71B4"/>
    <w:rsid w:val="003B2948"/>
    <w:rsid w:val="003B3093"/>
    <w:rsid w:val="003B36E1"/>
    <w:rsid w:val="003B6146"/>
    <w:rsid w:val="003C20EB"/>
    <w:rsid w:val="003C638D"/>
    <w:rsid w:val="003C7B00"/>
    <w:rsid w:val="003D3563"/>
    <w:rsid w:val="003D5846"/>
    <w:rsid w:val="003E1E2C"/>
    <w:rsid w:val="003E2E6F"/>
    <w:rsid w:val="003E49D2"/>
    <w:rsid w:val="003E6C4A"/>
    <w:rsid w:val="003E71D6"/>
    <w:rsid w:val="003F07ED"/>
    <w:rsid w:val="003F1529"/>
    <w:rsid w:val="003F2B59"/>
    <w:rsid w:val="003F3B8B"/>
    <w:rsid w:val="003F5AC1"/>
    <w:rsid w:val="003F5DB5"/>
    <w:rsid w:val="00403B8D"/>
    <w:rsid w:val="00404E92"/>
    <w:rsid w:val="00405802"/>
    <w:rsid w:val="00406BE8"/>
    <w:rsid w:val="0041102C"/>
    <w:rsid w:val="00412618"/>
    <w:rsid w:val="0041439C"/>
    <w:rsid w:val="004143D5"/>
    <w:rsid w:val="00415D31"/>
    <w:rsid w:val="00416732"/>
    <w:rsid w:val="00417B74"/>
    <w:rsid w:val="00417CD7"/>
    <w:rsid w:val="0042249A"/>
    <w:rsid w:val="00424D60"/>
    <w:rsid w:val="00425E6D"/>
    <w:rsid w:val="00426094"/>
    <w:rsid w:val="004265F0"/>
    <w:rsid w:val="00432071"/>
    <w:rsid w:val="00432DB8"/>
    <w:rsid w:val="0043553D"/>
    <w:rsid w:val="00440F65"/>
    <w:rsid w:val="0044149F"/>
    <w:rsid w:val="00443DE6"/>
    <w:rsid w:val="0044400A"/>
    <w:rsid w:val="00450AC7"/>
    <w:rsid w:val="00451464"/>
    <w:rsid w:val="004524CA"/>
    <w:rsid w:val="00452AFD"/>
    <w:rsid w:val="00453BD7"/>
    <w:rsid w:val="00455741"/>
    <w:rsid w:val="00460F3F"/>
    <w:rsid w:val="004629C4"/>
    <w:rsid w:val="00463AF5"/>
    <w:rsid w:val="00471CB9"/>
    <w:rsid w:val="00475644"/>
    <w:rsid w:val="00481155"/>
    <w:rsid w:val="00481D94"/>
    <w:rsid w:val="00482D68"/>
    <w:rsid w:val="0048330A"/>
    <w:rsid w:val="00484CC0"/>
    <w:rsid w:val="004A1E50"/>
    <w:rsid w:val="004A387D"/>
    <w:rsid w:val="004A4DB5"/>
    <w:rsid w:val="004B03BE"/>
    <w:rsid w:val="004B29C7"/>
    <w:rsid w:val="004B2C00"/>
    <w:rsid w:val="004C2E0A"/>
    <w:rsid w:val="004C2E30"/>
    <w:rsid w:val="004C4B95"/>
    <w:rsid w:val="004C562E"/>
    <w:rsid w:val="004C5D17"/>
    <w:rsid w:val="004C61B5"/>
    <w:rsid w:val="004C6812"/>
    <w:rsid w:val="004D0DB2"/>
    <w:rsid w:val="004D1BD5"/>
    <w:rsid w:val="004D2649"/>
    <w:rsid w:val="004D45BB"/>
    <w:rsid w:val="004D5DE3"/>
    <w:rsid w:val="004E33E7"/>
    <w:rsid w:val="004E6439"/>
    <w:rsid w:val="004F02C7"/>
    <w:rsid w:val="004F0EBD"/>
    <w:rsid w:val="004F14AE"/>
    <w:rsid w:val="004F1B29"/>
    <w:rsid w:val="005034D6"/>
    <w:rsid w:val="00505576"/>
    <w:rsid w:val="00506E2A"/>
    <w:rsid w:val="0051219B"/>
    <w:rsid w:val="005137F1"/>
    <w:rsid w:val="00515E2D"/>
    <w:rsid w:val="00516F62"/>
    <w:rsid w:val="00517690"/>
    <w:rsid w:val="00524A5C"/>
    <w:rsid w:val="00524D3B"/>
    <w:rsid w:val="00524D4D"/>
    <w:rsid w:val="00527ECD"/>
    <w:rsid w:val="0054009E"/>
    <w:rsid w:val="00540A82"/>
    <w:rsid w:val="00541D0F"/>
    <w:rsid w:val="005439B5"/>
    <w:rsid w:val="00550CE6"/>
    <w:rsid w:val="005511E3"/>
    <w:rsid w:val="005524A5"/>
    <w:rsid w:val="00552C0A"/>
    <w:rsid w:val="00553603"/>
    <w:rsid w:val="00554A6A"/>
    <w:rsid w:val="0056030F"/>
    <w:rsid w:val="00563C76"/>
    <w:rsid w:val="00563F29"/>
    <w:rsid w:val="00570E5F"/>
    <w:rsid w:val="0057150B"/>
    <w:rsid w:val="005841BB"/>
    <w:rsid w:val="0058497A"/>
    <w:rsid w:val="00586863"/>
    <w:rsid w:val="00586EEF"/>
    <w:rsid w:val="00591C71"/>
    <w:rsid w:val="00591DAA"/>
    <w:rsid w:val="00593D2A"/>
    <w:rsid w:val="00594A8A"/>
    <w:rsid w:val="005957B5"/>
    <w:rsid w:val="005970C2"/>
    <w:rsid w:val="005A0221"/>
    <w:rsid w:val="005A0B4A"/>
    <w:rsid w:val="005A5209"/>
    <w:rsid w:val="005A60C6"/>
    <w:rsid w:val="005B7F76"/>
    <w:rsid w:val="005C10D6"/>
    <w:rsid w:val="005C2A3F"/>
    <w:rsid w:val="005C5455"/>
    <w:rsid w:val="005C55C8"/>
    <w:rsid w:val="005C6EDA"/>
    <w:rsid w:val="005D5375"/>
    <w:rsid w:val="005D6634"/>
    <w:rsid w:val="005D7B49"/>
    <w:rsid w:val="005E6C1F"/>
    <w:rsid w:val="005F115B"/>
    <w:rsid w:val="005F2440"/>
    <w:rsid w:val="005F275E"/>
    <w:rsid w:val="005F77D3"/>
    <w:rsid w:val="00601989"/>
    <w:rsid w:val="00603BF5"/>
    <w:rsid w:val="00603D3C"/>
    <w:rsid w:val="00604608"/>
    <w:rsid w:val="0060484D"/>
    <w:rsid w:val="0060508F"/>
    <w:rsid w:val="006156AA"/>
    <w:rsid w:val="00615A74"/>
    <w:rsid w:val="00617704"/>
    <w:rsid w:val="006248F3"/>
    <w:rsid w:val="00624A5C"/>
    <w:rsid w:val="00624C9A"/>
    <w:rsid w:val="00626686"/>
    <w:rsid w:val="00633B2E"/>
    <w:rsid w:val="00635A4C"/>
    <w:rsid w:val="00635D93"/>
    <w:rsid w:val="00636B1A"/>
    <w:rsid w:val="00636EE8"/>
    <w:rsid w:val="00642928"/>
    <w:rsid w:val="00642FEE"/>
    <w:rsid w:val="00644CBD"/>
    <w:rsid w:val="00657C4E"/>
    <w:rsid w:val="006606CC"/>
    <w:rsid w:val="00661706"/>
    <w:rsid w:val="00661D94"/>
    <w:rsid w:val="00663601"/>
    <w:rsid w:val="006661C0"/>
    <w:rsid w:val="006674A0"/>
    <w:rsid w:val="00670B1A"/>
    <w:rsid w:val="00671A20"/>
    <w:rsid w:val="00671F13"/>
    <w:rsid w:val="00672C2D"/>
    <w:rsid w:val="00673EDD"/>
    <w:rsid w:val="00674CF7"/>
    <w:rsid w:val="006752FA"/>
    <w:rsid w:val="006757BE"/>
    <w:rsid w:val="00677B6B"/>
    <w:rsid w:val="0068024A"/>
    <w:rsid w:val="00684070"/>
    <w:rsid w:val="00684AAA"/>
    <w:rsid w:val="006850C3"/>
    <w:rsid w:val="00686B14"/>
    <w:rsid w:val="00686C55"/>
    <w:rsid w:val="006870D4"/>
    <w:rsid w:val="00690937"/>
    <w:rsid w:val="00691F2B"/>
    <w:rsid w:val="00693C59"/>
    <w:rsid w:val="006954ED"/>
    <w:rsid w:val="00696B54"/>
    <w:rsid w:val="006A03A8"/>
    <w:rsid w:val="006A0756"/>
    <w:rsid w:val="006A1C07"/>
    <w:rsid w:val="006A2237"/>
    <w:rsid w:val="006A2B3B"/>
    <w:rsid w:val="006A3E87"/>
    <w:rsid w:val="006A4FBB"/>
    <w:rsid w:val="006A6F0E"/>
    <w:rsid w:val="006A7876"/>
    <w:rsid w:val="006A7D63"/>
    <w:rsid w:val="006B30F2"/>
    <w:rsid w:val="006B4B4B"/>
    <w:rsid w:val="006B6135"/>
    <w:rsid w:val="006C1A87"/>
    <w:rsid w:val="006C1EF3"/>
    <w:rsid w:val="006C4408"/>
    <w:rsid w:val="006C489E"/>
    <w:rsid w:val="006D2C96"/>
    <w:rsid w:val="006D322B"/>
    <w:rsid w:val="006D5A09"/>
    <w:rsid w:val="006D70E3"/>
    <w:rsid w:val="006E2583"/>
    <w:rsid w:val="006E74B5"/>
    <w:rsid w:val="006F0245"/>
    <w:rsid w:val="006F19FD"/>
    <w:rsid w:val="006F30C1"/>
    <w:rsid w:val="006F6D62"/>
    <w:rsid w:val="006F79A6"/>
    <w:rsid w:val="00700415"/>
    <w:rsid w:val="00701B7A"/>
    <w:rsid w:val="007041D7"/>
    <w:rsid w:val="00706399"/>
    <w:rsid w:val="00710313"/>
    <w:rsid w:val="0071380A"/>
    <w:rsid w:val="0071544C"/>
    <w:rsid w:val="00722945"/>
    <w:rsid w:val="007328E2"/>
    <w:rsid w:val="00742E4A"/>
    <w:rsid w:val="00742FA1"/>
    <w:rsid w:val="00753D74"/>
    <w:rsid w:val="007654BB"/>
    <w:rsid w:val="007657A1"/>
    <w:rsid w:val="007673C6"/>
    <w:rsid w:val="00772846"/>
    <w:rsid w:val="0077343B"/>
    <w:rsid w:val="00773C82"/>
    <w:rsid w:val="00775CB3"/>
    <w:rsid w:val="007779A5"/>
    <w:rsid w:val="00777E50"/>
    <w:rsid w:val="0078004A"/>
    <w:rsid w:val="00781094"/>
    <w:rsid w:val="0078116E"/>
    <w:rsid w:val="00782494"/>
    <w:rsid w:val="007861E3"/>
    <w:rsid w:val="007861EA"/>
    <w:rsid w:val="007A26FC"/>
    <w:rsid w:val="007A457F"/>
    <w:rsid w:val="007A4C95"/>
    <w:rsid w:val="007A702D"/>
    <w:rsid w:val="007B4558"/>
    <w:rsid w:val="007B6DA5"/>
    <w:rsid w:val="007B6EA1"/>
    <w:rsid w:val="007C20ED"/>
    <w:rsid w:val="007C2C1D"/>
    <w:rsid w:val="007C5F90"/>
    <w:rsid w:val="007C738C"/>
    <w:rsid w:val="007D6D0B"/>
    <w:rsid w:val="007D7936"/>
    <w:rsid w:val="007D7BFD"/>
    <w:rsid w:val="007E28DB"/>
    <w:rsid w:val="007E5939"/>
    <w:rsid w:val="007E6B07"/>
    <w:rsid w:val="007F25F1"/>
    <w:rsid w:val="007F29D4"/>
    <w:rsid w:val="007F418B"/>
    <w:rsid w:val="007F58A0"/>
    <w:rsid w:val="007F58B2"/>
    <w:rsid w:val="007F7BAC"/>
    <w:rsid w:val="00801575"/>
    <w:rsid w:val="00801B03"/>
    <w:rsid w:val="00801DCB"/>
    <w:rsid w:val="008052C7"/>
    <w:rsid w:val="008060CA"/>
    <w:rsid w:val="00811725"/>
    <w:rsid w:val="00812552"/>
    <w:rsid w:val="0081329A"/>
    <w:rsid w:val="00816569"/>
    <w:rsid w:val="00820427"/>
    <w:rsid w:val="0082166F"/>
    <w:rsid w:val="00826BFF"/>
    <w:rsid w:val="0082797C"/>
    <w:rsid w:val="008336A1"/>
    <w:rsid w:val="00840851"/>
    <w:rsid w:val="00840864"/>
    <w:rsid w:val="008416AD"/>
    <w:rsid w:val="00841726"/>
    <w:rsid w:val="0084177B"/>
    <w:rsid w:val="00843276"/>
    <w:rsid w:val="0084355A"/>
    <w:rsid w:val="00843798"/>
    <w:rsid w:val="008440BA"/>
    <w:rsid w:val="008441CA"/>
    <w:rsid w:val="00844407"/>
    <w:rsid w:val="0084454C"/>
    <w:rsid w:val="00847587"/>
    <w:rsid w:val="008516C5"/>
    <w:rsid w:val="00852B6E"/>
    <w:rsid w:val="0085334A"/>
    <w:rsid w:val="00855314"/>
    <w:rsid w:val="00856302"/>
    <w:rsid w:val="00856983"/>
    <w:rsid w:val="00861E10"/>
    <w:rsid w:val="008623B7"/>
    <w:rsid w:val="00864116"/>
    <w:rsid w:val="00872223"/>
    <w:rsid w:val="00875D53"/>
    <w:rsid w:val="008807D9"/>
    <w:rsid w:val="008824CE"/>
    <w:rsid w:val="00885185"/>
    <w:rsid w:val="00886026"/>
    <w:rsid w:val="00887D5C"/>
    <w:rsid w:val="00893B1A"/>
    <w:rsid w:val="00893CA1"/>
    <w:rsid w:val="00895C63"/>
    <w:rsid w:val="008A08CF"/>
    <w:rsid w:val="008A550C"/>
    <w:rsid w:val="008A5A2B"/>
    <w:rsid w:val="008A5AE5"/>
    <w:rsid w:val="008B01A2"/>
    <w:rsid w:val="008B021D"/>
    <w:rsid w:val="008B3863"/>
    <w:rsid w:val="008B5BA8"/>
    <w:rsid w:val="008B714A"/>
    <w:rsid w:val="008C1861"/>
    <w:rsid w:val="008C1ED1"/>
    <w:rsid w:val="008C2233"/>
    <w:rsid w:val="008C2276"/>
    <w:rsid w:val="008C67A2"/>
    <w:rsid w:val="008C6E2C"/>
    <w:rsid w:val="008D2791"/>
    <w:rsid w:val="008D49B0"/>
    <w:rsid w:val="008D6AD5"/>
    <w:rsid w:val="008D7346"/>
    <w:rsid w:val="008E72B6"/>
    <w:rsid w:val="008F315D"/>
    <w:rsid w:val="008F5F66"/>
    <w:rsid w:val="008F67DF"/>
    <w:rsid w:val="0090605B"/>
    <w:rsid w:val="009074B3"/>
    <w:rsid w:val="00907F41"/>
    <w:rsid w:val="00910A5C"/>
    <w:rsid w:val="0091465A"/>
    <w:rsid w:val="009147E4"/>
    <w:rsid w:val="009169F0"/>
    <w:rsid w:val="00920066"/>
    <w:rsid w:val="00920666"/>
    <w:rsid w:val="00923CB5"/>
    <w:rsid w:val="00923FE1"/>
    <w:rsid w:val="0093031F"/>
    <w:rsid w:val="00934839"/>
    <w:rsid w:val="009364DB"/>
    <w:rsid w:val="00936EC7"/>
    <w:rsid w:val="009418E4"/>
    <w:rsid w:val="00941925"/>
    <w:rsid w:val="00941A15"/>
    <w:rsid w:val="0094271C"/>
    <w:rsid w:val="009444F4"/>
    <w:rsid w:val="00944E89"/>
    <w:rsid w:val="00944ED5"/>
    <w:rsid w:val="00950EF1"/>
    <w:rsid w:val="00954AA8"/>
    <w:rsid w:val="00957E0B"/>
    <w:rsid w:val="0096348B"/>
    <w:rsid w:val="00963CB7"/>
    <w:rsid w:val="009644D4"/>
    <w:rsid w:val="0096493F"/>
    <w:rsid w:val="00966BED"/>
    <w:rsid w:val="009720E5"/>
    <w:rsid w:val="0097259A"/>
    <w:rsid w:val="00976DB1"/>
    <w:rsid w:val="0098345F"/>
    <w:rsid w:val="0098582D"/>
    <w:rsid w:val="009878FB"/>
    <w:rsid w:val="009906FE"/>
    <w:rsid w:val="00991660"/>
    <w:rsid w:val="00992945"/>
    <w:rsid w:val="009A177A"/>
    <w:rsid w:val="009A2B4E"/>
    <w:rsid w:val="009A7980"/>
    <w:rsid w:val="009A7A95"/>
    <w:rsid w:val="009B4C39"/>
    <w:rsid w:val="009B4D29"/>
    <w:rsid w:val="009B56B4"/>
    <w:rsid w:val="009C1DEA"/>
    <w:rsid w:val="009C3280"/>
    <w:rsid w:val="009C74A9"/>
    <w:rsid w:val="009D02DC"/>
    <w:rsid w:val="009D3DED"/>
    <w:rsid w:val="009D3EB5"/>
    <w:rsid w:val="009D4E1C"/>
    <w:rsid w:val="009D74DB"/>
    <w:rsid w:val="009E71D2"/>
    <w:rsid w:val="009E7771"/>
    <w:rsid w:val="009F02AC"/>
    <w:rsid w:val="009F4FE1"/>
    <w:rsid w:val="009F500B"/>
    <w:rsid w:val="009F52A3"/>
    <w:rsid w:val="009F5C28"/>
    <w:rsid w:val="00A01A50"/>
    <w:rsid w:val="00A026E4"/>
    <w:rsid w:val="00A07254"/>
    <w:rsid w:val="00A13139"/>
    <w:rsid w:val="00A14D52"/>
    <w:rsid w:val="00A2509B"/>
    <w:rsid w:val="00A256F1"/>
    <w:rsid w:val="00A25DD3"/>
    <w:rsid w:val="00A25F55"/>
    <w:rsid w:val="00A3043E"/>
    <w:rsid w:val="00A31926"/>
    <w:rsid w:val="00A37F8C"/>
    <w:rsid w:val="00A478CE"/>
    <w:rsid w:val="00A511B8"/>
    <w:rsid w:val="00A53E52"/>
    <w:rsid w:val="00A54EDD"/>
    <w:rsid w:val="00A56A69"/>
    <w:rsid w:val="00A56A8A"/>
    <w:rsid w:val="00A57E85"/>
    <w:rsid w:val="00A60525"/>
    <w:rsid w:val="00A60EF8"/>
    <w:rsid w:val="00A610EF"/>
    <w:rsid w:val="00A62924"/>
    <w:rsid w:val="00A636A5"/>
    <w:rsid w:val="00A66BFD"/>
    <w:rsid w:val="00A70849"/>
    <w:rsid w:val="00A735E7"/>
    <w:rsid w:val="00A736AB"/>
    <w:rsid w:val="00A73918"/>
    <w:rsid w:val="00A75474"/>
    <w:rsid w:val="00A762B6"/>
    <w:rsid w:val="00A77DF8"/>
    <w:rsid w:val="00A80EA0"/>
    <w:rsid w:val="00A81015"/>
    <w:rsid w:val="00A832DE"/>
    <w:rsid w:val="00A8676F"/>
    <w:rsid w:val="00A9024B"/>
    <w:rsid w:val="00A971C3"/>
    <w:rsid w:val="00A97D48"/>
    <w:rsid w:val="00AA02BB"/>
    <w:rsid w:val="00AA1EE6"/>
    <w:rsid w:val="00AA24B2"/>
    <w:rsid w:val="00AA7017"/>
    <w:rsid w:val="00AB04C4"/>
    <w:rsid w:val="00AB1E4D"/>
    <w:rsid w:val="00AC55EA"/>
    <w:rsid w:val="00AC5D10"/>
    <w:rsid w:val="00AD0244"/>
    <w:rsid w:val="00AD0329"/>
    <w:rsid w:val="00AD27D9"/>
    <w:rsid w:val="00AD5B00"/>
    <w:rsid w:val="00AD7852"/>
    <w:rsid w:val="00AE3018"/>
    <w:rsid w:val="00AE3780"/>
    <w:rsid w:val="00AE432A"/>
    <w:rsid w:val="00AE471C"/>
    <w:rsid w:val="00AE6EB3"/>
    <w:rsid w:val="00AE7E8B"/>
    <w:rsid w:val="00AF02BA"/>
    <w:rsid w:val="00AF1198"/>
    <w:rsid w:val="00AF1EBA"/>
    <w:rsid w:val="00AF39A1"/>
    <w:rsid w:val="00AF4A41"/>
    <w:rsid w:val="00AF50C0"/>
    <w:rsid w:val="00B00125"/>
    <w:rsid w:val="00B10418"/>
    <w:rsid w:val="00B1216B"/>
    <w:rsid w:val="00B1657F"/>
    <w:rsid w:val="00B177D4"/>
    <w:rsid w:val="00B2062B"/>
    <w:rsid w:val="00B21A50"/>
    <w:rsid w:val="00B233D7"/>
    <w:rsid w:val="00B239A7"/>
    <w:rsid w:val="00B23BA9"/>
    <w:rsid w:val="00B23FA4"/>
    <w:rsid w:val="00B25ADD"/>
    <w:rsid w:val="00B26A29"/>
    <w:rsid w:val="00B349B6"/>
    <w:rsid w:val="00B413BA"/>
    <w:rsid w:val="00B5134B"/>
    <w:rsid w:val="00B52205"/>
    <w:rsid w:val="00B5576A"/>
    <w:rsid w:val="00B55CC7"/>
    <w:rsid w:val="00B574D0"/>
    <w:rsid w:val="00B62AC8"/>
    <w:rsid w:val="00B64805"/>
    <w:rsid w:val="00B713C9"/>
    <w:rsid w:val="00B76822"/>
    <w:rsid w:val="00B76A6E"/>
    <w:rsid w:val="00B82498"/>
    <w:rsid w:val="00B82D12"/>
    <w:rsid w:val="00B83033"/>
    <w:rsid w:val="00B84DB1"/>
    <w:rsid w:val="00B928F8"/>
    <w:rsid w:val="00B93907"/>
    <w:rsid w:val="00B95963"/>
    <w:rsid w:val="00B95AF7"/>
    <w:rsid w:val="00B96332"/>
    <w:rsid w:val="00BA0B1C"/>
    <w:rsid w:val="00BA19E3"/>
    <w:rsid w:val="00BA3358"/>
    <w:rsid w:val="00BA5847"/>
    <w:rsid w:val="00BA652A"/>
    <w:rsid w:val="00BA7F08"/>
    <w:rsid w:val="00BB2965"/>
    <w:rsid w:val="00BB625E"/>
    <w:rsid w:val="00BB67C7"/>
    <w:rsid w:val="00BC08A6"/>
    <w:rsid w:val="00BC2712"/>
    <w:rsid w:val="00BC2ADB"/>
    <w:rsid w:val="00BC4A36"/>
    <w:rsid w:val="00BD2852"/>
    <w:rsid w:val="00BD2C2E"/>
    <w:rsid w:val="00BD4016"/>
    <w:rsid w:val="00BE03F5"/>
    <w:rsid w:val="00BE17EF"/>
    <w:rsid w:val="00BE2B13"/>
    <w:rsid w:val="00BE2E8D"/>
    <w:rsid w:val="00BE5902"/>
    <w:rsid w:val="00BE746A"/>
    <w:rsid w:val="00BF121E"/>
    <w:rsid w:val="00BF7B63"/>
    <w:rsid w:val="00BF7CAC"/>
    <w:rsid w:val="00C000F4"/>
    <w:rsid w:val="00C02261"/>
    <w:rsid w:val="00C03B62"/>
    <w:rsid w:val="00C03C51"/>
    <w:rsid w:val="00C0471A"/>
    <w:rsid w:val="00C04862"/>
    <w:rsid w:val="00C05D09"/>
    <w:rsid w:val="00C07A93"/>
    <w:rsid w:val="00C10488"/>
    <w:rsid w:val="00C11C88"/>
    <w:rsid w:val="00C13D41"/>
    <w:rsid w:val="00C23573"/>
    <w:rsid w:val="00C23CB1"/>
    <w:rsid w:val="00C26390"/>
    <w:rsid w:val="00C26EBC"/>
    <w:rsid w:val="00C328F6"/>
    <w:rsid w:val="00C32A57"/>
    <w:rsid w:val="00C36F14"/>
    <w:rsid w:val="00C37AC4"/>
    <w:rsid w:val="00C37ED6"/>
    <w:rsid w:val="00C37F37"/>
    <w:rsid w:val="00C4241F"/>
    <w:rsid w:val="00C44375"/>
    <w:rsid w:val="00C4513B"/>
    <w:rsid w:val="00C46681"/>
    <w:rsid w:val="00C47ABB"/>
    <w:rsid w:val="00C53118"/>
    <w:rsid w:val="00C5494E"/>
    <w:rsid w:val="00C61E60"/>
    <w:rsid w:val="00C658C6"/>
    <w:rsid w:val="00C665CE"/>
    <w:rsid w:val="00C6761D"/>
    <w:rsid w:val="00C6767D"/>
    <w:rsid w:val="00C733D2"/>
    <w:rsid w:val="00C745B0"/>
    <w:rsid w:val="00C75D57"/>
    <w:rsid w:val="00C76470"/>
    <w:rsid w:val="00C770A0"/>
    <w:rsid w:val="00C81825"/>
    <w:rsid w:val="00C82EFD"/>
    <w:rsid w:val="00C953E7"/>
    <w:rsid w:val="00C97BD4"/>
    <w:rsid w:val="00CA090D"/>
    <w:rsid w:val="00CA0929"/>
    <w:rsid w:val="00CA2482"/>
    <w:rsid w:val="00CA303C"/>
    <w:rsid w:val="00CA4B37"/>
    <w:rsid w:val="00CA6040"/>
    <w:rsid w:val="00CA612F"/>
    <w:rsid w:val="00CA6411"/>
    <w:rsid w:val="00CA7638"/>
    <w:rsid w:val="00CB1896"/>
    <w:rsid w:val="00CB4295"/>
    <w:rsid w:val="00CB5D35"/>
    <w:rsid w:val="00CC3470"/>
    <w:rsid w:val="00CC5D3A"/>
    <w:rsid w:val="00CD1194"/>
    <w:rsid w:val="00CD2813"/>
    <w:rsid w:val="00CD4325"/>
    <w:rsid w:val="00CD5510"/>
    <w:rsid w:val="00CD70A3"/>
    <w:rsid w:val="00CE2AD0"/>
    <w:rsid w:val="00CE3173"/>
    <w:rsid w:val="00CE409E"/>
    <w:rsid w:val="00CE4A76"/>
    <w:rsid w:val="00CE563C"/>
    <w:rsid w:val="00CE7A9D"/>
    <w:rsid w:val="00CF0FCD"/>
    <w:rsid w:val="00CF1150"/>
    <w:rsid w:val="00CF1561"/>
    <w:rsid w:val="00CF382F"/>
    <w:rsid w:val="00CF5F5D"/>
    <w:rsid w:val="00D0043B"/>
    <w:rsid w:val="00D00D28"/>
    <w:rsid w:val="00D03DDA"/>
    <w:rsid w:val="00D10453"/>
    <w:rsid w:val="00D14469"/>
    <w:rsid w:val="00D159B0"/>
    <w:rsid w:val="00D22C56"/>
    <w:rsid w:val="00D2637B"/>
    <w:rsid w:val="00D272D1"/>
    <w:rsid w:val="00D31C59"/>
    <w:rsid w:val="00D31FFF"/>
    <w:rsid w:val="00D411C8"/>
    <w:rsid w:val="00D42D0C"/>
    <w:rsid w:val="00D43ABE"/>
    <w:rsid w:val="00D4448F"/>
    <w:rsid w:val="00D45A7D"/>
    <w:rsid w:val="00D54358"/>
    <w:rsid w:val="00D572E8"/>
    <w:rsid w:val="00D66086"/>
    <w:rsid w:val="00D70CF0"/>
    <w:rsid w:val="00D70D22"/>
    <w:rsid w:val="00D72B0B"/>
    <w:rsid w:val="00D75F3A"/>
    <w:rsid w:val="00D7655B"/>
    <w:rsid w:val="00D86865"/>
    <w:rsid w:val="00D87D62"/>
    <w:rsid w:val="00D90052"/>
    <w:rsid w:val="00D92C54"/>
    <w:rsid w:val="00D94426"/>
    <w:rsid w:val="00D946B0"/>
    <w:rsid w:val="00D95B2D"/>
    <w:rsid w:val="00D95CF1"/>
    <w:rsid w:val="00DA38D5"/>
    <w:rsid w:val="00DA5F7A"/>
    <w:rsid w:val="00DA6B5A"/>
    <w:rsid w:val="00DB04CE"/>
    <w:rsid w:val="00DB0C18"/>
    <w:rsid w:val="00DB32D2"/>
    <w:rsid w:val="00DB378A"/>
    <w:rsid w:val="00DB5217"/>
    <w:rsid w:val="00DC0C2B"/>
    <w:rsid w:val="00DD1AF8"/>
    <w:rsid w:val="00DD249F"/>
    <w:rsid w:val="00DD2772"/>
    <w:rsid w:val="00DD6BA2"/>
    <w:rsid w:val="00DE0F06"/>
    <w:rsid w:val="00DE23C7"/>
    <w:rsid w:val="00DE40CB"/>
    <w:rsid w:val="00DF0D20"/>
    <w:rsid w:val="00DF222C"/>
    <w:rsid w:val="00DF2EAA"/>
    <w:rsid w:val="00DF40B2"/>
    <w:rsid w:val="00DF625D"/>
    <w:rsid w:val="00E05FAC"/>
    <w:rsid w:val="00E10196"/>
    <w:rsid w:val="00E118BF"/>
    <w:rsid w:val="00E13546"/>
    <w:rsid w:val="00E1600D"/>
    <w:rsid w:val="00E17614"/>
    <w:rsid w:val="00E17791"/>
    <w:rsid w:val="00E20707"/>
    <w:rsid w:val="00E266E7"/>
    <w:rsid w:val="00E26B84"/>
    <w:rsid w:val="00E31116"/>
    <w:rsid w:val="00E316FA"/>
    <w:rsid w:val="00E320EF"/>
    <w:rsid w:val="00E325E4"/>
    <w:rsid w:val="00E33E6B"/>
    <w:rsid w:val="00E34A72"/>
    <w:rsid w:val="00E376D5"/>
    <w:rsid w:val="00E41640"/>
    <w:rsid w:val="00E4258A"/>
    <w:rsid w:val="00E425CA"/>
    <w:rsid w:val="00E432C2"/>
    <w:rsid w:val="00E454B3"/>
    <w:rsid w:val="00E45EDD"/>
    <w:rsid w:val="00E45F9B"/>
    <w:rsid w:val="00E505C8"/>
    <w:rsid w:val="00E62C46"/>
    <w:rsid w:val="00E661A4"/>
    <w:rsid w:val="00E66F6E"/>
    <w:rsid w:val="00E727A0"/>
    <w:rsid w:val="00E736F7"/>
    <w:rsid w:val="00E745AB"/>
    <w:rsid w:val="00E745DF"/>
    <w:rsid w:val="00E77962"/>
    <w:rsid w:val="00E8124C"/>
    <w:rsid w:val="00E81492"/>
    <w:rsid w:val="00E83CA2"/>
    <w:rsid w:val="00E83CCE"/>
    <w:rsid w:val="00E859D3"/>
    <w:rsid w:val="00E93551"/>
    <w:rsid w:val="00E97A94"/>
    <w:rsid w:val="00EA0418"/>
    <w:rsid w:val="00EA5157"/>
    <w:rsid w:val="00EA6390"/>
    <w:rsid w:val="00EA6839"/>
    <w:rsid w:val="00EB06F0"/>
    <w:rsid w:val="00EB4558"/>
    <w:rsid w:val="00EB63C6"/>
    <w:rsid w:val="00EC23EC"/>
    <w:rsid w:val="00EC4697"/>
    <w:rsid w:val="00EC46FE"/>
    <w:rsid w:val="00EC5DB5"/>
    <w:rsid w:val="00EC618A"/>
    <w:rsid w:val="00ED142F"/>
    <w:rsid w:val="00ED4D94"/>
    <w:rsid w:val="00ED50B0"/>
    <w:rsid w:val="00ED5676"/>
    <w:rsid w:val="00ED6BEF"/>
    <w:rsid w:val="00EE0100"/>
    <w:rsid w:val="00EE09BE"/>
    <w:rsid w:val="00EE1E16"/>
    <w:rsid w:val="00EE2025"/>
    <w:rsid w:val="00EE3B58"/>
    <w:rsid w:val="00EE5B15"/>
    <w:rsid w:val="00EE66B1"/>
    <w:rsid w:val="00EE6E05"/>
    <w:rsid w:val="00EF1644"/>
    <w:rsid w:val="00EF310D"/>
    <w:rsid w:val="00EF3688"/>
    <w:rsid w:val="00EF56A6"/>
    <w:rsid w:val="00EF69D3"/>
    <w:rsid w:val="00F01F6B"/>
    <w:rsid w:val="00F022FC"/>
    <w:rsid w:val="00F028BC"/>
    <w:rsid w:val="00F03DD6"/>
    <w:rsid w:val="00F05CD5"/>
    <w:rsid w:val="00F07E2A"/>
    <w:rsid w:val="00F110C8"/>
    <w:rsid w:val="00F11CE0"/>
    <w:rsid w:val="00F12E0D"/>
    <w:rsid w:val="00F13086"/>
    <w:rsid w:val="00F146B5"/>
    <w:rsid w:val="00F175DF"/>
    <w:rsid w:val="00F21723"/>
    <w:rsid w:val="00F21F6D"/>
    <w:rsid w:val="00F22312"/>
    <w:rsid w:val="00F25BFF"/>
    <w:rsid w:val="00F32CD0"/>
    <w:rsid w:val="00F335B7"/>
    <w:rsid w:val="00F37043"/>
    <w:rsid w:val="00F40EBD"/>
    <w:rsid w:val="00F41031"/>
    <w:rsid w:val="00F4191C"/>
    <w:rsid w:val="00F425AA"/>
    <w:rsid w:val="00F45DDC"/>
    <w:rsid w:val="00F47D9C"/>
    <w:rsid w:val="00F51F4B"/>
    <w:rsid w:val="00F53C44"/>
    <w:rsid w:val="00F55D5B"/>
    <w:rsid w:val="00F56F03"/>
    <w:rsid w:val="00F576D3"/>
    <w:rsid w:val="00F66941"/>
    <w:rsid w:val="00F67109"/>
    <w:rsid w:val="00F71F68"/>
    <w:rsid w:val="00F76C59"/>
    <w:rsid w:val="00F7727F"/>
    <w:rsid w:val="00F84157"/>
    <w:rsid w:val="00F842F0"/>
    <w:rsid w:val="00F84312"/>
    <w:rsid w:val="00F85886"/>
    <w:rsid w:val="00F87A91"/>
    <w:rsid w:val="00F91F8D"/>
    <w:rsid w:val="00F9213A"/>
    <w:rsid w:val="00F92A0C"/>
    <w:rsid w:val="00F94F91"/>
    <w:rsid w:val="00F96377"/>
    <w:rsid w:val="00F97B33"/>
    <w:rsid w:val="00F97C80"/>
    <w:rsid w:val="00FA0914"/>
    <w:rsid w:val="00FA3934"/>
    <w:rsid w:val="00FA7649"/>
    <w:rsid w:val="00FB44E9"/>
    <w:rsid w:val="00FB48EF"/>
    <w:rsid w:val="00FC0402"/>
    <w:rsid w:val="00FC3214"/>
    <w:rsid w:val="00FD214B"/>
    <w:rsid w:val="00FD266E"/>
    <w:rsid w:val="00FE2EE5"/>
    <w:rsid w:val="00FE44BA"/>
    <w:rsid w:val="00FE623B"/>
    <w:rsid w:val="00FE667D"/>
    <w:rsid w:val="00FF038D"/>
    <w:rsid w:val="00FF4B7C"/>
    <w:rsid w:val="00FF6E41"/>
    <w:rsid w:val="00FF776B"/>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hapeDefaults>
    <o:shapedefaults v:ext="edit" spidmax="2050"/>
    <o:shapelayout v:ext="edit">
      <o:idmap v:ext="edit" data="2"/>
    </o:shapelayout>
  </w:shapeDefaults>
  <w:decimalSymbol w:val=","/>
  <w:listSeparator w:val=";"/>
  <w14:docId w14:val="43554737"/>
  <w15:chartTrackingRefBased/>
  <w15:docId w15:val="{C33D2BE0-08AD-4E61-9C89-217198587D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v-SE" w:eastAsia="sv-S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49EE"/>
    <w:pPr>
      <w:suppressAutoHyphens/>
    </w:pPr>
    <w:rPr>
      <w:sz w:val="24"/>
      <w:szCs w:val="24"/>
      <w:lang w:eastAsia="ar-SA"/>
    </w:rPr>
  </w:style>
  <w:style w:type="paragraph" w:styleId="Rubrik1">
    <w:name w:val="heading 1"/>
    <w:basedOn w:val="Normal"/>
    <w:next w:val="Normal"/>
    <w:qFormat/>
    <w:rsid w:val="003A49EE"/>
    <w:pPr>
      <w:keepNext/>
      <w:outlineLvl w:val="0"/>
    </w:pPr>
    <w:rPr>
      <w:rFonts w:ascii="Arial" w:hAnsi="Arial" w:cs="Arial"/>
      <w:b/>
      <w:szCs w:val="20"/>
    </w:rPr>
  </w:style>
  <w:style w:type="paragraph" w:styleId="Rubrik2">
    <w:name w:val="heading 2"/>
    <w:basedOn w:val="Normal"/>
    <w:next w:val="Normal"/>
    <w:qFormat/>
    <w:rsid w:val="003A49EE"/>
    <w:pPr>
      <w:keepNext/>
      <w:autoSpaceDE w:val="0"/>
      <w:outlineLvl w:val="1"/>
    </w:pPr>
    <w:rPr>
      <w:rFonts w:ascii="Arial" w:eastAsia="Arial-BoldMT" w:hAnsi="Arial" w:cs="Arial"/>
      <w:b/>
      <w:bCs/>
      <w:color w:val="000000"/>
      <w:szCs w:val="20"/>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styleId="Hyperlnk">
    <w:name w:val="Hyperlink"/>
    <w:uiPriority w:val="99"/>
    <w:rsid w:val="003A49EE"/>
    <w:rPr>
      <w:color w:val="0000FF"/>
      <w:u w:val="single"/>
    </w:rPr>
  </w:style>
  <w:style w:type="character" w:styleId="Stark">
    <w:name w:val="Strong"/>
    <w:qFormat/>
    <w:rsid w:val="003A49EE"/>
    <w:rPr>
      <w:b/>
      <w:bCs/>
    </w:rPr>
  </w:style>
  <w:style w:type="paragraph" w:styleId="Sidhuvud">
    <w:name w:val="header"/>
    <w:basedOn w:val="Normal"/>
    <w:link w:val="SidhuvudChar"/>
    <w:uiPriority w:val="99"/>
    <w:rsid w:val="003A49EE"/>
    <w:pPr>
      <w:tabs>
        <w:tab w:val="center" w:pos="4536"/>
        <w:tab w:val="right" w:pos="9072"/>
      </w:tabs>
    </w:pPr>
    <w:rPr>
      <w:sz w:val="20"/>
      <w:szCs w:val="20"/>
    </w:rPr>
  </w:style>
  <w:style w:type="paragraph" w:styleId="Sidfot">
    <w:name w:val="footer"/>
    <w:basedOn w:val="Normal"/>
    <w:link w:val="SidfotChar"/>
    <w:rsid w:val="003A49EE"/>
    <w:pPr>
      <w:tabs>
        <w:tab w:val="center" w:pos="4536"/>
        <w:tab w:val="right" w:pos="9072"/>
      </w:tabs>
    </w:pPr>
    <w:rPr>
      <w:sz w:val="20"/>
      <w:szCs w:val="20"/>
    </w:rPr>
  </w:style>
  <w:style w:type="character" w:styleId="Sidnummer">
    <w:name w:val="page number"/>
    <w:basedOn w:val="Standardstycketeckensnitt"/>
    <w:rsid w:val="003A49EE"/>
  </w:style>
  <w:style w:type="paragraph" w:styleId="Brdtext">
    <w:name w:val="Body Text"/>
    <w:basedOn w:val="Normal"/>
    <w:rsid w:val="003A49EE"/>
    <w:rPr>
      <w:rFonts w:ascii="Arial" w:hAnsi="Arial" w:cs="Arial"/>
      <w:color w:val="FF0000"/>
      <w:sz w:val="20"/>
      <w:szCs w:val="20"/>
    </w:rPr>
  </w:style>
  <w:style w:type="paragraph" w:customStyle="1" w:styleId="Normal0">
    <w:name w:val="[Normal]"/>
    <w:rsid w:val="007C5F90"/>
    <w:pPr>
      <w:widowControl w:val="0"/>
      <w:autoSpaceDE w:val="0"/>
      <w:autoSpaceDN w:val="0"/>
      <w:adjustRightInd w:val="0"/>
    </w:pPr>
    <w:rPr>
      <w:rFonts w:ascii="Arial" w:hAnsi="Arial" w:cs="Arial"/>
      <w:sz w:val="24"/>
      <w:szCs w:val="24"/>
    </w:rPr>
  </w:style>
  <w:style w:type="paragraph" w:styleId="Oformateradtext">
    <w:name w:val="Plain Text"/>
    <w:basedOn w:val="Normal"/>
    <w:rsid w:val="007C5F90"/>
    <w:pPr>
      <w:widowControl w:val="0"/>
      <w:suppressAutoHyphens w:val="0"/>
      <w:autoSpaceDE w:val="0"/>
      <w:autoSpaceDN w:val="0"/>
      <w:adjustRightInd w:val="0"/>
    </w:pPr>
    <w:rPr>
      <w:rFonts w:ascii="Courier New" w:hAnsi="Courier New" w:cs="Courier New"/>
      <w:sz w:val="20"/>
      <w:szCs w:val="20"/>
      <w:lang w:eastAsia="sv-SE"/>
    </w:rPr>
  </w:style>
  <w:style w:type="table" w:styleId="Tabellrutnt">
    <w:name w:val="Table Grid"/>
    <w:basedOn w:val="Normaltabell"/>
    <w:rsid w:val="00661D94"/>
    <w:pPr>
      <w:suppressAutoHyphens/>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ngtext">
    <w:name w:val="Balloon Text"/>
    <w:basedOn w:val="Normal"/>
    <w:semiHidden/>
    <w:rsid w:val="00BD2852"/>
    <w:rPr>
      <w:rFonts w:ascii="Tahoma" w:hAnsi="Tahoma" w:cs="Tahoma"/>
      <w:sz w:val="16"/>
      <w:szCs w:val="16"/>
    </w:rPr>
  </w:style>
  <w:style w:type="paragraph" w:customStyle="1" w:styleId="Default">
    <w:name w:val="Default"/>
    <w:basedOn w:val="Normal0"/>
    <w:rsid w:val="00BE5902"/>
    <w:rPr>
      <w:color w:val="000000"/>
    </w:rPr>
  </w:style>
  <w:style w:type="paragraph" w:customStyle="1" w:styleId="BrlBrdtextluftver5">
    <w:name w:val="Brl Bršdtext luft šver (5)"/>
    <w:basedOn w:val="Default"/>
    <w:next w:val="Default"/>
    <w:rsid w:val="00BE5902"/>
    <w:rPr>
      <w:color w:val="auto"/>
    </w:rPr>
  </w:style>
  <w:style w:type="paragraph" w:customStyle="1" w:styleId="R3Rubrik3">
    <w:name w:val="R3 Rubrik 3"/>
    <w:basedOn w:val="Default"/>
    <w:next w:val="Default"/>
    <w:rsid w:val="00BE5902"/>
    <w:rPr>
      <w:color w:val="auto"/>
    </w:rPr>
  </w:style>
  <w:style w:type="paragraph" w:styleId="Dokumentversikt">
    <w:name w:val="Document Map"/>
    <w:basedOn w:val="Normal"/>
    <w:semiHidden/>
    <w:rsid w:val="00875D53"/>
    <w:pPr>
      <w:shd w:val="clear" w:color="auto" w:fill="000080"/>
    </w:pPr>
    <w:rPr>
      <w:rFonts w:ascii="Tahoma" w:hAnsi="Tahoma" w:cs="Tahoma"/>
    </w:rPr>
  </w:style>
  <w:style w:type="paragraph" w:styleId="Ingetavstnd">
    <w:name w:val="No Spacing"/>
    <w:link w:val="IngetavstndChar"/>
    <w:uiPriority w:val="1"/>
    <w:qFormat/>
    <w:rsid w:val="00F110C8"/>
    <w:rPr>
      <w:rFonts w:ascii="Calibri" w:hAnsi="Calibri"/>
      <w:sz w:val="22"/>
      <w:szCs w:val="22"/>
    </w:rPr>
  </w:style>
  <w:style w:type="character" w:customStyle="1" w:styleId="IngetavstndChar">
    <w:name w:val="Inget avstånd Char"/>
    <w:link w:val="Ingetavstnd"/>
    <w:uiPriority w:val="1"/>
    <w:rsid w:val="00F110C8"/>
    <w:rPr>
      <w:rFonts w:ascii="Calibri" w:hAnsi="Calibri"/>
      <w:sz w:val="22"/>
      <w:szCs w:val="22"/>
    </w:rPr>
  </w:style>
  <w:style w:type="paragraph" w:styleId="Innehllsfrteckningsrubrik">
    <w:name w:val="TOC Heading"/>
    <w:basedOn w:val="Rubrik1"/>
    <w:next w:val="Normal"/>
    <w:uiPriority w:val="39"/>
    <w:unhideWhenUsed/>
    <w:qFormat/>
    <w:rsid w:val="00021B89"/>
    <w:pPr>
      <w:keepLines/>
      <w:suppressAutoHyphens w:val="0"/>
      <w:spacing w:before="240" w:line="259" w:lineRule="auto"/>
      <w:outlineLvl w:val="9"/>
    </w:pPr>
    <w:rPr>
      <w:rFonts w:ascii="Calibri Light" w:hAnsi="Calibri Light" w:cs="Times New Roman"/>
      <w:b w:val="0"/>
      <w:color w:val="2E74B5"/>
      <w:sz w:val="32"/>
      <w:szCs w:val="32"/>
      <w:lang w:eastAsia="sv-SE"/>
    </w:rPr>
  </w:style>
  <w:style w:type="paragraph" w:styleId="Innehll1">
    <w:name w:val="toc 1"/>
    <w:basedOn w:val="Normal"/>
    <w:next w:val="Normal"/>
    <w:autoRedefine/>
    <w:uiPriority w:val="39"/>
    <w:unhideWhenUsed/>
    <w:rsid w:val="00021B89"/>
  </w:style>
  <w:style w:type="table" w:styleId="Rutntstabell4dekorfrg1">
    <w:name w:val="Grid Table 4 Accent 1"/>
    <w:basedOn w:val="Normaltabell"/>
    <w:uiPriority w:val="49"/>
    <w:rsid w:val="0082797C"/>
    <w:rPr>
      <w:rFonts w:ascii="Calibri" w:eastAsia="Calibri" w:hAnsi="Calibri"/>
      <w:sz w:val="22"/>
      <w:szCs w:val="22"/>
      <w:lang w:eastAsia="en-US"/>
    </w:rPr>
    <w:tblPr>
      <w:tblStyleRowBandSize w:val="1"/>
      <w:tblStyleColBandSize w:val="1"/>
      <w:tblBorders>
        <w:top w:val="single" w:sz="4" w:space="0" w:color="F3B46B"/>
        <w:left w:val="single" w:sz="4" w:space="0" w:color="F3B46B"/>
        <w:bottom w:val="single" w:sz="4" w:space="0" w:color="F3B46B"/>
        <w:right w:val="single" w:sz="4" w:space="0" w:color="F3B46B"/>
        <w:insideH w:val="single" w:sz="4" w:space="0" w:color="F3B46B"/>
        <w:insideV w:val="single" w:sz="4" w:space="0" w:color="F3B46B"/>
      </w:tblBorders>
    </w:tblPr>
    <w:tblStylePr w:type="firstRow">
      <w:rPr>
        <w:b/>
        <w:bCs/>
        <w:color w:val="FFFFFF"/>
      </w:rPr>
      <w:tblPr/>
      <w:tcPr>
        <w:tcBorders>
          <w:top w:val="single" w:sz="4" w:space="0" w:color="E48312"/>
          <w:left w:val="single" w:sz="4" w:space="0" w:color="E48312"/>
          <w:bottom w:val="single" w:sz="4" w:space="0" w:color="E48312"/>
          <w:right w:val="single" w:sz="4" w:space="0" w:color="E48312"/>
          <w:insideH w:val="nil"/>
          <w:insideV w:val="nil"/>
        </w:tcBorders>
        <w:shd w:val="clear" w:color="auto" w:fill="E48312"/>
      </w:tcPr>
    </w:tblStylePr>
    <w:tblStylePr w:type="lastRow">
      <w:rPr>
        <w:b/>
        <w:bCs/>
      </w:rPr>
      <w:tblPr/>
      <w:tcPr>
        <w:tcBorders>
          <w:top w:val="double" w:sz="4" w:space="0" w:color="E48312"/>
        </w:tcBorders>
      </w:tcPr>
    </w:tblStylePr>
    <w:tblStylePr w:type="firstCol">
      <w:rPr>
        <w:b/>
        <w:bCs/>
      </w:rPr>
    </w:tblStylePr>
    <w:tblStylePr w:type="lastCol">
      <w:rPr>
        <w:b/>
        <w:bCs/>
      </w:rPr>
    </w:tblStylePr>
    <w:tblStylePr w:type="band1Vert">
      <w:tblPr/>
      <w:tcPr>
        <w:shd w:val="clear" w:color="auto" w:fill="FBE6CD"/>
      </w:tcPr>
    </w:tblStylePr>
    <w:tblStylePr w:type="band1Horz">
      <w:tblPr/>
      <w:tcPr>
        <w:shd w:val="clear" w:color="auto" w:fill="FBE6CD"/>
      </w:tcPr>
    </w:tblStylePr>
  </w:style>
  <w:style w:type="character" w:customStyle="1" w:styleId="SidhuvudChar">
    <w:name w:val="Sidhuvud Char"/>
    <w:basedOn w:val="Standardstycketeckensnitt"/>
    <w:link w:val="Sidhuvud"/>
    <w:uiPriority w:val="99"/>
    <w:rsid w:val="007A457F"/>
    <w:rPr>
      <w:lang w:eastAsia="ar-SA"/>
    </w:rPr>
  </w:style>
  <w:style w:type="character" w:customStyle="1" w:styleId="SidfotChar">
    <w:name w:val="Sidfot Char"/>
    <w:basedOn w:val="Standardstycketeckensnitt"/>
    <w:link w:val="Sidfot"/>
    <w:rsid w:val="0057150B"/>
    <w:rPr>
      <w:lang w:eastAsia="ar-SA"/>
    </w:rPr>
  </w:style>
  <w:style w:type="paragraph" w:styleId="Liststycke">
    <w:name w:val="List Paragraph"/>
    <w:basedOn w:val="Normal"/>
    <w:uiPriority w:val="34"/>
    <w:qFormat/>
    <w:rsid w:val="00C37AC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831324">
      <w:bodyDiv w:val="1"/>
      <w:marLeft w:val="0"/>
      <w:marRight w:val="0"/>
      <w:marTop w:val="0"/>
      <w:marBottom w:val="0"/>
      <w:divBdr>
        <w:top w:val="none" w:sz="0" w:space="0" w:color="auto"/>
        <w:left w:val="none" w:sz="0" w:space="0" w:color="auto"/>
        <w:bottom w:val="none" w:sz="0" w:space="0" w:color="auto"/>
        <w:right w:val="none" w:sz="0" w:space="0" w:color="auto"/>
      </w:divBdr>
    </w:div>
    <w:div w:id="601843972">
      <w:bodyDiv w:val="1"/>
      <w:marLeft w:val="0"/>
      <w:marRight w:val="0"/>
      <w:marTop w:val="0"/>
      <w:marBottom w:val="0"/>
      <w:divBdr>
        <w:top w:val="none" w:sz="0" w:space="0" w:color="auto"/>
        <w:left w:val="none" w:sz="0" w:space="0" w:color="auto"/>
        <w:bottom w:val="none" w:sz="0" w:space="0" w:color="auto"/>
        <w:right w:val="none" w:sz="0" w:space="0" w:color="auto"/>
      </w:divBdr>
    </w:div>
    <w:div w:id="756823554">
      <w:bodyDiv w:val="1"/>
      <w:marLeft w:val="0"/>
      <w:marRight w:val="0"/>
      <w:marTop w:val="0"/>
      <w:marBottom w:val="0"/>
      <w:divBdr>
        <w:top w:val="none" w:sz="0" w:space="0" w:color="auto"/>
        <w:left w:val="none" w:sz="0" w:space="0" w:color="auto"/>
        <w:bottom w:val="none" w:sz="0" w:space="0" w:color="auto"/>
        <w:right w:val="none" w:sz="0" w:space="0" w:color="auto"/>
      </w:divBdr>
    </w:div>
    <w:div w:id="12239784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kvalitetsgruppen.com/" TargetMode="Externa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kvalitetsgruppen.com/" TargetMode="External"/><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2.png"/><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Y:\WebbShoppen\Bygg\Planer%20f&#246;r%20st&#246;rre%20projekt\Arbetsmilj&#246;plan\Arbetsmilj&#246;plan.dot"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Arbetsmiljöplanen är framtagen för byggsektorn</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A3F4BFC-F6BF-4E10-AEDC-3CB67D9D45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Arbetsmiljöplan</Template>
  <TotalTime>3</TotalTime>
  <Pages>7</Pages>
  <Words>1916</Words>
  <Characters>10160</Characters>
  <Application>Microsoft Office Word</Application>
  <DocSecurity>0</DocSecurity>
  <Lines>84</Lines>
  <Paragraphs>24</Paragraphs>
  <ScaleCrop>false</ScaleCrop>
  <HeadingPairs>
    <vt:vector size="2" baseType="variant">
      <vt:variant>
        <vt:lpstr>Rubrik</vt:lpstr>
      </vt:variant>
      <vt:variant>
        <vt:i4>1</vt:i4>
      </vt:variant>
    </vt:vector>
  </HeadingPairs>
  <TitlesOfParts>
    <vt:vector size="1" baseType="lpstr">
      <vt:lpstr>Arbetsmiljöplan</vt:lpstr>
    </vt:vector>
  </TitlesOfParts>
  <Company/>
  <LinksUpToDate>false</LinksUpToDate>
  <CharactersWithSpaces>12052</CharactersWithSpaces>
  <SharedDoc>false</SharedDoc>
  <HLinks>
    <vt:vector size="84" baseType="variant">
      <vt:variant>
        <vt:i4>1310777</vt:i4>
      </vt:variant>
      <vt:variant>
        <vt:i4>80</vt:i4>
      </vt:variant>
      <vt:variant>
        <vt:i4>0</vt:i4>
      </vt:variant>
      <vt:variant>
        <vt:i4>5</vt:i4>
      </vt:variant>
      <vt:variant>
        <vt:lpwstr/>
      </vt:variant>
      <vt:variant>
        <vt:lpwstr>_Toc456688389</vt:lpwstr>
      </vt:variant>
      <vt:variant>
        <vt:i4>1310777</vt:i4>
      </vt:variant>
      <vt:variant>
        <vt:i4>74</vt:i4>
      </vt:variant>
      <vt:variant>
        <vt:i4>0</vt:i4>
      </vt:variant>
      <vt:variant>
        <vt:i4>5</vt:i4>
      </vt:variant>
      <vt:variant>
        <vt:lpwstr/>
      </vt:variant>
      <vt:variant>
        <vt:lpwstr>_Toc456688388</vt:lpwstr>
      </vt:variant>
      <vt:variant>
        <vt:i4>1310777</vt:i4>
      </vt:variant>
      <vt:variant>
        <vt:i4>68</vt:i4>
      </vt:variant>
      <vt:variant>
        <vt:i4>0</vt:i4>
      </vt:variant>
      <vt:variant>
        <vt:i4>5</vt:i4>
      </vt:variant>
      <vt:variant>
        <vt:lpwstr/>
      </vt:variant>
      <vt:variant>
        <vt:lpwstr>_Toc456688387</vt:lpwstr>
      </vt:variant>
      <vt:variant>
        <vt:i4>1310777</vt:i4>
      </vt:variant>
      <vt:variant>
        <vt:i4>62</vt:i4>
      </vt:variant>
      <vt:variant>
        <vt:i4>0</vt:i4>
      </vt:variant>
      <vt:variant>
        <vt:i4>5</vt:i4>
      </vt:variant>
      <vt:variant>
        <vt:lpwstr/>
      </vt:variant>
      <vt:variant>
        <vt:lpwstr>_Toc456688386</vt:lpwstr>
      </vt:variant>
      <vt:variant>
        <vt:i4>1310777</vt:i4>
      </vt:variant>
      <vt:variant>
        <vt:i4>56</vt:i4>
      </vt:variant>
      <vt:variant>
        <vt:i4>0</vt:i4>
      </vt:variant>
      <vt:variant>
        <vt:i4>5</vt:i4>
      </vt:variant>
      <vt:variant>
        <vt:lpwstr/>
      </vt:variant>
      <vt:variant>
        <vt:lpwstr>_Toc456688385</vt:lpwstr>
      </vt:variant>
      <vt:variant>
        <vt:i4>1310777</vt:i4>
      </vt:variant>
      <vt:variant>
        <vt:i4>50</vt:i4>
      </vt:variant>
      <vt:variant>
        <vt:i4>0</vt:i4>
      </vt:variant>
      <vt:variant>
        <vt:i4>5</vt:i4>
      </vt:variant>
      <vt:variant>
        <vt:lpwstr/>
      </vt:variant>
      <vt:variant>
        <vt:lpwstr>_Toc456688384</vt:lpwstr>
      </vt:variant>
      <vt:variant>
        <vt:i4>1310777</vt:i4>
      </vt:variant>
      <vt:variant>
        <vt:i4>44</vt:i4>
      </vt:variant>
      <vt:variant>
        <vt:i4>0</vt:i4>
      </vt:variant>
      <vt:variant>
        <vt:i4>5</vt:i4>
      </vt:variant>
      <vt:variant>
        <vt:lpwstr/>
      </vt:variant>
      <vt:variant>
        <vt:lpwstr>_Toc456688383</vt:lpwstr>
      </vt:variant>
      <vt:variant>
        <vt:i4>1310777</vt:i4>
      </vt:variant>
      <vt:variant>
        <vt:i4>38</vt:i4>
      </vt:variant>
      <vt:variant>
        <vt:i4>0</vt:i4>
      </vt:variant>
      <vt:variant>
        <vt:i4>5</vt:i4>
      </vt:variant>
      <vt:variant>
        <vt:lpwstr/>
      </vt:variant>
      <vt:variant>
        <vt:lpwstr>_Toc456688382</vt:lpwstr>
      </vt:variant>
      <vt:variant>
        <vt:i4>1310777</vt:i4>
      </vt:variant>
      <vt:variant>
        <vt:i4>32</vt:i4>
      </vt:variant>
      <vt:variant>
        <vt:i4>0</vt:i4>
      </vt:variant>
      <vt:variant>
        <vt:i4>5</vt:i4>
      </vt:variant>
      <vt:variant>
        <vt:lpwstr/>
      </vt:variant>
      <vt:variant>
        <vt:lpwstr>_Toc456688381</vt:lpwstr>
      </vt:variant>
      <vt:variant>
        <vt:i4>1310777</vt:i4>
      </vt:variant>
      <vt:variant>
        <vt:i4>26</vt:i4>
      </vt:variant>
      <vt:variant>
        <vt:i4>0</vt:i4>
      </vt:variant>
      <vt:variant>
        <vt:i4>5</vt:i4>
      </vt:variant>
      <vt:variant>
        <vt:lpwstr/>
      </vt:variant>
      <vt:variant>
        <vt:lpwstr>_Toc456688380</vt:lpwstr>
      </vt:variant>
      <vt:variant>
        <vt:i4>1769529</vt:i4>
      </vt:variant>
      <vt:variant>
        <vt:i4>20</vt:i4>
      </vt:variant>
      <vt:variant>
        <vt:i4>0</vt:i4>
      </vt:variant>
      <vt:variant>
        <vt:i4>5</vt:i4>
      </vt:variant>
      <vt:variant>
        <vt:lpwstr/>
      </vt:variant>
      <vt:variant>
        <vt:lpwstr>_Toc456688379</vt:lpwstr>
      </vt:variant>
      <vt:variant>
        <vt:i4>1769529</vt:i4>
      </vt:variant>
      <vt:variant>
        <vt:i4>14</vt:i4>
      </vt:variant>
      <vt:variant>
        <vt:i4>0</vt:i4>
      </vt:variant>
      <vt:variant>
        <vt:i4>5</vt:i4>
      </vt:variant>
      <vt:variant>
        <vt:lpwstr/>
      </vt:variant>
      <vt:variant>
        <vt:lpwstr>_Toc456688378</vt:lpwstr>
      </vt:variant>
      <vt:variant>
        <vt:i4>1769529</vt:i4>
      </vt:variant>
      <vt:variant>
        <vt:i4>8</vt:i4>
      </vt:variant>
      <vt:variant>
        <vt:i4>0</vt:i4>
      </vt:variant>
      <vt:variant>
        <vt:i4>5</vt:i4>
      </vt:variant>
      <vt:variant>
        <vt:lpwstr/>
      </vt:variant>
      <vt:variant>
        <vt:lpwstr>_Toc456688377</vt:lpwstr>
      </vt:variant>
      <vt:variant>
        <vt:i4>1769529</vt:i4>
      </vt:variant>
      <vt:variant>
        <vt:i4>2</vt:i4>
      </vt:variant>
      <vt:variant>
        <vt:i4>0</vt:i4>
      </vt:variant>
      <vt:variant>
        <vt:i4>5</vt:i4>
      </vt:variant>
      <vt:variant>
        <vt:lpwstr/>
      </vt:variant>
      <vt:variant>
        <vt:lpwstr>_Toc456688376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Donant Kurtök</dc:creator>
  <cp:keywords/>
  <dc:description/>
  <cp:lastModifiedBy>Donant Kürtök</cp:lastModifiedBy>
  <cp:revision>3</cp:revision>
  <cp:lastPrinted>2013-01-16T13:51:00Z</cp:lastPrinted>
  <dcterms:created xsi:type="dcterms:W3CDTF">2022-10-17T09:51:00Z</dcterms:created>
  <dcterms:modified xsi:type="dcterms:W3CDTF">2025-01-22T11:29:00Z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1884969647</vt:i4>
  </property>
  <property fmtid="{D5CDD505-2E9C-101B-9397-08002B2CF9AE}" pid="3" name="_EmailSubject">
    <vt:lpwstr>SV: </vt:lpwstr>
  </property>
  <property fmtid="{D5CDD505-2E9C-101B-9397-08002B2CF9AE}" pid="4" name="_AuthorEmail">
    <vt:lpwstr>donant@kvalitetsgruppen.com</vt:lpwstr>
  </property>
  <property fmtid="{D5CDD505-2E9C-101B-9397-08002B2CF9AE}" pid="5" name="_AuthorEmailDisplayName">
    <vt:lpwstr>Donant Kürtök</vt:lpwstr>
  </property>
  <property fmtid="{D5CDD505-2E9C-101B-9397-08002B2CF9AE}" pid="6" name="_ReviewingToolsShownOnce">
    <vt:lpwstr/>
  </property>
</Properties>
</file>