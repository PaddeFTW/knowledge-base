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4893710"/>
        <w:docPartObj>
          <w:docPartGallery w:val="Cover Pages"/>
          <w:docPartUnique/>
        </w:docPartObj>
      </w:sdtPr>
      <w:sdtContent>
        <w:p w14:paraId="469EC561" w14:textId="77777777" w:rsidR="00A77998" w:rsidRDefault="00A77998">
          <w:r>
            <w:rPr>
              <w:noProof/>
            </w:rPr>
            <mc:AlternateContent>
              <mc:Choice Requires="wpg">
                <w:drawing>
                  <wp:anchor distT="0" distB="0" distL="114300" distR="114300" simplePos="0" relativeHeight="251662336" behindDoc="0" locked="0" layoutInCell="1" allowOverlap="1" wp14:anchorId="06D97199" wp14:editId="5EE7B33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ABCBE3E"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9D39E32" wp14:editId="4668D41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496FCBC2" w14:textId="77777777" w:rsidR="00A77998" w:rsidRDefault="00A77998">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60E8BEF2" w14:textId="066E70E6" w:rsidR="00A77998" w:rsidRDefault="00000000">
                                <w:pPr>
                                  <w:pStyle w:val="Ingetavstnd"/>
                                  <w:jc w:val="right"/>
                                  <w:rPr>
                                    <w:color w:val="595959" w:themeColor="text1" w:themeTint="A6"/>
                                    <w:sz w:val="18"/>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DB41FE">
                                      <w:rPr>
                                        <w:color w:val="595959" w:themeColor="text1" w:themeTint="A6"/>
                                        <w:sz w:val="20"/>
                                        <w:szCs w:val="18"/>
                                      </w:rPr>
                                      <w:t>dokument</w:t>
                                    </w:r>
                                    <w:r w:rsidR="00A77998" w:rsidRPr="00A77998">
                                      <w:rPr>
                                        <w:color w:val="595959" w:themeColor="text1" w:themeTint="A6"/>
                                        <w:sz w:val="20"/>
                                        <w:szCs w:val="18"/>
                                      </w:rPr>
                                      <w:t>@kvalitets</w:t>
                                    </w:r>
                                    <w:r w:rsidR="00DB41FE">
                                      <w:rPr>
                                        <w:color w:val="595959" w:themeColor="text1" w:themeTint="A6"/>
                                        <w:sz w:val="20"/>
                                        <w:szCs w:val="18"/>
                                      </w:rPr>
                                      <w:t>gruppen.com</w:t>
                                    </w:r>
                                  </w:sdtContent>
                                </w:sdt>
                              </w:p>
                              <w:p w14:paraId="5BF23236" w14:textId="1A415B0A" w:rsidR="00A77998" w:rsidRPr="00AC2541" w:rsidRDefault="00A77998" w:rsidP="00A77998">
                                <w:pPr>
                                  <w:spacing w:after="0" w:line="240" w:lineRule="auto"/>
                                  <w:jc w:val="right"/>
                                  <w:rPr>
                                    <w:rFonts w:eastAsiaTheme="minorEastAsia"/>
                                    <w:color w:val="0000FF"/>
                                    <w:sz w:val="20"/>
                                    <w:szCs w:val="20"/>
                                    <w:u w:val="single"/>
                                    <w:lang w:eastAsia="sv-SE"/>
                                  </w:rPr>
                                </w:pPr>
                                <w:r w:rsidRPr="00AC2541">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C2541">
                                  <w:rPr>
                                    <w:rFonts w:eastAsiaTheme="minorEastAsia"/>
                                    <w:sz w:val="20"/>
                                    <w:szCs w:val="20"/>
                                    <w:lang w:eastAsia="sv-SE"/>
                                  </w:rPr>
                                  <w:t xml:space="preserve"> </w:t>
                                </w:r>
                                <w:bookmarkStart w:id="0" w:name="_Hlk497458975"/>
                                <w:r w:rsidRPr="00AC2541">
                                  <w:rPr>
                                    <w:rFonts w:eastAsiaTheme="minorEastAsia"/>
                                    <w:lang w:eastAsia="sv-SE"/>
                                  </w:rPr>
                                  <w:fldChar w:fldCharType="begin"/>
                                </w:r>
                                <w:r w:rsidR="00DB41FE">
                                  <w:rPr>
                                    <w:rFonts w:eastAsiaTheme="minorEastAsia"/>
                                    <w:lang w:eastAsia="sv-SE"/>
                                  </w:rPr>
                                  <w:instrText>HYPERLINK "https://kvalitetsgruppen.com/"</w:instrText>
                                </w:r>
                                <w:r w:rsidRPr="00AC2541">
                                  <w:rPr>
                                    <w:rFonts w:eastAsiaTheme="minorEastAsia"/>
                                    <w:lang w:eastAsia="sv-SE"/>
                                  </w:rPr>
                                </w:r>
                                <w:r w:rsidRPr="00AC2541">
                                  <w:rPr>
                                    <w:rFonts w:eastAsiaTheme="minorEastAsia"/>
                                    <w:lang w:eastAsia="sv-SE"/>
                                  </w:rPr>
                                  <w:fldChar w:fldCharType="separate"/>
                                </w:r>
                                <w:r w:rsidRPr="00AC2541">
                                  <w:rPr>
                                    <w:rFonts w:eastAsiaTheme="minorEastAsia"/>
                                    <w:color w:val="0000FF"/>
                                    <w:sz w:val="20"/>
                                    <w:szCs w:val="20"/>
                                    <w:u w:val="single"/>
                                    <w:lang w:eastAsia="sv-SE"/>
                                  </w:rPr>
                                  <w:t>Kvalitetsgrupppen.com</w:t>
                                </w:r>
                                <w:r w:rsidRPr="00AC2541">
                                  <w:rPr>
                                    <w:rFonts w:eastAsiaTheme="minorEastAsia"/>
                                    <w:color w:val="0000FF"/>
                                    <w:sz w:val="20"/>
                                    <w:szCs w:val="20"/>
                                    <w:u w:val="single"/>
                                    <w:lang w:eastAsia="sv-SE"/>
                                  </w:rPr>
                                  <w:fldChar w:fldCharType="end"/>
                                </w:r>
                                <w:bookmarkEnd w:id="0"/>
                              </w:p>
                              <w:p w14:paraId="757D3BD3" w14:textId="77777777" w:rsidR="00A77998" w:rsidRDefault="00A77998">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9D39E32"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496FCBC2" w14:textId="77777777" w:rsidR="00A77998" w:rsidRDefault="00A77998">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60E8BEF2" w14:textId="066E70E6" w:rsidR="00A77998" w:rsidRDefault="00000000">
                          <w:pPr>
                            <w:pStyle w:val="Ingetavstnd"/>
                            <w:jc w:val="right"/>
                            <w:rPr>
                              <w:color w:val="595959" w:themeColor="text1" w:themeTint="A6"/>
                              <w:sz w:val="18"/>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DB41FE">
                                <w:rPr>
                                  <w:color w:val="595959" w:themeColor="text1" w:themeTint="A6"/>
                                  <w:sz w:val="20"/>
                                  <w:szCs w:val="18"/>
                                </w:rPr>
                                <w:t>dokument</w:t>
                              </w:r>
                              <w:r w:rsidR="00A77998" w:rsidRPr="00A77998">
                                <w:rPr>
                                  <w:color w:val="595959" w:themeColor="text1" w:themeTint="A6"/>
                                  <w:sz w:val="20"/>
                                  <w:szCs w:val="18"/>
                                </w:rPr>
                                <w:t>@kvalitets</w:t>
                              </w:r>
                              <w:r w:rsidR="00DB41FE">
                                <w:rPr>
                                  <w:color w:val="595959" w:themeColor="text1" w:themeTint="A6"/>
                                  <w:sz w:val="20"/>
                                  <w:szCs w:val="18"/>
                                </w:rPr>
                                <w:t>gruppen.com</w:t>
                              </w:r>
                            </w:sdtContent>
                          </w:sdt>
                        </w:p>
                        <w:p w14:paraId="5BF23236" w14:textId="1A415B0A" w:rsidR="00A77998" w:rsidRPr="00AC2541" w:rsidRDefault="00A77998" w:rsidP="00A77998">
                          <w:pPr>
                            <w:spacing w:after="0" w:line="240" w:lineRule="auto"/>
                            <w:jc w:val="right"/>
                            <w:rPr>
                              <w:rFonts w:eastAsiaTheme="minorEastAsia"/>
                              <w:color w:val="0000FF"/>
                              <w:sz w:val="20"/>
                              <w:szCs w:val="20"/>
                              <w:u w:val="single"/>
                              <w:lang w:eastAsia="sv-SE"/>
                            </w:rPr>
                          </w:pPr>
                          <w:r w:rsidRPr="00AC2541">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C2541">
                            <w:rPr>
                              <w:rFonts w:eastAsiaTheme="minorEastAsia"/>
                              <w:sz w:val="20"/>
                              <w:szCs w:val="20"/>
                              <w:lang w:eastAsia="sv-SE"/>
                            </w:rPr>
                            <w:t xml:space="preserve"> </w:t>
                          </w:r>
                          <w:bookmarkStart w:id="1" w:name="_Hlk497458975"/>
                          <w:r w:rsidRPr="00AC2541">
                            <w:rPr>
                              <w:rFonts w:eastAsiaTheme="minorEastAsia"/>
                              <w:lang w:eastAsia="sv-SE"/>
                            </w:rPr>
                            <w:fldChar w:fldCharType="begin"/>
                          </w:r>
                          <w:r w:rsidR="00DB41FE">
                            <w:rPr>
                              <w:rFonts w:eastAsiaTheme="minorEastAsia"/>
                              <w:lang w:eastAsia="sv-SE"/>
                            </w:rPr>
                            <w:instrText>HYPERLINK "https://kvalitetsgruppen.com/"</w:instrText>
                          </w:r>
                          <w:r w:rsidRPr="00AC2541">
                            <w:rPr>
                              <w:rFonts w:eastAsiaTheme="minorEastAsia"/>
                              <w:lang w:eastAsia="sv-SE"/>
                            </w:rPr>
                          </w:r>
                          <w:r w:rsidRPr="00AC2541">
                            <w:rPr>
                              <w:rFonts w:eastAsiaTheme="minorEastAsia"/>
                              <w:lang w:eastAsia="sv-SE"/>
                            </w:rPr>
                            <w:fldChar w:fldCharType="separate"/>
                          </w:r>
                          <w:r w:rsidRPr="00AC2541">
                            <w:rPr>
                              <w:rFonts w:eastAsiaTheme="minorEastAsia"/>
                              <w:color w:val="0000FF"/>
                              <w:sz w:val="20"/>
                              <w:szCs w:val="20"/>
                              <w:u w:val="single"/>
                              <w:lang w:eastAsia="sv-SE"/>
                            </w:rPr>
                            <w:t>Kvalitetsgrupppen.com</w:t>
                          </w:r>
                          <w:r w:rsidRPr="00AC2541">
                            <w:rPr>
                              <w:rFonts w:eastAsiaTheme="minorEastAsia"/>
                              <w:color w:val="0000FF"/>
                              <w:sz w:val="20"/>
                              <w:szCs w:val="20"/>
                              <w:u w:val="single"/>
                              <w:lang w:eastAsia="sv-SE"/>
                            </w:rPr>
                            <w:fldChar w:fldCharType="end"/>
                          </w:r>
                          <w:bookmarkEnd w:id="1"/>
                        </w:p>
                        <w:p w14:paraId="757D3BD3" w14:textId="77777777" w:rsidR="00A77998" w:rsidRDefault="00A77998">
                          <w:pPr>
                            <w:pStyle w:val="Ingetavst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E9DF809" wp14:editId="4D413E2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722DA7" w14:textId="77777777" w:rsidR="00A77998"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77998">
                                      <w:rPr>
                                        <w:caps/>
                                        <w:color w:val="1CADE4" w:themeColor="accent1"/>
                                        <w:sz w:val="64"/>
                                        <w:szCs w:val="64"/>
                                      </w:rPr>
                                      <w:t>medarbetarsamtal</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D4E443A" w14:textId="77777777" w:rsidR="00A77998" w:rsidRDefault="00A77998">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E9DF809"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E722DA7" w14:textId="77777777" w:rsidR="00A77998"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77998">
                                <w:rPr>
                                  <w:caps/>
                                  <w:color w:val="1CADE4" w:themeColor="accent1"/>
                                  <w:sz w:val="64"/>
                                  <w:szCs w:val="64"/>
                                </w:rPr>
                                <w:t>medarbetarsamtal</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D4E443A" w14:textId="77777777" w:rsidR="00A77998" w:rsidRDefault="00A77998">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5406FCB1" w14:textId="77777777" w:rsidR="00A77998" w:rsidRDefault="00A77998">
          <w:r>
            <w:br w:type="page"/>
          </w:r>
        </w:p>
      </w:sdtContent>
    </w:sdt>
    <w:sdt>
      <w:sdtPr>
        <w:rPr>
          <w:rFonts w:ascii="Calibri" w:eastAsiaTheme="minorHAnsi" w:hAnsi="Calibri" w:cs="Calibri"/>
          <w:color w:val="auto"/>
          <w:sz w:val="24"/>
          <w:szCs w:val="22"/>
          <w:lang w:eastAsia="en-US"/>
        </w:rPr>
        <w:id w:val="111414359"/>
        <w:docPartObj>
          <w:docPartGallery w:val="Table of Contents"/>
          <w:docPartUnique/>
        </w:docPartObj>
      </w:sdtPr>
      <w:sdtEndPr>
        <w:rPr>
          <w:b/>
          <w:bCs/>
        </w:rPr>
      </w:sdtEndPr>
      <w:sdtContent>
        <w:p w14:paraId="2B190611" w14:textId="77777777" w:rsidR="00BF7A3D" w:rsidRDefault="00BF7A3D">
          <w:pPr>
            <w:pStyle w:val="Innehllsfrteckningsrubrik"/>
          </w:pPr>
          <w:r>
            <w:t>Innehållsförteckning</w:t>
          </w:r>
        </w:p>
        <w:p w14:paraId="1D783A73" w14:textId="71031851" w:rsidR="007C47B9" w:rsidRDefault="00BF7A3D">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r>
            <w:fldChar w:fldCharType="begin"/>
          </w:r>
          <w:r>
            <w:instrText xml:space="preserve"> TOC \o "1-3" \h \z \u </w:instrText>
          </w:r>
          <w:r>
            <w:fldChar w:fldCharType="separate"/>
          </w:r>
          <w:hyperlink w:anchor="_Toc187321877" w:history="1">
            <w:r w:rsidR="007C47B9" w:rsidRPr="00645BDB">
              <w:rPr>
                <w:rStyle w:val="Hyperlnk"/>
                <w:rFonts w:eastAsiaTheme="majorEastAsia" w:cstheme="minorHAnsi"/>
                <w:noProof/>
              </w:rPr>
              <w:t>Fri support</w:t>
            </w:r>
            <w:r w:rsidR="007C47B9">
              <w:rPr>
                <w:noProof/>
                <w:webHidden/>
              </w:rPr>
              <w:tab/>
            </w:r>
            <w:r w:rsidR="007C47B9">
              <w:rPr>
                <w:noProof/>
                <w:webHidden/>
              </w:rPr>
              <w:fldChar w:fldCharType="begin"/>
            </w:r>
            <w:r w:rsidR="007C47B9">
              <w:rPr>
                <w:noProof/>
                <w:webHidden/>
              </w:rPr>
              <w:instrText xml:space="preserve"> PAGEREF _Toc187321877 \h </w:instrText>
            </w:r>
            <w:r w:rsidR="007C47B9">
              <w:rPr>
                <w:noProof/>
                <w:webHidden/>
              </w:rPr>
            </w:r>
            <w:r w:rsidR="007C47B9">
              <w:rPr>
                <w:noProof/>
                <w:webHidden/>
              </w:rPr>
              <w:fldChar w:fldCharType="separate"/>
            </w:r>
            <w:r w:rsidR="007C47B9">
              <w:rPr>
                <w:noProof/>
                <w:webHidden/>
              </w:rPr>
              <w:t>2</w:t>
            </w:r>
            <w:r w:rsidR="007C47B9">
              <w:rPr>
                <w:noProof/>
                <w:webHidden/>
              </w:rPr>
              <w:fldChar w:fldCharType="end"/>
            </w:r>
          </w:hyperlink>
        </w:p>
        <w:p w14:paraId="2866FF02" w14:textId="1ED7F952" w:rsidR="007C47B9" w:rsidRDefault="007C47B9">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321878" w:history="1">
            <w:r w:rsidRPr="00645BDB">
              <w:rPr>
                <w:rStyle w:val="Hyperlnk"/>
                <w:rFonts w:cstheme="minorHAnsi"/>
                <w:noProof/>
              </w:rPr>
              <w:t>1 Komma igång</w:t>
            </w:r>
            <w:r>
              <w:rPr>
                <w:noProof/>
                <w:webHidden/>
              </w:rPr>
              <w:tab/>
            </w:r>
            <w:r>
              <w:rPr>
                <w:noProof/>
                <w:webHidden/>
              </w:rPr>
              <w:fldChar w:fldCharType="begin"/>
            </w:r>
            <w:r>
              <w:rPr>
                <w:noProof/>
                <w:webHidden/>
              </w:rPr>
              <w:instrText xml:space="preserve"> PAGEREF _Toc187321878 \h </w:instrText>
            </w:r>
            <w:r>
              <w:rPr>
                <w:noProof/>
                <w:webHidden/>
              </w:rPr>
            </w:r>
            <w:r>
              <w:rPr>
                <w:noProof/>
                <w:webHidden/>
              </w:rPr>
              <w:fldChar w:fldCharType="separate"/>
            </w:r>
            <w:r>
              <w:rPr>
                <w:noProof/>
                <w:webHidden/>
              </w:rPr>
              <w:t>2</w:t>
            </w:r>
            <w:r>
              <w:rPr>
                <w:noProof/>
                <w:webHidden/>
              </w:rPr>
              <w:fldChar w:fldCharType="end"/>
            </w:r>
          </w:hyperlink>
        </w:p>
        <w:p w14:paraId="1251B02B" w14:textId="70C442BB" w:rsidR="007C47B9" w:rsidRDefault="007C47B9">
          <w:pPr>
            <w:pStyle w:val="Innehll2"/>
            <w:tabs>
              <w:tab w:val="left" w:pos="960"/>
              <w:tab w:val="right" w:leader="dot" w:pos="9062"/>
            </w:tabs>
            <w:rPr>
              <w:rFonts w:asciiTheme="minorHAnsi" w:eastAsiaTheme="minorEastAsia" w:hAnsiTheme="minorHAnsi" w:cstheme="minorBidi"/>
              <w:noProof/>
              <w:kern w:val="2"/>
              <w:szCs w:val="24"/>
              <w:lang w:eastAsia="sv-SE"/>
              <w14:ligatures w14:val="standardContextual"/>
            </w:rPr>
          </w:pPr>
          <w:hyperlink w:anchor="_Toc187321879" w:history="1">
            <w:r w:rsidRPr="00645BDB">
              <w:rPr>
                <w:rStyle w:val="Hyperlnk"/>
                <w:rFonts w:cstheme="minorHAnsi"/>
                <w:noProof/>
              </w:rPr>
              <w:t>1.1</w:t>
            </w:r>
            <w:r>
              <w:rPr>
                <w:rFonts w:asciiTheme="minorHAnsi" w:eastAsiaTheme="minorEastAsia" w:hAnsiTheme="minorHAnsi" w:cstheme="minorBidi"/>
                <w:noProof/>
                <w:kern w:val="2"/>
                <w:szCs w:val="24"/>
                <w:lang w:eastAsia="sv-SE"/>
                <w14:ligatures w14:val="standardContextual"/>
              </w:rPr>
              <w:tab/>
            </w:r>
            <w:r w:rsidRPr="00645BDB">
              <w:rPr>
                <w:rStyle w:val="Hyperlnk"/>
                <w:rFonts w:cstheme="minorHAnsi"/>
                <w:noProof/>
              </w:rPr>
              <w:t>Varför ska man hålla medarbetarsamtal</w:t>
            </w:r>
            <w:r>
              <w:rPr>
                <w:noProof/>
                <w:webHidden/>
              </w:rPr>
              <w:tab/>
            </w:r>
            <w:r>
              <w:rPr>
                <w:noProof/>
                <w:webHidden/>
              </w:rPr>
              <w:fldChar w:fldCharType="begin"/>
            </w:r>
            <w:r>
              <w:rPr>
                <w:noProof/>
                <w:webHidden/>
              </w:rPr>
              <w:instrText xml:space="preserve"> PAGEREF _Toc187321879 \h </w:instrText>
            </w:r>
            <w:r>
              <w:rPr>
                <w:noProof/>
                <w:webHidden/>
              </w:rPr>
            </w:r>
            <w:r>
              <w:rPr>
                <w:noProof/>
                <w:webHidden/>
              </w:rPr>
              <w:fldChar w:fldCharType="separate"/>
            </w:r>
            <w:r>
              <w:rPr>
                <w:noProof/>
                <w:webHidden/>
              </w:rPr>
              <w:t>2</w:t>
            </w:r>
            <w:r>
              <w:rPr>
                <w:noProof/>
                <w:webHidden/>
              </w:rPr>
              <w:fldChar w:fldCharType="end"/>
            </w:r>
          </w:hyperlink>
        </w:p>
        <w:p w14:paraId="62E01D30" w14:textId="05B91665" w:rsidR="007C47B9" w:rsidRDefault="007C47B9">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321880" w:history="1">
            <w:r w:rsidRPr="00645BDB">
              <w:rPr>
                <w:rStyle w:val="Hyperlnk"/>
                <w:rFonts w:cstheme="minorHAnsi"/>
                <w:noProof/>
              </w:rPr>
              <w:t>1.2</w:t>
            </w:r>
            <w:r w:rsidRPr="00645BDB">
              <w:rPr>
                <w:rStyle w:val="Hyperlnk"/>
                <w:rFonts w:cstheme="minorHAnsi"/>
                <w:bCs/>
                <w:noProof/>
              </w:rPr>
              <w:t xml:space="preserve"> </w:t>
            </w:r>
            <w:r w:rsidRPr="00645BDB">
              <w:rPr>
                <w:rStyle w:val="Hyperlnk"/>
                <w:rFonts w:cstheme="minorHAnsi"/>
                <w:noProof/>
              </w:rPr>
              <w:t>Förbered/planera medarbetarsamtalet</w:t>
            </w:r>
            <w:r>
              <w:rPr>
                <w:noProof/>
                <w:webHidden/>
              </w:rPr>
              <w:tab/>
            </w:r>
            <w:r>
              <w:rPr>
                <w:noProof/>
                <w:webHidden/>
              </w:rPr>
              <w:fldChar w:fldCharType="begin"/>
            </w:r>
            <w:r>
              <w:rPr>
                <w:noProof/>
                <w:webHidden/>
              </w:rPr>
              <w:instrText xml:space="preserve"> PAGEREF _Toc187321880 \h </w:instrText>
            </w:r>
            <w:r>
              <w:rPr>
                <w:noProof/>
                <w:webHidden/>
              </w:rPr>
            </w:r>
            <w:r>
              <w:rPr>
                <w:noProof/>
                <w:webHidden/>
              </w:rPr>
              <w:fldChar w:fldCharType="separate"/>
            </w:r>
            <w:r>
              <w:rPr>
                <w:noProof/>
                <w:webHidden/>
              </w:rPr>
              <w:t>2</w:t>
            </w:r>
            <w:r>
              <w:rPr>
                <w:noProof/>
                <w:webHidden/>
              </w:rPr>
              <w:fldChar w:fldCharType="end"/>
            </w:r>
          </w:hyperlink>
        </w:p>
        <w:p w14:paraId="4ACCA3C9" w14:textId="77BA4118" w:rsidR="007C47B9" w:rsidRDefault="007C47B9">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321881" w:history="1">
            <w:r w:rsidRPr="00645BDB">
              <w:rPr>
                <w:rStyle w:val="Hyperlnk"/>
                <w:rFonts w:cstheme="minorHAnsi"/>
                <w:noProof/>
              </w:rPr>
              <w:t>1.3 Informera medarbetaren om medarbetarsamtalet</w:t>
            </w:r>
            <w:r>
              <w:rPr>
                <w:noProof/>
                <w:webHidden/>
              </w:rPr>
              <w:tab/>
            </w:r>
            <w:r>
              <w:rPr>
                <w:noProof/>
                <w:webHidden/>
              </w:rPr>
              <w:fldChar w:fldCharType="begin"/>
            </w:r>
            <w:r>
              <w:rPr>
                <w:noProof/>
                <w:webHidden/>
              </w:rPr>
              <w:instrText xml:space="preserve"> PAGEREF _Toc187321881 \h </w:instrText>
            </w:r>
            <w:r>
              <w:rPr>
                <w:noProof/>
                <w:webHidden/>
              </w:rPr>
            </w:r>
            <w:r>
              <w:rPr>
                <w:noProof/>
                <w:webHidden/>
              </w:rPr>
              <w:fldChar w:fldCharType="separate"/>
            </w:r>
            <w:r>
              <w:rPr>
                <w:noProof/>
                <w:webHidden/>
              </w:rPr>
              <w:t>2</w:t>
            </w:r>
            <w:r>
              <w:rPr>
                <w:noProof/>
                <w:webHidden/>
              </w:rPr>
              <w:fldChar w:fldCharType="end"/>
            </w:r>
          </w:hyperlink>
        </w:p>
        <w:p w14:paraId="27B43EB2" w14:textId="6B812F35" w:rsidR="007C47B9" w:rsidRDefault="007C47B9">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321882" w:history="1">
            <w:r w:rsidRPr="00645BDB">
              <w:rPr>
                <w:rStyle w:val="Hyperlnk"/>
                <w:rFonts w:cstheme="minorHAnsi"/>
                <w:noProof/>
              </w:rPr>
              <w:t>1.4</w:t>
            </w:r>
            <w:r w:rsidRPr="00645BDB">
              <w:rPr>
                <w:rStyle w:val="Hyperlnk"/>
                <w:rFonts w:cstheme="minorHAnsi"/>
                <w:bCs/>
                <w:noProof/>
              </w:rPr>
              <w:t xml:space="preserve"> </w:t>
            </w:r>
            <w:r w:rsidRPr="00645BDB">
              <w:rPr>
                <w:rStyle w:val="Hyperlnk"/>
                <w:rFonts w:cstheme="minorHAnsi"/>
                <w:noProof/>
              </w:rPr>
              <w:t>Tips inför medarbetarsamtalet</w:t>
            </w:r>
            <w:r>
              <w:rPr>
                <w:noProof/>
                <w:webHidden/>
              </w:rPr>
              <w:tab/>
            </w:r>
            <w:r>
              <w:rPr>
                <w:noProof/>
                <w:webHidden/>
              </w:rPr>
              <w:fldChar w:fldCharType="begin"/>
            </w:r>
            <w:r>
              <w:rPr>
                <w:noProof/>
                <w:webHidden/>
              </w:rPr>
              <w:instrText xml:space="preserve"> PAGEREF _Toc187321882 \h </w:instrText>
            </w:r>
            <w:r>
              <w:rPr>
                <w:noProof/>
                <w:webHidden/>
              </w:rPr>
            </w:r>
            <w:r>
              <w:rPr>
                <w:noProof/>
                <w:webHidden/>
              </w:rPr>
              <w:fldChar w:fldCharType="separate"/>
            </w:r>
            <w:r>
              <w:rPr>
                <w:noProof/>
                <w:webHidden/>
              </w:rPr>
              <w:t>2</w:t>
            </w:r>
            <w:r>
              <w:rPr>
                <w:noProof/>
                <w:webHidden/>
              </w:rPr>
              <w:fldChar w:fldCharType="end"/>
            </w:r>
          </w:hyperlink>
        </w:p>
        <w:p w14:paraId="48D602FD" w14:textId="60504210" w:rsidR="007C47B9" w:rsidRDefault="007C47B9">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321883" w:history="1">
            <w:r w:rsidRPr="00645BDB">
              <w:rPr>
                <w:rStyle w:val="Hyperlnk"/>
                <w:rFonts w:cstheme="minorHAnsi"/>
                <w:noProof/>
              </w:rPr>
              <w:t>1.5</w:t>
            </w:r>
            <w:r w:rsidRPr="00645BDB">
              <w:rPr>
                <w:rStyle w:val="Hyperlnk"/>
                <w:rFonts w:cstheme="minorHAnsi"/>
                <w:bCs/>
                <w:noProof/>
              </w:rPr>
              <w:t xml:space="preserve"> </w:t>
            </w:r>
            <w:r w:rsidRPr="00645BDB">
              <w:rPr>
                <w:rStyle w:val="Hyperlnk"/>
                <w:rFonts w:cstheme="minorHAnsi"/>
                <w:noProof/>
              </w:rPr>
              <w:t>Genomför samtalet</w:t>
            </w:r>
            <w:r>
              <w:rPr>
                <w:noProof/>
                <w:webHidden/>
              </w:rPr>
              <w:tab/>
            </w:r>
            <w:r>
              <w:rPr>
                <w:noProof/>
                <w:webHidden/>
              </w:rPr>
              <w:fldChar w:fldCharType="begin"/>
            </w:r>
            <w:r>
              <w:rPr>
                <w:noProof/>
                <w:webHidden/>
              </w:rPr>
              <w:instrText xml:space="preserve"> PAGEREF _Toc187321883 \h </w:instrText>
            </w:r>
            <w:r>
              <w:rPr>
                <w:noProof/>
                <w:webHidden/>
              </w:rPr>
            </w:r>
            <w:r>
              <w:rPr>
                <w:noProof/>
                <w:webHidden/>
              </w:rPr>
              <w:fldChar w:fldCharType="separate"/>
            </w:r>
            <w:r>
              <w:rPr>
                <w:noProof/>
                <w:webHidden/>
              </w:rPr>
              <w:t>3</w:t>
            </w:r>
            <w:r>
              <w:rPr>
                <w:noProof/>
                <w:webHidden/>
              </w:rPr>
              <w:fldChar w:fldCharType="end"/>
            </w:r>
          </w:hyperlink>
        </w:p>
        <w:p w14:paraId="553D72F5" w14:textId="6739254F" w:rsidR="007C47B9" w:rsidRDefault="007C47B9">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321884" w:history="1">
            <w:r w:rsidRPr="00645BDB">
              <w:rPr>
                <w:rStyle w:val="Hyperlnk"/>
                <w:rFonts w:cstheme="minorHAnsi"/>
                <w:noProof/>
              </w:rPr>
              <w:t>1.6 Avsluta samtalet</w:t>
            </w:r>
            <w:r>
              <w:rPr>
                <w:noProof/>
                <w:webHidden/>
              </w:rPr>
              <w:tab/>
            </w:r>
            <w:r>
              <w:rPr>
                <w:noProof/>
                <w:webHidden/>
              </w:rPr>
              <w:fldChar w:fldCharType="begin"/>
            </w:r>
            <w:r>
              <w:rPr>
                <w:noProof/>
                <w:webHidden/>
              </w:rPr>
              <w:instrText xml:space="preserve"> PAGEREF _Toc187321884 \h </w:instrText>
            </w:r>
            <w:r>
              <w:rPr>
                <w:noProof/>
                <w:webHidden/>
              </w:rPr>
            </w:r>
            <w:r>
              <w:rPr>
                <w:noProof/>
                <w:webHidden/>
              </w:rPr>
              <w:fldChar w:fldCharType="separate"/>
            </w:r>
            <w:r>
              <w:rPr>
                <w:noProof/>
                <w:webHidden/>
              </w:rPr>
              <w:t>3</w:t>
            </w:r>
            <w:r>
              <w:rPr>
                <w:noProof/>
                <w:webHidden/>
              </w:rPr>
              <w:fldChar w:fldCharType="end"/>
            </w:r>
          </w:hyperlink>
        </w:p>
        <w:p w14:paraId="3170130C" w14:textId="08D6D22C" w:rsidR="007C47B9" w:rsidRDefault="007C47B9">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321885" w:history="1">
            <w:r w:rsidRPr="00645BDB">
              <w:rPr>
                <w:rStyle w:val="Hyperlnk"/>
                <w:rFonts w:cstheme="minorHAnsi"/>
                <w:noProof/>
              </w:rPr>
              <w:t>1.7 Efter samtalet</w:t>
            </w:r>
            <w:r>
              <w:rPr>
                <w:noProof/>
                <w:webHidden/>
              </w:rPr>
              <w:tab/>
            </w:r>
            <w:r>
              <w:rPr>
                <w:noProof/>
                <w:webHidden/>
              </w:rPr>
              <w:fldChar w:fldCharType="begin"/>
            </w:r>
            <w:r>
              <w:rPr>
                <w:noProof/>
                <w:webHidden/>
              </w:rPr>
              <w:instrText xml:space="preserve"> PAGEREF _Toc187321885 \h </w:instrText>
            </w:r>
            <w:r>
              <w:rPr>
                <w:noProof/>
                <w:webHidden/>
              </w:rPr>
            </w:r>
            <w:r>
              <w:rPr>
                <w:noProof/>
                <w:webHidden/>
              </w:rPr>
              <w:fldChar w:fldCharType="separate"/>
            </w:r>
            <w:r>
              <w:rPr>
                <w:noProof/>
                <w:webHidden/>
              </w:rPr>
              <w:t>3</w:t>
            </w:r>
            <w:r>
              <w:rPr>
                <w:noProof/>
                <w:webHidden/>
              </w:rPr>
              <w:fldChar w:fldCharType="end"/>
            </w:r>
          </w:hyperlink>
        </w:p>
        <w:p w14:paraId="3397785F" w14:textId="4B53CF0C" w:rsidR="007C47B9" w:rsidRDefault="007C47B9">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321886" w:history="1">
            <w:r w:rsidRPr="00645BDB">
              <w:rPr>
                <w:rStyle w:val="Hyperlnk"/>
                <w:rFonts w:cstheme="minorHAnsi"/>
                <w:noProof/>
              </w:rPr>
              <w:t>1.8 Uppföljning</w:t>
            </w:r>
            <w:r>
              <w:rPr>
                <w:noProof/>
                <w:webHidden/>
              </w:rPr>
              <w:tab/>
            </w:r>
            <w:r>
              <w:rPr>
                <w:noProof/>
                <w:webHidden/>
              </w:rPr>
              <w:fldChar w:fldCharType="begin"/>
            </w:r>
            <w:r>
              <w:rPr>
                <w:noProof/>
                <w:webHidden/>
              </w:rPr>
              <w:instrText xml:space="preserve"> PAGEREF _Toc187321886 \h </w:instrText>
            </w:r>
            <w:r>
              <w:rPr>
                <w:noProof/>
                <w:webHidden/>
              </w:rPr>
            </w:r>
            <w:r>
              <w:rPr>
                <w:noProof/>
                <w:webHidden/>
              </w:rPr>
              <w:fldChar w:fldCharType="separate"/>
            </w:r>
            <w:r>
              <w:rPr>
                <w:noProof/>
                <w:webHidden/>
              </w:rPr>
              <w:t>3</w:t>
            </w:r>
            <w:r>
              <w:rPr>
                <w:noProof/>
                <w:webHidden/>
              </w:rPr>
              <w:fldChar w:fldCharType="end"/>
            </w:r>
          </w:hyperlink>
        </w:p>
        <w:p w14:paraId="54F19327" w14:textId="19282486" w:rsidR="007C47B9" w:rsidRDefault="007C47B9">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321887" w:history="1">
            <w:r w:rsidRPr="00645BDB">
              <w:rPr>
                <w:rStyle w:val="Hyperlnk"/>
                <w:rFonts w:cstheme="minorHAnsi"/>
                <w:noProof/>
              </w:rPr>
              <w:t>2 Medarbetarsamtal – frågor/diskussionspunkter</w:t>
            </w:r>
            <w:r>
              <w:rPr>
                <w:noProof/>
                <w:webHidden/>
              </w:rPr>
              <w:tab/>
            </w:r>
            <w:r>
              <w:rPr>
                <w:noProof/>
                <w:webHidden/>
              </w:rPr>
              <w:fldChar w:fldCharType="begin"/>
            </w:r>
            <w:r>
              <w:rPr>
                <w:noProof/>
                <w:webHidden/>
              </w:rPr>
              <w:instrText xml:space="preserve"> PAGEREF _Toc187321887 \h </w:instrText>
            </w:r>
            <w:r>
              <w:rPr>
                <w:noProof/>
                <w:webHidden/>
              </w:rPr>
            </w:r>
            <w:r>
              <w:rPr>
                <w:noProof/>
                <w:webHidden/>
              </w:rPr>
              <w:fldChar w:fldCharType="separate"/>
            </w:r>
            <w:r>
              <w:rPr>
                <w:noProof/>
                <w:webHidden/>
              </w:rPr>
              <w:t>4</w:t>
            </w:r>
            <w:r>
              <w:rPr>
                <w:noProof/>
                <w:webHidden/>
              </w:rPr>
              <w:fldChar w:fldCharType="end"/>
            </w:r>
          </w:hyperlink>
        </w:p>
        <w:p w14:paraId="52A71350" w14:textId="0BB26949" w:rsidR="007C47B9" w:rsidRDefault="007C47B9">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321888" w:history="1">
            <w:r w:rsidRPr="00645BDB">
              <w:rPr>
                <w:rStyle w:val="Hyperlnk"/>
                <w:rFonts w:cstheme="minorHAnsi"/>
                <w:noProof/>
              </w:rPr>
              <w:t>2.1 Arbetsuppgifter</w:t>
            </w:r>
            <w:r>
              <w:rPr>
                <w:noProof/>
                <w:webHidden/>
              </w:rPr>
              <w:tab/>
            </w:r>
            <w:r>
              <w:rPr>
                <w:noProof/>
                <w:webHidden/>
              </w:rPr>
              <w:fldChar w:fldCharType="begin"/>
            </w:r>
            <w:r>
              <w:rPr>
                <w:noProof/>
                <w:webHidden/>
              </w:rPr>
              <w:instrText xml:space="preserve"> PAGEREF _Toc187321888 \h </w:instrText>
            </w:r>
            <w:r>
              <w:rPr>
                <w:noProof/>
                <w:webHidden/>
              </w:rPr>
            </w:r>
            <w:r>
              <w:rPr>
                <w:noProof/>
                <w:webHidden/>
              </w:rPr>
              <w:fldChar w:fldCharType="separate"/>
            </w:r>
            <w:r>
              <w:rPr>
                <w:noProof/>
                <w:webHidden/>
              </w:rPr>
              <w:t>4</w:t>
            </w:r>
            <w:r>
              <w:rPr>
                <w:noProof/>
                <w:webHidden/>
              </w:rPr>
              <w:fldChar w:fldCharType="end"/>
            </w:r>
          </w:hyperlink>
        </w:p>
        <w:p w14:paraId="6E9CBD3A" w14:textId="209EE00D" w:rsidR="007C47B9" w:rsidRDefault="007C47B9">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321889" w:history="1">
            <w:r w:rsidRPr="00645BDB">
              <w:rPr>
                <w:rStyle w:val="Hyperlnk"/>
                <w:rFonts w:cstheme="minorHAnsi"/>
                <w:noProof/>
              </w:rPr>
              <w:t>2.2 Ledarskap och medarbetare</w:t>
            </w:r>
            <w:r>
              <w:rPr>
                <w:noProof/>
                <w:webHidden/>
              </w:rPr>
              <w:tab/>
            </w:r>
            <w:r>
              <w:rPr>
                <w:noProof/>
                <w:webHidden/>
              </w:rPr>
              <w:fldChar w:fldCharType="begin"/>
            </w:r>
            <w:r>
              <w:rPr>
                <w:noProof/>
                <w:webHidden/>
              </w:rPr>
              <w:instrText xml:space="preserve"> PAGEREF _Toc187321889 \h </w:instrText>
            </w:r>
            <w:r>
              <w:rPr>
                <w:noProof/>
                <w:webHidden/>
              </w:rPr>
            </w:r>
            <w:r>
              <w:rPr>
                <w:noProof/>
                <w:webHidden/>
              </w:rPr>
              <w:fldChar w:fldCharType="separate"/>
            </w:r>
            <w:r>
              <w:rPr>
                <w:noProof/>
                <w:webHidden/>
              </w:rPr>
              <w:t>5</w:t>
            </w:r>
            <w:r>
              <w:rPr>
                <w:noProof/>
                <w:webHidden/>
              </w:rPr>
              <w:fldChar w:fldCharType="end"/>
            </w:r>
          </w:hyperlink>
        </w:p>
        <w:p w14:paraId="0E1439C2" w14:textId="55A56CA4" w:rsidR="007C47B9" w:rsidRDefault="007C47B9">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321890" w:history="1">
            <w:r w:rsidRPr="00645BDB">
              <w:rPr>
                <w:rStyle w:val="Hyperlnk"/>
                <w:rFonts w:cstheme="minorHAnsi"/>
                <w:noProof/>
              </w:rPr>
              <w:t>2.3 Arbetsmiljö (trivsel, arbetsklimat)</w:t>
            </w:r>
            <w:r>
              <w:rPr>
                <w:noProof/>
                <w:webHidden/>
              </w:rPr>
              <w:tab/>
            </w:r>
            <w:r>
              <w:rPr>
                <w:noProof/>
                <w:webHidden/>
              </w:rPr>
              <w:fldChar w:fldCharType="begin"/>
            </w:r>
            <w:r>
              <w:rPr>
                <w:noProof/>
                <w:webHidden/>
              </w:rPr>
              <w:instrText xml:space="preserve"> PAGEREF _Toc187321890 \h </w:instrText>
            </w:r>
            <w:r>
              <w:rPr>
                <w:noProof/>
                <w:webHidden/>
              </w:rPr>
            </w:r>
            <w:r>
              <w:rPr>
                <w:noProof/>
                <w:webHidden/>
              </w:rPr>
              <w:fldChar w:fldCharType="separate"/>
            </w:r>
            <w:r>
              <w:rPr>
                <w:noProof/>
                <w:webHidden/>
              </w:rPr>
              <w:t>6</w:t>
            </w:r>
            <w:r>
              <w:rPr>
                <w:noProof/>
                <w:webHidden/>
              </w:rPr>
              <w:fldChar w:fldCharType="end"/>
            </w:r>
          </w:hyperlink>
        </w:p>
        <w:p w14:paraId="38F8794E" w14:textId="6A44716F" w:rsidR="007C47B9" w:rsidRDefault="007C47B9">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321891" w:history="1">
            <w:r w:rsidRPr="00645BDB">
              <w:rPr>
                <w:rStyle w:val="Hyperlnk"/>
                <w:rFonts w:cstheme="minorHAnsi"/>
                <w:noProof/>
              </w:rPr>
              <w:t>2.4 Verksamhetens målsättning och framtid</w:t>
            </w:r>
            <w:r>
              <w:rPr>
                <w:noProof/>
                <w:webHidden/>
              </w:rPr>
              <w:tab/>
            </w:r>
            <w:r>
              <w:rPr>
                <w:noProof/>
                <w:webHidden/>
              </w:rPr>
              <w:fldChar w:fldCharType="begin"/>
            </w:r>
            <w:r>
              <w:rPr>
                <w:noProof/>
                <w:webHidden/>
              </w:rPr>
              <w:instrText xml:space="preserve"> PAGEREF _Toc187321891 \h </w:instrText>
            </w:r>
            <w:r>
              <w:rPr>
                <w:noProof/>
                <w:webHidden/>
              </w:rPr>
            </w:r>
            <w:r>
              <w:rPr>
                <w:noProof/>
                <w:webHidden/>
              </w:rPr>
              <w:fldChar w:fldCharType="separate"/>
            </w:r>
            <w:r>
              <w:rPr>
                <w:noProof/>
                <w:webHidden/>
              </w:rPr>
              <w:t>7</w:t>
            </w:r>
            <w:r>
              <w:rPr>
                <w:noProof/>
                <w:webHidden/>
              </w:rPr>
              <w:fldChar w:fldCharType="end"/>
            </w:r>
          </w:hyperlink>
        </w:p>
        <w:p w14:paraId="2F527729" w14:textId="2F20868F" w:rsidR="007C47B9" w:rsidRDefault="007C47B9">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321892" w:history="1">
            <w:r w:rsidRPr="00645BDB">
              <w:rPr>
                <w:rStyle w:val="Hyperlnk"/>
                <w:rFonts w:cstheme="minorHAnsi"/>
                <w:noProof/>
              </w:rPr>
              <w:t>2.5 Utveckling / utbildning</w:t>
            </w:r>
            <w:r>
              <w:rPr>
                <w:noProof/>
                <w:webHidden/>
              </w:rPr>
              <w:tab/>
            </w:r>
            <w:r>
              <w:rPr>
                <w:noProof/>
                <w:webHidden/>
              </w:rPr>
              <w:fldChar w:fldCharType="begin"/>
            </w:r>
            <w:r>
              <w:rPr>
                <w:noProof/>
                <w:webHidden/>
              </w:rPr>
              <w:instrText xml:space="preserve"> PAGEREF _Toc187321892 \h </w:instrText>
            </w:r>
            <w:r>
              <w:rPr>
                <w:noProof/>
                <w:webHidden/>
              </w:rPr>
            </w:r>
            <w:r>
              <w:rPr>
                <w:noProof/>
                <w:webHidden/>
              </w:rPr>
              <w:fldChar w:fldCharType="separate"/>
            </w:r>
            <w:r>
              <w:rPr>
                <w:noProof/>
                <w:webHidden/>
              </w:rPr>
              <w:t>8</w:t>
            </w:r>
            <w:r>
              <w:rPr>
                <w:noProof/>
                <w:webHidden/>
              </w:rPr>
              <w:fldChar w:fldCharType="end"/>
            </w:r>
          </w:hyperlink>
        </w:p>
        <w:p w14:paraId="09B220DC" w14:textId="76A201D9" w:rsidR="007C47B9" w:rsidRDefault="007C47B9">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321893" w:history="1">
            <w:r w:rsidRPr="00645BDB">
              <w:rPr>
                <w:rStyle w:val="Hyperlnk"/>
                <w:rFonts w:cstheme="minorHAnsi"/>
                <w:noProof/>
              </w:rPr>
              <w:t>3 Informationsbrev till medarbetaren</w:t>
            </w:r>
            <w:r>
              <w:rPr>
                <w:noProof/>
                <w:webHidden/>
              </w:rPr>
              <w:tab/>
            </w:r>
            <w:r>
              <w:rPr>
                <w:noProof/>
                <w:webHidden/>
              </w:rPr>
              <w:fldChar w:fldCharType="begin"/>
            </w:r>
            <w:r>
              <w:rPr>
                <w:noProof/>
                <w:webHidden/>
              </w:rPr>
              <w:instrText xml:space="preserve"> PAGEREF _Toc187321893 \h </w:instrText>
            </w:r>
            <w:r>
              <w:rPr>
                <w:noProof/>
                <w:webHidden/>
              </w:rPr>
            </w:r>
            <w:r>
              <w:rPr>
                <w:noProof/>
                <w:webHidden/>
              </w:rPr>
              <w:fldChar w:fldCharType="separate"/>
            </w:r>
            <w:r>
              <w:rPr>
                <w:noProof/>
                <w:webHidden/>
              </w:rPr>
              <w:t>9</w:t>
            </w:r>
            <w:r>
              <w:rPr>
                <w:noProof/>
                <w:webHidden/>
              </w:rPr>
              <w:fldChar w:fldCharType="end"/>
            </w:r>
          </w:hyperlink>
        </w:p>
        <w:p w14:paraId="11A35DE8" w14:textId="056642B7" w:rsidR="007C47B9" w:rsidRDefault="007C47B9">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321894" w:history="1">
            <w:r w:rsidRPr="00645BDB">
              <w:rPr>
                <w:rStyle w:val="Hyperlnk"/>
                <w:rFonts w:cstheme="minorHAnsi"/>
                <w:noProof/>
              </w:rPr>
              <w:t>Blankett – Inplanerade medarbetarsamtal</w:t>
            </w:r>
            <w:r>
              <w:rPr>
                <w:noProof/>
                <w:webHidden/>
              </w:rPr>
              <w:tab/>
            </w:r>
            <w:r>
              <w:rPr>
                <w:noProof/>
                <w:webHidden/>
              </w:rPr>
              <w:fldChar w:fldCharType="begin"/>
            </w:r>
            <w:r>
              <w:rPr>
                <w:noProof/>
                <w:webHidden/>
              </w:rPr>
              <w:instrText xml:space="preserve"> PAGEREF _Toc187321894 \h </w:instrText>
            </w:r>
            <w:r>
              <w:rPr>
                <w:noProof/>
                <w:webHidden/>
              </w:rPr>
            </w:r>
            <w:r>
              <w:rPr>
                <w:noProof/>
                <w:webHidden/>
              </w:rPr>
              <w:fldChar w:fldCharType="separate"/>
            </w:r>
            <w:r>
              <w:rPr>
                <w:noProof/>
                <w:webHidden/>
              </w:rPr>
              <w:t>0</w:t>
            </w:r>
            <w:r>
              <w:rPr>
                <w:noProof/>
                <w:webHidden/>
              </w:rPr>
              <w:fldChar w:fldCharType="end"/>
            </w:r>
          </w:hyperlink>
        </w:p>
        <w:p w14:paraId="435659C8" w14:textId="72E019BB" w:rsidR="007C47B9" w:rsidRDefault="007C47B9">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321895" w:history="1">
            <w:r w:rsidRPr="00645BDB">
              <w:rPr>
                <w:rStyle w:val="Hyperlnk"/>
                <w:rFonts w:cstheme="minorHAnsi"/>
                <w:noProof/>
              </w:rPr>
              <w:t>Inplanerade medarbetarsamtal 20XX</w:t>
            </w:r>
            <w:r>
              <w:rPr>
                <w:noProof/>
                <w:webHidden/>
              </w:rPr>
              <w:tab/>
            </w:r>
            <w:r>
              <w:rPr>
                <w:noProof/>
                <w:webHidden/>
              </w:rPr>
              <w:fldChar w:fldCharType="begin"/>
            </w:r>
            <w:r>
              <w:rPr>
                <w:noProof/>
                <w:webHidden/>
              </w:rPr>
              <w:instrText xml:space="preserve"> PAGEREF _Toc187321895 \h </w:instrText>
            </w:r>
            <w:r>
              <w:rPr>
                <w:noProof/>
                <w:webHidden/>
              </w:rPr>
            </w:r>
            <w:r>
              <w:rPr>
                <w:noProof/>
                <w:webHidden/>
              </w:rPr>
              <w:fldChar w:fldCharType="separate"/>
            </w:r>
            <w:r>
              <w:rPr>
                <w:noProof/>
                <w:webHidden/>
              </w:rPr>
              <w:t>0</w:t>
            </w:r>
            <w:r>
              <w:rPr>
                <w:noProof/>
                <w:webHidden/>
              </w:rPr>
              <w:fldChar w:fldCharType="end"/>
            </w:r>
          </w:hyperlink>
        </w:p>
        <w:p w14:paraId="637FDCDF" w14:textId="62BF38F4" w:rsidR="00BF7A3D" w:rsidRDefault="00BF7A3D">
          <w:r>
            <w:rPr>
              <w:b/>
              <w:bCs/>
            </w:rPr>
            <w:fldChar w:fldCharType="end"/>
          </w:r>
        </w:p>
      </w:sdtContent>
    </w:sdt>
    <w:p w14:paraId="0F899A09" w14:textId="77777777" w:rsidR="00066BFC" w:rsidRDefault="00066BFC">
      <w:pPr>
        <w:rPr>
          <w:rFonts w:asciiTheme="majorHAnsi" w:eastAsiaTheme="majorEastAsia" w:hAnsiTheme="majorHAnsi" w:cstheme="majorBidi"/>
          <w:color w:val="1481AB" w:themeColor="accent1" w:themeShade="BF"/>
          <w:sz w:val="32"/>
          <w:szCs w:val="32"/>
        </w:rPr>
      </w:pPr>
      <w:bookmarkStart w:id="1" w:name="_Toc498415768"/>
      <w:r>
        <w:rPr>
          <w:rFonts w:asciiTheme="majorHAnsi" w:eastAsiaTheme="majorEastAsia" w:hAnsiTheme="majorHAnsi" w:cstheme="majorBidi"/>
          <w:color w:val="1481AB" w:themeColor="accent1" w:themeShade="BF"/>
          <w:sz w:val="32"/>
          <w:szCs w:val="32"/>
        </w:rPr>
        <w:br w:type="page"/>
      </w:r>
    </w:p>
    <w:p w14:paraId="3B4948FA" w14:textId="63820F16" w:rsidR="00D46A1F" w:rsidRPr="00DB6FFE" w:rsidRDefault="00D46A1F" w:rsidP="00DB6FFE">
      <w:pPr>
        <w:keepNext/>
        <w:keepLines/>
        <w:spacing w:after="0" w:line="240" w:lineRule="auto"/>
        <w:outlineLvl w:val="0"/>
        <w:rPr>
          <w:rFonts w:asciiTheme="minorHAnsi" w:eastAsiaTheme="majorEastAsia" w:hAnsiTheme="minorHAnsi" w:cstheme="minorHAnsi"/>
          <w:color w:val="1481AB" w:themeColor="accent1" w:themeShade="BF"/>
          <w:sz w:val="22"/>
        </w:rPr>
      </w:pPr>
      <w:bookmarkStart w:id="2" w:name="_Toc187321877"/>
      <w:r w:rsidRPr="00DB6FFE">
        <w:rPr>
          <w:rFonts w:asciiTheme="minorHAnsi" w:eastAsiaTheme="majorEastAsia" w:hAnsiTheme="minorHAnsi" w:cstheme="minorHAnsi"/>
          <w:color w:val="1481AB" w:themeColor="accent1" w:themeShade="BF"/>
          <w:sz w:val="22"/>
        </w:rPr>
        <w:t>Fri support</w:t>
      </w:r>
      <w:bookmarkEnd w:id="1"/>
      <w:bookmarkEnd w:id="2"/>
    </w:p>
    <w:p w14:paraId="0581833A" w14:textId="2C3085D5" w:rsidR="00D46A1F" w:rsidRPr="00DB6FFE" w:rsidRDefault="00D46A1F" w:rsidP="00DB6FFE">
      <w:pPr>
        <w:spacing w:after="0" w:line="240" w:lineRule="auto"/>
        <w:rPr>
          <w:rFonts w:asciiTheme="minorHAnsi" w:hAnsiTheme="minorHAnsi" w:cstheme="minorHAnsi"/>
          <w:sz w:val="22"/>
        </w:rPr>
      </w:pPr>
      <w:r w:rsidRPr="00DB6FFE">
        <w:rPr>
          <w:rFonts w:asciiTheme="minorHAnsi" w:hAnsiTheme="minorHAnsi" w:cstheme="minorHAnsi"/>
          <w:sz w:val="22"/>
        </w:rPr>
        <w:t xml:space="preserve">Ni har rätt till fri support för hur denna produkt ska användas i er verksamhet. Vänd er till </w:t>
      </w:r>
      <w:hyperlink r:id="rId11" w:history="1">
        <w:r w:rsidR="00950737" w:rsidRPr="00DB6FFE">
          <w:rPr>
            <w:rStyle w:val="Hyperlnk"/>
            <w:rFonts w:asciiTheme="minorHAnsi" w:hAnsiTheme="minorHAnsi" w:cstheme="minorHAnsi"/>
            <w:sz w:val="22"/>
          </w:rPr>
          <w:t>dokument@kvalitetsgruppen.com</w:t>
        </w:r>
      </w:hyperlink>
      <w:r w:rsidRPr="00DB6FFE">
        <w:rPr>
          <w:rFonts w:asciiTheme="minorHAnsi" w:hAnsiTheme="minorHAnsi" w:cstheme="minorHAnsi"/>
          <w:sz w:val="22"/>
        </w:rPr>
        <w:t xml:space="preserve"> eller ring oss måndag-fredag, 08.00-17.00 på 0451-837 15 om ni har frågor.</w:t>
      </w:r>
    </w:p>
    <w:p w14:paraId="52505E04" w14:textId="77777777" w:rsidR="00C101DF" w:rsidRPr="00DB6FFE" w:rsidRDefault="00C101DF" w:rsidP="00DB6FFE">
      <w:pPr>
        <w:pStyle w:val="Rubrik1"/>
        <w:spacing w:before="0" w:line="240" w:lineRule="auto"/>
        <w:rPr>
          <w:rFonts w:asciiTheme="minorHAnsi" w:hAnsiTheme="minorHAnsi" w:cstheme="minorHAnsi"/>
          <w:sz w:val="22"/>
          <w:szCs w:val="22"/>
        </w:rPr>
      </w:pPr>
      <w:bookmarkStart w:id="3" w:name="_Toc474239885"/>
    </w:p>
    <w:p w14:paraId="7731D033" w14:textId="753D78CE" w:rsidR="00BF7A3D" w:rsidRPr="00DB6FFE" w:rsidRDefault="00BF7A3D" w:rsidP="00DB6FFE">
      <w:pPr>
        <w:pStyle w:val="Rubrik1"/>
        <w:spacing w:before="0" w:line="240" w:lineRule="auto"/>
        <w:rPr>
          <w:rFonts w:asciiTheme="minorHAnsi" w:hAnsiTheme="minorHAnsi" w:cstheme="minorHAnsi"/>
          <w:sz w:val="22"/>
          <w:szCs w:val="22"/>
        </w:rPr>
      </w:pPr>
      <w:bookmarkStart w:id="4" w:name="_Toc187321878"/>
      <w:r w:rsidRPr="00DB6FFE">
        <w:rPr>
          <w:rFonts w:asciiTheme="minorHAnsi" w:hAnsiTheme="minorHAnsi" w:cstheme="minorHAnsi"/>
          <w:sz w:val="22"/>
          <w:szCs w:val="22"/>
        </w:rPr>
        <w:t xml:space="preserve">1 Komma </w:t>
      </w:r>
      <w:proofErr w:type="gramStart"/>
      <w:r w:rsidRPr="00DB6FFE">
        <w:rPr>
          <w:rFonts w:asciiTheme="minorHAnsi" w:hAnsiTheme="minorHAnsi" w:cstheme="minorHAnsi"/>
          <w:sz w:val="22"/>
          <w:szCs w:val="22"/>
        </w:rPr>
        <w:t>igång</w:t>
      </w:r>
      <w:bookmarkEnd w:id="3"/>
      <w:bookmarkEnd w:id="4"/>
      <w:proofErr w:type="gramEnd"/>
    </w:p>
    <w:p w14:paraId="0EE63919" w14:textId="77777777" w:rsidR="00A53790" w:rsidRPr="00DB6FFE" w:rsidRDefault="00BF7A3D" w:rsidP="00DB6FFE">
      <w:pPr>
        <w:spacing w:after="0" w:line="240" w:lineRule="auto"/>
        <w:rPr>
          <w:rFonts w:asciiTheme="minorHAnsi" w:hAnsiTheme="minorHAnsi" w:cstheme="minorHAnsi"/>
          <w:sz w:val="22"/>
        </w:rPr>
      </w:pPr>
      <w:r w:rsidRPr="00DB6FFE">
        <w:rPr>
          <w:rFonts w:asciiTheme="minorHAnsi" w:hAnsiTheme="minorHAnsi" w:cstheme="minorHAnsi"/>
          <w:sz w:val="22"/>
        </w:rPr>
        <w:t>För att få ut bästa möjliga resultat av ett medarbetarsamtal så måste man förbereda sig. Det gäller både f</w:t>
      </w:r>
      <w:r w:rsidR="00A53790" w:rsidRPr="00DB6FFE">
        <w:rPr>
          <w:rFonts w:asciiTheme="minorHAnsi" w:hAnsiTheme="minorHAnsi" w:cstheme="minorHAnsi"/>
          <w:sz w:val="22"/>
        </w:rPr>
        <w:t>ör den anställde och för den som ska hålla i medarbetarsamtalet.</w:t>
      </w:r>
    </w:p>
    <w:p w14:paraId="31292862" w14:textId="77777777" w:rsidR="00BF7A3D" w:rsidRPr="00DB6FFE" w:rsidRDefault="00BF7A3D" w:rsidP="00DB6FFE">
      <w:pPr>
        <w:spacing w:after="0" w:line="240" w:lineRule="auto"/>
        <w:rPr>
          <w:rFonts w:asciiTheme="minorHAnsi" w:hAnsiTheme="minorHAnsi" w:cstheme="minorHAnsi"/>
          <w:sz w:val="22"/>
        </w:rPr>
      </w:pPr>
      <w:r w:rsidRPr="00DB6FFE">
        <w:rPr>
          <w:rFonts w:asciiTheme="minorHAnsi" w:hAnsiTheme="minorHAnsi" w:cstheme="minorHAnsi"/>
          <w:sz w:val="22"/>
        </w:rPr>
        <w:t xml:space="preserve"> Vi rekommendera</w:t>
      </w:r>
      <w:r w:rsidR="00A53790" w:rsidRPr="00DB6FFE">
        <w:rPr>
          <w:rFonts w:asciiTheme="minorHAnsi" w:hAnsiTheme="minorHAnsi" w:cstheme="minorHAnsi"/>
          <w:sz w:val="22"/>
        </w:rPr>
        <w:t>r att ni genomför följande steg:</w:t>
      </w:r>
    </w:p>
    <w:p w14:paraId="12FF0934" w14:textId="77777777" w:rsidR="00BF7A3D" w:rsidRPr="00DB6FFE" w:rsidRDefault="00BF7A3D" w:rsidP="00DB6FFE">
      <w:pPr>
        <w:spacing w:after="0" w:line="240" w:lineRule="auto"/>
        <w:rPr>
          <w:rFonts w:asciiTheme="minorHAnsi" w:hAnsiTheme="minorHAnsi" w:cstheme="minorHAnsi"/>
          <w:sz w:val="22"/>
        </w:rPr>
      </w:pPr>
    </w:p>
    <w:p w14:paraId="5D10BBF2" w14:textId="77777777" w:rsidR="00BF7A3D" w:rsidRPr="00DB6FFE" w:rsidRDefault="00BF7A3D" w:rsidP="00DB6FFE">
      <w:pPr>
        <w:pStyle w:val="Rubrik2"/>
        <w:numPr>
          <w:ilvl w:val="1"/>
          <w:numId w:val="5"/>
        </w:numPr>
        <w:spacing w:before="0" w:line="240" w:lineRule="auto"/>
        <w:rPr>
          <w:rFonts w:asciiTheme="minorHAnsi" w:hAnsiTheme="minorHAnsi" w:cstheme="minorHAnsi"/>
          <w:sz w:val="22"/>
          <w:szCs w:val="22"/>
        </w:rPr>
      </w:pPr>
      <w:bookmarkStart w:id="5" w:name="_Toc474239886"/>
      <w:bookmarkStart w:id="6" w:name="_Toc187321879"/>
      <w:r w:rsidRPr="00DB6FFE">
        <w:rPr>
          <w:rFonts w:asciiTheme="minorHAnsi" w:hAnsiTheme="minorHAnsi" w:cstheme="minorHAnsi"/>
          <w:sz w:val="22"/>
          <w:szCs w:val="22"/>
        </w:rPr>
        <w:t>Varför ska man hålla medarbetarsamtal</w:t>
      </w:r>
      <w:bookmarkEnd w:id="5"/>
      <w:bookmarkEnd w:id="6"/>
    </w:p>
    <w:p w14:paraId="66072B9F" w14:textId="77777777" w:rsidR="00BF7A3D" w:rsidRPr="00DB6FFE" w:rsidRDefault="00BF7A3D" w:rsidP="00DB6FFE">
      <w:pPr>
        <w:spacing w:after="0" w:line="240" w:lineRule="auto"/>
        <w:rPr>
          <w:rFonts w:asciiTheme="minorHAnsi" w:hAnsiTheme="minorHAnsi" w:cstheme="minorHAnsi"/>
          <w:sz w:val="22"/>
        </w:rPr>
      </w:pPr>
      <w:r w:rsidRPr="00DB6FFE">
        <w:rPr>
          <w:rFonts w:asciiTheme="minorHAnsi" w:hAnsiTheme="minorHAnsi" w:cstheme="minorHAnsi"/>
          <w:sz w:val="22"/>
        </w:rPr>
        <w:t>Att hålla medarbetarsamtal är ett bra sätt att s</w:t>
      </w:r>
      <w:r w:rsidR="00A53790" w:rsidRPr="00DB6FFE">
        <w:rPr>
          <w:rFonts w:asciiTheme="minorHAnsi" w:hAnsiTheme="minorHAnsi" w:cstheme="minorHAnsi"/>
          <w:sz w:val="22"/>
        </w:rPr>
        <w:t>kapa delaktighet och engagemang hos medarbetarna. Genom medarbetarsamtalen får man</w:t>
      </w:r>
      <w:r w:rsidRPr="00DB6FFE">
        <w:rPr>
          <w:rFonts w:asciiTheme="minorHAnsi" w:hAnsiTheme="minorHAnsi" w:cstheme="minorHAnsi"/>
          <w:sz w:val="22"/>
        </w:rPr>
        <w:t xml:space="preserve"> reda på hur medarbetarna uppfattar sin arbetssituation, sina arbetsuppgifter och vilka utvecklingsmöjligheter som finns. Dessutom får man reda på vad medarbetaren tyc</w:t>
      </w:r>
      <w:r w:rsidR="00A53790" w:rsidRPr="00DB6FFE">
        <w:rPr>
          <w:rFonts w:asciiTheme="minorHAnsi" w:hAnsiTheme="minorHAnsi" w:cstheme="minorHAnsi"/>
          <w:sz w:val="22"/>
        </w:rPr>
        <w:t>ker kan förbättras på företaget och t</w:t>
      </w:r>
      <w:r w:rsidRPr="00DB6FFE">
        <w:rPr>
          <w:rFonts w:asciiTheme="minorHAnsi" w:hAnsiTheme="minorHAnsi" w:cstheme="minorHAnsi"/>
          <w:sz w:val="22"/>
        </w:rPr>
        <w:t>anken är helt enkelt att stärka både medarbetaren och företaget mot en positiv utveckling.</w:t>
      </w:r>
    </w:p>
    <w:p w14:paraId="3C216481" w14:textId="77777777" w:rsidR="00BF7A3D" w:rsidRPr="00DB6FFE" w:rsidRDefault="00BF7A3D" w:rsidP="00DB6FFE">
      <w:pPr>
        <w:spacing w:after="0" w:line="240" w:lineRule="auto"/>
        <w:rPr>
          <w:rFonts w:asciiTheme="minorHAnsi" w:hAnsiTheme="minorHAnsi" w:cstheme="minorHAnsi"/>
          <w:b/>
          <w:bCs/>
          <w:color w:val="000000"/>
          <w:sz w:val="22"/>
        </w:rPr>
      </w:pPr>
    </w:p>
    <w:p w14:paraId="6819785C" w14:textId="77777777" w:rsidR="00BF7A3D" w:rsidRPr="00DB6FFE" w:rsidRDefault="00BF7A3D" w:rsidP="00DB6FFE">
      <w:pPr>
        <w:pStyle w:val="Rubrik2"/>
        <w:spacing w:before="0" w:line="240" w:lineRule="auto"/>
        <w:rPr>
          <w:rFonts w:asciiTheme="minorHAnsi" w:hAnsiTheme="minorHAnsi" w:cstheme="minorHAnsi"/>
          <w:sz w:val="22"/>
          <w:szCs w:val="22"/>
        </w:rPr>
      </w:pPr>
      <w:bookmarkStart w:id="7" w:name="_Toc474239887"/>
      <w:bookmarkStart w:id="8" w:name="_Toc187321880"/>
      <w:r w:rsidRPr="00DB6FFE">
        <w:rPr>
          <w:rFonts w:asciiTheme="minorHAnsi" w:hAnsiTheme="minorHAnsi" w:cstheme="minorHAnsi"/>
          <w:sz w:val="22"/>
          <w:szCs w:val="22"/>
        </w:rPr>
        <w:t>1.2</w:t>
      </w:r>
      <w:r w:rsidRPr="00DB6FFE">
        <w:rPr>
          <w:rFonts w:asciiTheme="minorHAnsi" w:hAnsiTheme="minorHAnsi" w:cstheme="minorHAnsi"/>
          <w:bCs/>
          <w:color w:val="000000"/>
          <w:sz w:val="22"/>
          <w:szCs w:val="22"/>
        </w:rPr>
        <w:t xml:space="preserve"> </w:t>
      </w:r>
      <w:r w:rsidRPr="00DB6FFE">
        <w:rPr>
          <w:rFonts w:asciiTheme="minorHAnsi" w:hAnsiTheme="minorHAnsi" w:cstheme="minorHAnsi"/>
          <w:sz w:val="22"/>
          <w:szCs w:val="22"/>
        </w:rPr>
        <w:t>Förbered/planera medarbetarsamtalet</w:t>
      </w:r>
      <w:bookmarkEnd w:id="7"/>
      <w:bookmarkEnd w:id="8"/>
    </w:p>
    <w:p w14:paraId="342B56E9" w14:textId="77777777" w:rsidR="00BF7A3D" w:rsidRPr="00DB6FFE" w:rsidRDefault="00BF7A3D" w:rsidP="00DB6FFE">
      <w:pPr>
        <w:suppressAutoHyphens/>
        <w:spacing w:after="0" w:line="240" w:lineRule="auto"/>
        <w:rPr>
          <w:rFonts w:asciiTheme="minorHAnsi" w:hAnsiTheme="minorHAnsi" w:cstheme="minorHAnsi"/>
          <w:sz w:val="22"/>
        </w:rPr>
      </w:pPr>
      <w:r w:rsidRPr="00DB6FFE">
        <w:rPr>
          <w:rFonts w:asciiTheme="minorHAnsi" w:hAnsiTheme="minorHAnsi" w:cstheme="minorHAnsi"/>
          <w:sz w:val="22"/>
        </w:rPr>
        <w:t xml:space="preserve">Bestäm vad du vill ha ut av </w:t>
      </w:r>
      <w:r w:rsidR="00D073E2" w:rsidRPr="00DB6FFE">
        <w:rPr>
          <w:rFonts w:asciiTheme="minorHAnsi" w:hAnsiTheme="minorHAnsi" w:cstheme="minorHAnsi"/>
          <w:sz w:val="22"/>
        </w:rPr>
        <w:t>medarbetar</w:t>
      </w:r>
      <w:r w:rsidRPr="00DB6FFE">
        <w:rPr>
          <w:rFonts w:asciiTheme="minorHAnsi" w:hAnsiTheme="minorHAnsi" w:cstheme="minorHAnsi"/>
          <w:sz w:val="22"/>
        </w:rPr>
        <w:t xml:space="preserve">samtalet och vad du tror att din medarbetare vill få ut av samtalet. Välj de frågor som är lämpligast. Ni kan utgå från vår checklista med frågor och ta bort samt lägga till relevanta frågor. </w:t>
      </w:r>
    </w:p>
    <w:p w14:paraId="7DB1FB49" w14:textId="77777777" w:rsidR="00BF7A3D" w:rsidRPr="00DB6FFE" w:rsidRDefault="00BF7A3D" w:rsidP="00DB6FFE">
      <w:pPr>
        <w:suppressAutoHyphens/>
        <w:spacing w:after="0" w:line="240" w:lineRule="auto"/>
        <w:rPr>
          <w:rFonts w:asciiTheme="minorHAnsi" w:hAnsiTheme="minorHAnsi" w:cstheme="minorHAnsi"/>
          <w:sz w:val="22"/>
        </w:rPr>
      </w:pPr>
    </w:p>
    <w:p w14:paraId="30022D23" w14:textId="77777777" w:rsidR="00BF7A3D" w:rsidRPr="00DB6FFE" w:rsidRDefault="00BF7A3D" w:rsidP="00DB6FFE">
      <w:pPr>
        <w:suppressAutoHyphens/>
        <w:spacing w:after="0" w:line="240" w:lineRule="auto"/>
        <w:rPr>
          <w:rFonts w:asciiTheme="minorHAnsi" w:hAnsiTheme="minorHAnsi" w:cstheme="minorHAnsi"/>
          <w:sz w:val="22"/>
        </w:rPr>
      </w:pPr>
      <w:r w:rsidRPr="00DB6FFE">
        <w:rPr>
          <w:rFonts w:asciiTheme="minorHAnsi" w:hAnsiTheme="minorHAnsi" w:cstheme="minorHAnsi"/>
          <w:sz w:val="22"/>
        </w:rPr>
        <w:t xml:space="preserve">Det är viktigt att rätt person håller i medarbetarsamtalen. Om ni är många anställda är det kanske att föredra att närmaste chef håller i samtalet </w:t>
      </w:r>
      <w:proofErr w:type="gramStart"/>
      <w:r w:rsidRPr="00DB6FFE">
        <w:rPr>
          <w:rFonts w:asciiTheme="minorHAnsi" w:hAnsiTheme="minorHAnsi" w:cstheme="minorHAnsi"/>
          <w:sz w:val="22"/>
        </w:rPr>
        <w:t>istället</w:t>
      </w:r>
      <w:proofErr w:type="gramEnd"/>
      <w:r w:rsidRPr="00DB6FFE">
        <w:rPr>
          <w:rFonts w:asciiTheme="minorHAnsi" w:hAnsiTheme="minorHAnsi" w:cstheme="minorHAnsi"/>
          <w:sz w:val="22"/>
        </w:rPr>
        <w:t xml:space="preserve"> för att VD eller personalansvarig håller i alla samtal.</w:t>
      </w:r>
    </w:p>
    <w:p w14:paraId="5E8A56E1" w14:textId="77777777" w:rsidR="00BF7A3D" w:rsidRPr="00DB6FFE" w:rsidRDefault="00BF7A3D" w:rsidP="00DB6FFE">
      <w:pPr>
        <w:suppressAutoHyphens/>
        <w:spacing w:after="0" w:line="240" w:lineRule="auto"/>
        <w:rPr>
          <w:rFonts w:asciiTheme="minorHAnsi" w:hAnsiTheme="minorHAnsi" w:cstheme="minorHAnsi"/>
          <w:sz w:val="22"/>
        </w:rPr>
      </w:pPr>
    </w:p>
    <w:p w14:paraId="7C33D44B" w14:textId="77777777" w:rsidR="00BF7A3D" w:rsidRPr="00DB6FFE" w:rsidRDefault="00BF7A3D" w:rsidP="00DB6FFE">
      <w:pPr>
        <w:suppressAutoHyphens/>
        <w:spacing w:after="0" w:line="240" w:lineRule="auto"/>
        <w:rPr>
          <w:rFonts w:asciiTheme="minorHAnsi" w:hAnsiTheme="minorHAnsi" w:cstheme="minorHAnsi"/>
          <w:sz w:val="22"/>
        </w:rPr>
      </w:pPr>
      <w:r w:rsidRPr="00DB6FFE">
        <w:rPr>
          <w:rFonts w:asciiTheme="minorHAnsi" w:hAnsiTheme="minorHAnsi" w:cstheme="minorHAnsi"/>
          <w:sz w:val="22"/>
        </w:rPr>
        <w:t>Se till att du inte bokar in mer än kanske 2 samtal per dag så du bättre kan fokusera på medarbetaren och så att du även hinner skriva ett bra protokoll över samtalet.</w:t>
      </w:r>
    </w:p>
    <w:p w14:paraId="6B644A4A" w14:textId="77777777" w:rsidR="00BF7A3D" w:rsidRPr="00DB6FFE" w:rsidRDefault="00BF7A3D" w:rsidP="00DB6FFE">
      <w:pPr>
        <w:suppressAutoHyphens/>
        <w:spacing w:after="0" w:line="240" w:lineRule="auto"/>
        <w:rPr>
          <w:rFonts w:asciiTheme="minorHAnsi" w:hAnsiTheme="minorHAnsi" w:cstheme="minorHAnsi"/>
          <w:sz w:val="22"/>
        </w:rPr>
      </w:pPr>
    </w:p>
    <w:p w14:paraId="0182DB45" w14:textId="275C86CD" w:rsidR="00BF7A3D" w:rsidRPr="00DB6FFE" w:rsidRDefault="00BF7A3D" w:rsidP="00DB6FFE">
      <w:pPr>
        <w:suppressAutoHyphens/>
        <w:spacing w:after="0" w:line="240" w:lineRule="auto"/>
        <w:rPr>
          <w:rFonts w:asciiTheme="minorHAnsi" w:hAnsiTheme="minorHAnsi" w:cstheme="minorHAnsi"/>
          <w:sz w:val="22"/>
        </w:rPr>
      </w:pPr>
      <w:r w:rsidRPr="00DB6FFE">
        <w:rPr>
          <w:rFonts w:asciiTheme="minorHAnsi" w:hAnsiTheme="minorHAnsi" w:cstheme="minorHAnsi"/>
          <w:sz w:val="22"/>
        </w:rPr>
        <w:t>Bestäm från börj</w:t>
      </w:r>
      <w:r w:rsidR="00D073E2" w:rsidRPr="00DB6FFE">
        <w:rPr>
          <w:rFonts w:asciiTheme="minorHAnsi" w:hAnsiTheme="minorHAnsi" w:cstheme="minorHAnsi"/>
          <w:sz w:val="22"/>
        </w:rPr>
        <w:t xml:space="preserve">an hur lång </w:t>
      </w:r>
      <w:proofErr w:type="gramStart"/>
      <w:r w:rsidR="00431B07" w:rsidRPr="00DB6FFE">
        <w:rPr>
          <w:rFonts w:asciiTheme="minorHAnsi" w:hAnsiTheme="minorHAnsi" w:cstheme="minorHAnsi"/>
          <w:sz w:val="22"/>
        </w:rPr>
        <w:t>tid</w:t>
      </w:r>
      <w:r w:rsidR="00431B07">
        <w:rPr>
          <w:rFonts w:asciiTheme="minorHAnsi" w:hAnsiTheme="minorHAnsi" w:cstheme="minorHAnsi"/>
          <w:sz w:val="22"/>
        </w:rPr>
        <w:t xml:space="preserve"> </w:t>
      </w:r>
      <w:r w:rsidR="00431B07" w:rsidRPr="00DB6FFE">
        <w:rPr>
          <w:rFonts w:asciiTheme="minorHAnsi" w:hAnsiTheme="minorHAnsi" w:cstheme="minorHAnsi"/>
          <w:sz w:val="22"/>
        </w:rPr>
        <w:t>mötet</w:t>
      </w:r>
      <w:proofErr w:type="gramEnd"/>
      <w:r w:rsidR="00D073E2" w:rsidRPr="00DB6FFE">
        <w:rPr>
          <w:rFonts w:asciiTheme="minorHAnsi" w:hAnsiTheme="minorHAnsi" w:cstheme="minorHAnsi"/>
          <w:sz w:val="22"/>
        </w:rPr>
        <w:t xml:space="preserve"> får ta, cirka</w:t>
      </w:r>
      <w:r w:rsidRPr="00DB6FFE">
        <w:rPr>
          <w:rFonts w:asciiTheme="minorHAnsi" w:hAnsiTheme="minorHAnsi" w:cstheme="minorHAnsi"/>
          <w:sz w:val="22"/>
        </w:rPr>
        <w:t xml:space="preserve"> 1 timme kan vara lagom.</w:t>
      </w:r>
    </w:p>
    <w:p w14:paraId="14228637" w14:textId="77777777" w:rsidR="00BF7A3D" w:rsidRPr="00DB6FFE" w:rsidRDefault="00BF7A3D" w:rsidP="00DB6FFE">
      <w:pPr>
        <w:pStyle w:val="Rubrik2"/>
        <w:spacing w:before="0" w:line="240" w:lineRule="auto"/>
        <w:rPr>
          <w:rFonts w:asciiTheme="minorHAnsi" w:eastAsiaTheme="minorHAnsi" w:hAnsiTheme="minorHAnsi" w:cstheme="minorHAnsi"/>
          <w:color w:val="auto"/>
          <w:sz w:val="22"/>
          <w:szCs w:val="22"/>
        </w:rPr>
      </w:pPr>
    </w:p>
    <w:p w14:paraId="0B839C8A" w14:textId="77777777" w:rsidR="00BF7A3D" w:rsidRPr="00DB6FFE" w:rsidRDefault="00BF7A3D" w:rsidP="00DB6FFE">
      <w:pPr>
        <w:pStyle w:val="Rubrik2"/>
        <w:spacing w:before="0" w:line="240" w:lineRule="auto"/>
        <w:rPr>
          <w:rFonts w:asciiTheme="minorHAnsi" w:hAnsiTheme="minorHAnsi" w:cstheme="minorHAnsi"/>
          <w:sz w:val="22"/>
          <w:szCs w:val="22"/>
        </w:rPr>
      </w:pPr>
      <w:bookmarkStart w:id="9" w:name="_Toc474239888"/>
      <w:bookmarkStart w:id="10" w:name="_Toc187321881"/>
      <w:r w:rsidRPr="00DB6FFE">
        <w:rPr>
          <w:rFonts w:asciiTheme="minorHAnsi" w:hAnsiTheme="minorHAnsi" w:cstheme="minorHAnsi"/>
          <w:sz w:val="22"/>
          <w:szCs w:val="22"/>
        </w:rPr>
        <w:t>1.3 Informera medarbetaren om medarbetarsamtalet</w:t>
      </w:r>
      <w:bookmarkEnd w:id="9"/>
      <w:bookmarkEnd w:id="10"/>
    </w:p>
    <w:p w14:paraId="53190DB8" w14:textId="77777777" w:rsidR="00BF7A3D" w:rsidRPr="00DB6FFE" w:rsidRDefault="00BF7A3D" w:rsidP="00DB6FFE">
      <w:pPr>
        <w:suppressAutoHyphens/>
        <w:spacing w:after="0" w:line="240" w:lineRule="auto"/>
        <w:rPr>
          <w:rFonts w:asciiTheme="minorHAnsi" w:hAnsiTheme="minorHAnsi" w:cstheme="minorHAnsi"/>
          <w:sz w:val="22"/>
        </w:rPr>
      </w:pPr>
      <w:r w:rsidRPr="00DB6FFE">
        <w:rPr>
          <w:rFonts w:asciiTheme="minorHAnsi" w:hAnsiTheme="minorHAnsi" w:cstheme="minorHAnsi"/>
          <w:sz w:val="22"/>
        </w:rPr>
        <w:t xml:space="preserve">Informera om samtalet och boka in tid och plats med medarbetaren. Detta kan du göra genom att använda vårt exempel på informationsbrev eller bara informera muntligen till medarbetaren. </w:t>
      </w:r>
    </w:p>
    <w:p w14:paraId="03303B27" w14:textId="77777777" w:rsidR="00BF7A3D" w:rsidRPr="00DB6FFE" w:rsidRDefault="00BF7A3D" w:rsidP="00DB6FFE">
      <w:pPr>
        <w:suppressAutoHyphens/>
        <w:spacing w:after="0" w:line="240" w:lineRule="auto"/>
        <w:rPr>
          <w:rFonts w:asciiTheme="minorHAnsi" w:hAnsiTheme="minorHAnsi" w:cstheme="minorHAnsi"/>
          <w:sz w:val="22"/>
        </w:rPr>
      </w:pPr>
    </w:p>
    <w:p w14:paraId="6C5A0728" w14:textId="77777777" w:rsidR="00BF7A3D" w:rsidRPr="00DB6FFE" w:rsidRDefault="00BF7A3D" w:rsidP="00DB6FFE">
      <w:pPr>
        <w:suppressAutoHyphens/>
        <w:spacing w:after="0" w:line="240" w:lineRule="auto"/>
        <w:rPr>
          <w:rFonts w:asciiTheme="minorHAnsi" w:hAnsiTheme="minorHAnsi" w:cstheme="minorHAnsi"/>
          <w:sz w:val="22"/>
        </w:rPr>
      </w:pPr>
      <w:r w:rsidRPr="00DB6FFE">
        <w:rPr>
          <w:rFonts w:asciiTheme="minorHAnsi" w:hAnsiTheme="minorHAnsi" w:cstheme="minorHAnsi"/>
          <w:sz w:val="22"/>
        </w:rPr>
        <w:t xml:space="preserve">Det kan vara bra att överlämna en checklista till medarbetaren med vilka frågor och ämnen som kommer att tas upp på samtalet så att denne kan förbereda sig så att ni tillsammans får ut så mycket som möjligt av samtalet. </w:t>
      </w:r>
    </w:p>
    <w:p w14:paraId="54D16804" w14:textId="77777777" w:rsidR="00BF7A3D" w:rsidRPr="00DB6FFE" w:rsidRDefault="00BF7A3D" w:rsidP="00DB6FFE">
      <w:pPr>
        <w:suppressAutoHyphens/>
        <w:spacing w:after="0" w:line="240" w:lineRule="auto"/>
        <w:rPr>
          <w:rFonts w:asciiTheme="minorHAnsi" w:hAnsiTheme="minorHAnsi" w:cstheme="minorHAnsi"/>
          <w:sz w:val="22"/>
        </w:rPr>
      </w:pPr>
    </w:p>
    <w:p w14:paraId="0090542C" w14:textId="77777777" w:rsidR="00BF7A3D" w:rsidRPr="00DB6FFE" w:rsidRDefault="00BF7A3D" w:rsidP="00DB6FFE">
      <w:pPr>
        <w:pStyle w:val="Liststycke"/>
        <w:numPr>
          <w:ilvl w:val="0"/>
          <w:numId w:val="8"/>
        </w:numPr>
        <w:suppressAutoHyphens/>
        <w:spacing w:before="0" w:after="0" w:line="240" w:lineRule="auto"/>
        <w:rPr>
          <w:rFonts w:cstheme="minorHAnsi"/>
        </w:rPr>
      </w:pPr>
      <w:r w:rsidRPr="00DB6FFE">
        <w:rPr>
          <w:rFonts w:cstheme="minorHAnsi"/>
        </w:rPr>
        <w:t>Be även medarbetaren att fundera över om det något speciellt som denne vill ta upp och diskutera under samtalet</w:t>
      </w:r>
    </w:p>
    <w:p w14:paraId="3BF9D2FB" w14:textId="77777777" w:rsidR="00BF7A3D" w:rsidRPr="00DB6FFE" w:rsidRDefault="00BF7A3D" w:rsidP="00DB6FFE">
      <w:pPr>
        <w:spacing w:after="0" w:line="240" w:lineRule="auto"/>
        <w:rPr>
          <w:rFonts w:asciiTheme="minorHAnsi" w:hAnsiTheme="minorHAnsi" w:cstheme="minorHAnsi"/>
          <w:b/>
          <w:bCs/>
          <w:color w:val="000000"/>
          <w:sz w:val="22"/>
        </w:rPr>
      </w:pPr>
    </w:p>
    <w:p w14:paraId="7A1FCD75" w14:textId="77777777" w:rsidR="00BF7A3D" w:rsidRPr="00DB6FFE" w:rsidRDefault="00BF7A3D" w:rsidP="00DB6FFE">
      <w:pPr>
        <w:pStyle w:val="Rubrik2"/>
        <w:spacing w:before="0" w:line="240" w:lineRule="auto"/>
        <w:rPr>
          <w:rFonts w:asciiTheme="minorHAnsi" w:hAnsiTheme="minorHAnsi" w:cstheme="minorHAnsi"/>
          <w:sz w:val="22"/>
          <w:szCs w:val="22"/>
        </w:rPr>
      </w:pPr>
      <w:bookmarkStart w:id="11" w:name="_Toc474239889"/>
      <w:bookmarkStart w:id="12" w:name="_Toc187321882"/>
      <w:r w:rsidRPr="00DB6FFE">
        <w:rPr>
          <w:rFonts w:asciiTheme="minorHAnsi" w:hAnsiTheme="minorHAnsi" w:cstheme="minorHAnsi"/>
          <w:sz w:val="22"/>
          <w:szCs w:val="22"/>
        </w:rPr>
        <w:t>1.4</w:t>
      </w:r>
      <w:r w:rsidRPr="00DB6FFE">
        <w:rPr>
          <w:rFonts w:asciiTheme="minorHAnsi" w:hAnsiTheme="minorHAnsi" w:cstheme="minorHAnsi"/>
          <w:bCs/>
          <w:color w:val="000000"/>
          <w:sz w:val="22"/>
          <w:szCs w:val="22"/>
        </w:rPr>
        <w:t xml:space="preserve"> </w:t>
      </w:r>
      <w:r w:rsidRPr="00DB6FFE">
        <w:rPr>
          <w:rFonts w:asciiTheme="minorHAnsi" w:hAnsiTheme="minorHAnsi" w:cstheme="minorHAnsi"/>
          <w:sz w:val="22"/>
          <w:szCs w:val="22"/>
        </w:rPr>
        <w:t>Tips inför medarbetarsamtalet</w:t>
      </w:r>
      <w:bookmarkEnd w:id="11"/>
      <w:bookmarkEnd w:id="12"/>
    </w:p>
    <w:p w14:paraId="311A0AD9" w14:textId="77777777" w:rsidR="00BF7A3D" w:rsidRPr="00DB6FFE" w:rsidRDefault="00BF7A3D" w:rsidP="00DB6FFE">
      <w:pPr>
        <w:suppressAutoHyphens/>
        <w:spacing w:after="0" w:line="240" w:lineRule="auto"/>
        <w:rPr>
          <w:rFonts w:asciiTheme="minorHAnsi" w:hAnsiTheme="minorHAnsi" w:cstheme="minorHAnsi"/>
          <w:sz w:val="22"/>
        </w:rPr>
      </w:pPr>
      <w:r w:rsidRPr="00DB6FFE">
        <w:rPr>
          <w:rFonts w:asciiTheme="minorHAnsi" w:hAnsiTheme="minorHAnsi" w:cstheme="minorHAnsi"/>
          <w:sz w:val="22"/>
        </w:rPr>
        <w:t xml:space="preserve">Välj en bra, neutral miljö att hålla samtalet på. Undvik helst att sitta vid ”chefens skrivbord” utan välj </w:t>
      </w:r>
      <w:proofErr w:type="gramStart"/>
      <w:r w:rsidRPr="00DB6FFE">
        <w:rPr>
          <w:rFonts w:asciiTheme="minorHAnsi" w:hAnsiTheme="minorHAnsi" w:cstheme="minorHAnsi"/>
          <w:sz w:val="22"/>
        </w:rPr>
        <w:t>istället</w:t>
      </w:r>
      <w:proofErr w:type="gramEnd"/>
      <w:r w:rsidRPr="00DB6FFE">
        <w:rPr>
          <w:rFonts w:asciiTheme="minorHAnsi" w:hAnsiTheme="minorHAnsi" w:cstheme="minorHAnsi"/>
          <w:sz w:val="22"/>
        </w:rPr>
        <w:t xml:space="preserve"> en miljö där ni är jämlikar och där medarbetaren känner sig avslappnad och trygg. </w:t>
      </w:r>
    </w:p>
    <w:p w14:paraId="4F1EFEB9" w14:textId="77777777" w:rsidR="00BF7A3D" w:rsidRPr="00DB6FFE" w:rsidRDefault="00BF7A3D" w:rsidP="00DB6FFE">
      <w:pPr>
        <w:suppressAutoHyphens/>
        <w:spacing w:after="0" w:line="240" w:lineRule="auto"/>
        <w:rPr>
          <w:rFonts w:asciiTheme="minorHAnsi" w:hAnsiTheme="minorHAnsi" w:cstheme="minorHAnsi"/>
          <w:sz w:val="22"/>
        </w:rPr>
      </w:pPr>
    </w:p>
    <w:p w14:paraId="731EDB84" w14:textId="77777777" w:rsidR="00BF7A3D" w:rsidRPr="00DB6FFE" w:rsidRDefault="00BF7A3D" w:rsidP="00DB6FFE">
      <w:pPr>
        <w:numPr>
          <w:ilvl w:val="0"/>
          <w:numId w:val="1"/>
        </w:numPr>
        <w:suppressAutoHyphens/>
        <w:spacing w:after="0" w:line="240" w:lineRule="auto"/>
        <w:rPr>
          <w:rFonts w:asciiTheme="minorHAnsi" w:hAnsiTheme="minorHAnsi" w:cstheme="minorHAnsi"/>
          <w:sz w:val="22"/>
        </w:rPr>
      </w:pPr>
      <w:r w:rsidRPr="00DB6FFE">
        <w:rPr>
          <w:rFonts w:asciiTheme="minorHAnsi" w:hAnsiTheme="minorHAnsi" w:cstheme="minorHAnsi"/>
          <w:sz w:val="22"/>
        </w:rPr>
        <w:t>Det är viktigt att ni kan prata ostört, utan risk för avbrytande telefonsamtal, kundbesök eller liknande</w:t>
      </w:r>
    </w:p>
    <w:p w14:paraId="01D84EC5" w14:textId="77777777" w:rsidR="00BF7A3D" w:rsidRPr="00DB6FFE" w:rsidRDefault="00BF7A3D" w:rsidP="00DB6FFE">
      <w:pPr>
        <w:numPr>
          <w:ilvl w:val="0"/>
          <w:numId w:val="1"/>
        </w:numPr>
        <w:suppressAutoHyphens/>
        <w:spacing w:after="0" w:line="240" w:lineRule="auto"/>
        <w:rPr>
          <w:rFonts w:asciiTheme="minorHAnsi" w:hAnsiTheme="minorHAnsi" w:cstheme="minorHAnsi"/>
          <w:sz w:val="22"/>
        </w:rPr>
      </w:pPr>
      <w:r w:rsidRPr="00DB6FFE">
        <w:rPr>
          <w:rFonts w:asciiTheme="minorHAnsi" w:hAnsiTheme="minorHAnsi" w:cstheme="minorHAnsi"/>
          <w:sz w:val="22"/>
        </w:rPr>
        <w:t>Förbered dig väl genom att ha alla frågor/diskussionspunkter klara</w:t>
      </w:r>
    </w:p>
    <w:p w14:paraId="625279C3" w14:textId="77777777" w:rsidR="00BF7A3D" w:rsidRPr="00DB6FFE" w:rsidRDefault="00BF7A3D" w:rsidP="00DB6FFE">
      <w:pPr>
        <w:suppressAutoHyphens/>
        <w:spacing w:after="0" w:line="240" w:lineRule="auto"/>
        <w:rPr>
          <w:rFonts w:asciiTheme="minorHAnsi" w:hAnsiTheme="minorHAnsi" w:cstheme="minorHAnsi"/>
          <w:sz w:val="22"/>
        </w:rPr>
      </w:pPr>
    </w:p>
    <w:p w14:paraId="11160F67" w14:textId="77777777" w:rsidR="00BF7A3D" w:rsidRPr="00DB6FFE" w:rsidRDefault="00BF7A3D" w:rsidP="00DB6FFE">
      <w:pPr>
        <w:suppressAutoHyphens/>
        <w:spacing w:after="0" w:line="240" w:lineRule="auto"/>
        <w:rPr>
          <w:rFonts w:asciiTheme="minorHAnsi" w:hAnsiTheme="minorHAnsi" w:cstheme="minorHAnsi"/>
          <w:sz w:val="22"/>
        </w:rPr>
      </w:pPr>
      <w:r w:rsidRPr="00DB6FFE">
        <w:rPr>
          <w:rFonts w:asciiTheme="minorHAnsi" w:hAnsiTheme="minorHAnsi" w:cstheme="minorHAnsi"/>
          <w:sz w:val="22"/>
        </w:rPr>
        <w:t>Läs igenom protokollet från förra medarbetarsamtalet i god tid innan samtalet.</w:t>
      </w:r>
    </w:p>
    <w:p w14:paraId="16599991" w14:textId="77777777" w:rsidR="00BF7A3D" w:rsidRPr="00DB6FFE" w:rsidRDefault="00BF7A3D" w:rsidP="00DB6FFE">
      <w:pPr>
        <w:spacing w:after="0" w:line="240" w:lineRule="auto"/>
        <w:rPr>
          <w:rFonts w:asciiTheme="minorHAnsi" w:hAnsiTheme="minorHAnsi" w:cstheme="minorHAnsi"/>
          <w:b/>
          <w:bCs/>
          <w:color w:val="000000"/>
          <w:sz w:val="22"/>
        </w:rPr>
      </w:pPr>
    </w:p>
    <w:p w14:paraId="06651D88" w14:textId="77777777" w:rsidR="00BF7A3D" w:rsidRPr="00DB6FFE" w:rsidRDefault="00BF7A3D" w:rsidP="00DB6FFE">
      <w:pPr>
        <w:pStyle w:val="Rubrik2"/>
        <w:spacing w:before="0" w:line="240" w:lineRule="auto"/>
        <w:rPr>
          <w:rFonts w:asciiTheme="minorHAnsi" w:hAnsiTheme="minorHAnsi" w:cstheme="minorHAnsi"/>
          <w:sz w:val="22"/>
          <w:szCs w:val="22"/>
        </w:rPr>
      </w:pPr>
      <w:bookmarkStart w:id="13" w:name="_Toc474239890"/>
      <w:bookmarkStart w:id="14" w:name="_Toc187321883"/>
      <w:r w:rsidRPr="00DB6FFE">
        <w:rPr>
          <w:rFonts w:asciiTheme="minorHAnsi" w:hAnsiTheme="minorHAnsi" w:cstheme="minorHAnsi"/>
          <w:sz w:val="22"/>
          <w:szCs w:val="22"/>
        </w:rPr>
        <w:t>1.5</w:t>
      </w:r>
      <w:r w:rsidRPr="00DB6FFE">
        <w:rPr>
          <w:rFonts w:asciiTheme="minorHAnsi" w:hAnsiTheme="minorHAnsi" w:cstheme="minorHAnsi"/>
          <w:bCs/>
          <w:color w:val="000000"/>
          <w:sz w:val="22"/>
          <w:szCs w:val="22"/>
        </w:rPr>
        <w:t xml:space="preserve"> </w:t>
      </w:r>
      <w:r w:rsidRPr="00DB6FFE">
        <w:rPr>
          <w:rFonts w:asciiTheme="minorHAnsi" w:hAnsiTheme="minorHAnsi" w:cstheme="minorHAnsi"/>
          <w:sz w:val="22"/>
          <w:szCs w:val="22"/>
        </w:rPr>
        <w:t>Genomför samtalet</w:t>
      </w:r>
      <w:bookmarkEnd w:id="13"/>
      <w:bookmarkEnd w:id="14"/>
    </w:p>
    <w:p w14:paraId="702A9351" w14:textId="77777777" w:rsidR="00BF7A3D" w:rsidRPr="00DB6FFE" w:rsidRDefault="00BF7A3D" w:rsidP="00DB6FFE">
      <w:pPr>
        <w:suppressAutoHyphens/>
        <w:spacing w:after="0" w:line="240" w:lineRule="auto"/>
        <w:rPr>
          <w:rFonts w:asciiTheme="minorHAnsi" w:hAnsiTheme="minorHAnsi" w:cstheme="minorHAnsi"/>
          <w:sz w:val="22"/>
        </w:rPr>
      </w:pPr>
      <w:r w:rsidRPr="00DB6FFE">
        <w:rPr>
          <w:rFonts w:asciiTheme="minorHAnsi" w:hAnsiTheme="minorHAnsi" w:cstheme="minorHAnsi"/>
          <w:sz w:val="22"/>
        </w:rPr>
        <w:t xml:space="preserve">Tänk på att genomföra samtalet i positiv anda. Det är viktigt att peppa och stärka medarbetaren och få medarbetaren att förstå hur betydelsefull denne är för företaget. Medarbetaren har här ett ypperligt tillfälle att kunna påverka sin arbetssituation. </w:t>
      </w:r>
    </w:p>
    <w:p w14:paraId="2C626B03" w14:textId="77777777" w:rsidR="00BF7A3D" w:rsidRPr="00DB6FFE" w:rsidRDefault="00BF7A3D" w:rsidP="00DB6FFE">
      <w:pPr>
        <w:suppressAutoHyphens/>
        <w:spacing w:after="0" w:line="240" w:lineRule="auto"/>
        <w:rPr>
          <w:rFonts w:asciiTheme="minorHAnsi" w:hAnsiTheme="minorHAnsi" w:cstheme="minorHAnsi"/>
          <w:sz w:val="22"/>
        </w:rPr>
      </w:pPr>
    </w:p>
    <w:p w14:paraId="56B00ACF" w14:textId="77777777" w:rsidR="00BF7A3D" w:rsidRPr="00DB6FFE" w:rsidRDefault="00BF7A3D" w:rsidP="00DB6FFE">
      <w:pPr>
        <w:numPr>
          <w:ilvl w:val="0"/>
          <w:numId w:val="2"/>
        </w:numPr>
        <w:suppressAutoHyphens/>
        <w:spacing w:after="0" w:line="240" w:lineRule="auto"/>
        <w:rPr>
          <w:rFonts w:asciiTheme="minorHAnsi" w:hAnsiTheme="minorHAnsi" w:cstheme="minorHAnsi"/>
          <w:sz w:val="22"/>
        </w:rPr>
      </w:pPr>
      <w:r w:rsidRPr="00DB6FFE">
        <w:rPr>
          <w:rFonts w:asciiTheme="minorHAnsi" w:hAnsiTheme="minorHAnsi" w:cstheme="minorHAnsi"/>
          <w:sz w:val="22"/>
        </w:rPr>
        <w:t>Börja med att gå igenom protokoll från förra medarbetarsamtalet</w:t>
      </w:r>
    </w:p>
    <w:p w14:paraId="3A9B944C" w14:textId="77777777" w:rsidR="00BF7A3D" w:rsidRPr="00DB6FFE" w:rsidRDefault="00BF7A3D" w:rsidP="00DB6FFE">
      <w:pPr>
        <w:numPr>
          <w:ilvl w:val="0"/>
          <w:numId w:val="2"/>
        </w:numPr>
        <w:suppressAutoHyphens/>
        <w:spacing w:after="0" w:line="240" w:lineRule="auto"/>
        <w:rPr>
          <w:rFonts w:asciiTheme="minorHAnsi" w:hAnsiTheme="minorHAnsi" w:cstheme="minorHAnsi"/>
          <w:sz w:val="22"/>
        </w:rPr>
      </w:pPr>
      <w:r w:rsidRPr="00DB6FFE">
        <w:rPr>
          <w:rFonts w:asciiTheme="minorHAnsi" w:hAnsiTheme="minorHAnsi" w:cstheme="minorHAnsi"/>
          <w:sz w:val="22"/>
        </w:rPr>
        <w:t>Om ni har en kompetensmatris eller liknande går ni igenom denna tillsammans för att identifiera medarbetarens erfarenhet och kompetens</w:t>
      </w:r>
    </w:p>
    <w:p w14:paraId="7D94ED11" w14:textId="77777777" w:rsidR="00BF7A3D" w:rsidRDefault="00BF7A3D" w:rsidP="00DB6FFE">
      <w:pPr>
        <w:numPr>
          <w:ilvl w:val="0"/>
          <w:numId w:val="2"/>
        </w:numPr>
        <w:suppressAutoHyphens/>
        <w:spacing w:after="0" w:line="240" w:lineRule="auto"/>
        <w:rPr>
          <w:rFonts w:asciiTheme="minorHAnsi" w:hAnsiTheme="minorHAnsi" w:cstheme="minorHAnsi"/>
          <w:sz w:val="22"/>
        </w:rPr>
      </w:pPr>
      <w:r w:rsidRPr="00DB6FFE">
        <w:rPr>
          <w:rFonts w:asciiTheme="minorHAnsi" w:hAnsiTheme="minorHAnsi" w:cstheme="minorHAnsi"/>
          <w:sz w:val="22"/>
        </w:rPr>
        <w:t>Följ checklistan för de framtagna frågorna/diskussionspunkterna</w:t>
      </w:r>
    </w:p>
    <w:p w14:paraId="1E075E75" w14:textId="77777777" w:rsidR="00431B07" w:rsidRPr="00DB6FFE" w:rsidRDefault="00431B07" w:rsidP="00431B07">
      <w:pPr>
        <w:suppressAutoHyphens/>
        <w:spacing w:after="0" w:line="240" w:lineRule="auto"/>
        <w:ind w:left="720"/>
        <w:rPr>
          <w:rFonts w:asciiTheme="minorHAnsi" w:hAnsiTheme="minorHAnsi" w:cstheme="minorHAnsi"/>
          <w:sz w:val="22"/>
        </w:rPr>
      </w:pPr>
    </w:p>
    <w:p w14:paraId="55578DA0" w14:textId="77777777" w:rsidR="00BF7A3D" w:rsidRPr="00DB6FFE" w:rsidRDefault="00BF7A3D" w:rsidP="00DB6FFE">
      <w:pPr>
        <w:numPr>
          <w:ilvl w:val="0"/>
          <w:numId w:val="2"/>
        </w:numPr>
        <w:suppressAutoHyphens/>
        <w:spacing w:after="0" w:line="240" w:lineRule="auto"/>
        <w:rPr>
          <w:rFonts w:asciiTheme="minorHAnsi" w:hAnsiTheme="minorHAnsi" w:cstheme="minorHAnsi"/>
          <w:sz w:val="22"/>
        </w:rPr>
      </w:pPr>
      <w:r w:rsidRPr="00DB6FFE">
        <w:rPr>
          <w:rFonts w:asciiTheme="minorHAnsi" w:hAnsiTheme="minorHAnsi" w:cstheme="minorHAnsi"/>
          <w:sz w:val="22"/>
        </w:rPr>
        <w:t xml:space="preserve"> Var lyhörd och lyssna aktivt på medarbetaren </w:t>
      </w:r>
    </w:p>
    <w:p w14:paraId="1AE1150F" w14:textId="77777777" w:rsidR="00BF7A3D" w:rsidRPr="00DB6FFE" w:rsidRDefault="00BF7A3D" w:rsidP="00DB6FFE">
      <w:pPr>
        <w:numPr>
          <w:ilvl w:val="0"/>
          <w:numId w:val="2"/>
        </w:numPr>
        <w:suppressAutoHyphens/>
        <w:spacing w:after="0" w:line="240" w:lineRule="auto"/>
        <w:rPr>
          <w:rFonts w:asciiTheme="minorHAnsi" w:hAnsiTheme="minorHAnsi" w:cstheme="minorHAnsi"/>
          <w:sz w:val="22"/>
        </w:rPr>
      </w:pPr>
      <w:r w:rsidRPr="00DB6FFE">
        <w:rPr>
          <w:rFonts w:asciiTheme="minorHAnsi" w:hAnsiTheme="minorHAnsi" w:cstheme="minorHAnsi"/>
          <w:sz w:val="22"/>
        </w:rPr>
        <w:t>Passa på att ge positiv feedback för medarbetarens arbetsinsatser</w:t>
      </w:r>
    </w:p>
    <w:p w14:paraId="47F1A36F" w14:textId="77777777" w:rsidR="00BF7A3D" w:rsidRDefault="00BF7A3D" w:rsidP="00DB6FFE">
      <w:pPr>
        <w:pStyle w:val="Liststycke"/>
        <w:numPr>
          <w:ilvl w:val="0"/>
          <w:numId w:val="2"/>
        </w:numPr>
        <w:suppressAutoHyphens/>
        <w:spacing w:before="0" w:after="0" w:line="240" w:lineRule="auto"/>
        <w:rPr>
          <w:rFonts w:cstheme="minorHAnsi"/>
        </w:rPr>
      </w:pPr>
      <w:r w:rsidRPr="00DB6FFE">
        <w:rPr>
          <w:rFonts w:cstheme="minorHAnsi"/>
        </w:rPr>
        <w:t>Undvik att klaga på medarbetaren i största möjliga mån</w:t>
      </w:r>
    </w:p>
    <w:p w14:paraId="1BB96258" w14:textId="77777777" w:rsidR="00431B07" w:rsidRPr="00DB6FFE" w:rsidRDefault="00431B07" w:rsidP="00431B07">
      <w:pPr>
        <w:pStyle w:val="Liststycke"/>
        <w:suppressAutoHyphens/>
        <w:spacing w:before="0" w:after="0" w:line="240" w:lineRule="auto"/>
        <w:rPr>
          <w:rFonts w:cstheme="minorHAnsi"/>
        </w:rPr>
      </w:pPr>
    </w:p>
    <w:p w14:paraId="1C17C200" w14:textId="77777777" w:rsidR="00BF7A3D" w:rsidRPr="00DB6FFE" w:rsidRDefault="00BF7A3D" w:rsidP="00DB6FFE">
      <w:pPr>
        <w:pStyle w:val="Liststycke"/>
        <w:numPr>
          <w:ilvl w:val="0"/>
          <w:numId w:val="2"/>
        </w:numPr>
        <w:suppressAutoHyphens/>
        <w:spacing w:before="0" w:after="0" w:line="240" w:lineRule="auto"/>
        <w:rPr>
          <w:rFonts w:cstheme="minorHAnsi"/>
        </w:rPr>
      </w:pPr>
      <w:r w:rsidRPr="00DB6FFE">
        <w:rPr>
          <w:rFonts w:cstheme="minorHAnsi"/>
        </w:rPr>
        <w:t>Ifall det måste till en radikal förbättring så kan man ta upp negativa saker men då bör man även komma fram till vilka förbättringar eller åtgärder som krävs</w:t>
      </w:r>
    </w:p>
    <w:p w14:paraId="567A4A52" w14:textId="77777777" w:rsidR="00BF7A3D" w:rsidRPr="00DB6FFE" w:rsidRDefault="00BF7A3D" w:rsidP="00DB6FFE">
      <w:pPr>
        <w:numPr>
          <w:ilvl w:val="0"/>
          <w:numId w:val="3"/>
        </w:numPr>
        <w:suppressAutoHyphens/>
        <w:spacing w:after="0" w:line="240" w:lineRule="auto"/>
        <w:rPr>
          <w:rFonts w:asciiTheme="minorHAnsi" w:hAnsiTheme="minorHAnsi" w:cstheme="minorHAnsi"/>
          <w:sz w:val="22"/>
        </w:rPr>
      </w:pPr>
      <w:r w:rsidRPr="00DB6FFE">
        <w:rPr>
          <w:rFonts w:asciiTheme="minorHAnsi" w:hAnsiTheme="minorHAnsi" w:cstheme="minorHAnsi"/>
          <w:sz w:val="22"/>
        </w:rPr>
        <w:t>Ge medarbetaren utrymme för egna frågor som denne vill ta upp</w:t>
      </w:r>
    </w:p>
    <w:p w14:paraId="2C822134" w14:textId="77777777" w:rsidR="00BF7A3D" w:rsidRPr="00DB6FFE" w:rsidRDefault="00BF7A3D" w:rsidP="00DB6FFE">
      <w:pPr>
        <w:suppressAutoHyphens/>
        <w:spacing w:after="0" w:line="240" w:lineRule="auto"/>
        <w:rPr>
          <w:rFonts w:asciiTheme="minorHAnsi" w:hAnsiTheme="minorHAnsi" w:cstheme="minorHAnsi"/>
          <w:sz w:val="22"/>
        </w:rPr>
      </w:pPr>
    </w:p>
    <w:p w14:paraId="17409392" w14:textId="77777777" w:rsidR="00BF7A3D" w:rsidRPr="00DB6FFE" w:rsidRDefault="00BF7A3D" w:rsidP="00DB6FFE">
      <w:pPr>
        <w:suppressAutoHyphens/>
        <w:spacing w:after="0" w:line="240" w:lineRule="auto"/>
        <w:rPr>
          <w:rFonts w:asciiTheme="minorHAnsi" w:hAnsiTheme="minorHAnsi" w:cstheme="minorHAnsi"/>
          <w:sz w:val="22"/>
        </w:rPr>
      </w:pPr>
      <w:r w:rsidRPr="00DB6FFE">
        <w:rPr>
          <w:rFonts w:asciiTheme="minorHAnsi" w:hAnsiTheme="minorHAnsi" w:cstheme="minorHAnsi"/>
          <w:sz w:val="22"/>
        </w:rPr>
        <w:t>För anteckningar så du kan skriva protokoll för samtalet. Tänk på att allt inte behöver antecknas utan de viktigaste punkterna. Det räcker att skriva vad man kommit överens om, önskemål om utbildning/kurser, vad som kan förbättras och vad som ska följas upp.</w:t>
      </w:r>
    </w:p>
    <w:p w14:paraId="236A0D0D" w14:textId="77777777" w:rsidR="00BF7A3D" w:rsidRPr="00DB6FFE" w:rsidRDefault="00BF7A3D" w:rsidP="00DB6FFE">
      <w:pPr>
        <w:spacing w:after="0" w:line="240" w:lineRule="auto"/>
        <w:rPr>
          <w:rFonts w:asciiTheme="minorHAnsi" w:hAnsiTheme="minorHAnsi" w:cstheme="minorHAnsi"/>
          <w:b/>
          <w:bCs/>
          <w:color w:val="000000"/>
          <w:sz w:val="22"/>
        </w:rPr>
      </w:pPr>
    </w:p>
    <w:p w14:paraId="36836A5D" w14:textId="77777777" w:rsidR="00BF7A3D" w:rsidRPr="00DB6FFE" w:rsidRDefault="00BF7A3D" w:rsidP="00DB6FFE">
      <w:pPr>
        <w:pStyle w:val="Rubrik2"/>
        <w:spacing w:before="0" w:line="240" w:lineRule="auto"/>
        <w:rPr>
          <w:rFonts w:asciiTheme="minorHAnsi" w:hAnsiTheme="minorHAnsi" w:cstheme="minorHAnsi"/>
          <w:sz w:val="22"/>
          <w:szCs w:val="22"/>
        </w:rPr>
      </w:pPr>
      <w:bookmarkStart w:id="15" w:name="_Toc474239891"/>
      <w:bookmarkStart w:id="16" w:name="_Toc187321884"/>
      <w:r w:rsidRPr="00DB6FFE">
        <w:rPr>
          <w:rFonts w:asciiTheme="minorHAnsi" w:hAnsiTheme="minorHAnsi" w:cstheme="minorHAnsi"/>
          <w:sz w:val="22"/>
          <w:szCs w:val="22"/>
        </w:rPr>
        <w:t>1.6 Avsluta samtalet</w:t>
      </w:r>
      <w:bookmarkEnd w:id="15"/>
      <w:bookmarkEnd w:id="16"/>
    </w:p>
    <w:p w14:paraId="6A9445ED" w14:textId="77777777" w:rsidR="00BF7A3D" w:rsidRPr="00431B07" w:rsidRDefault="00BF7A3D" w:rsidP="00DB6FFE">
      <w:pPr>
        <w:suppressAutoHyphens/>
        <w:spacing w:after="0" w:line="240" w:lineRule="auto"/>
        <w:rPr>
          <w:rFonts w:asciiTheme="minorHAnsi" w:hAnsiTheme="minorHAnsi" w:cstheme="minorHAnsi"/>
          <w:b/>
          <w:bCs/>
          <w:sz w:val="22"/>
        </w:rPr>
      </w:pPr>
      <w:r w:rsidRPr="00431B07">
        <w:rPr>
          <w:rFonts w:asciiTheme="minorHAnsi" w:hAnsiTheme="minorHAnsi" w:cstheme="minorHAnsi"/>
          <w:b/>
          <w:bCs/>
          <w:sz w:val="22"/>
        </w:rPr>
        <w:t xml:space="preserve">Avsluta med att sammanfatta och knyta ihop samtalet. </w:t>
      </w:r>
    </w:p>
    <w:p w14:paraId="554B94A0" w14:textId="77777777" w:rsidR="00BF7A3D" w:rsidRPr="00DB6FFE" w:rsidRDefault="00BF7A3D" w:rsidP="00DB6FFE">
      <w:pPr>
        <w:suppressAutoHyphens/>
        <w:spacing w:after="0" w:line="240" w:lineRule="auto"/>
        <w:rPr>
          <w:rFonts w:asciiTheme="minorHAnsi" w:hAnsiTheme="minorHAnsi" w:cstheme="minorHAnsi"/>
          <w:sz w:val="22"/>
        </w:rPr>
      </w:pPr>
    </w:p>
    <w:p w14:paraId="205FE651" w14:textId="54A32478" w:rsidR="00BF7A3D" w:rsidRDefault="00BF7A3D" w:rsidP="00DB6FFE">
      <w:pPr>
        <w:pStyle w:val="Liststycke"/>
        <w:numPr>
          <w:ilvl w:val="0"/>
          <w:numId w:val="7"/>
        </w:numPr>
        <w:suppressAutoHyphens/>
        <w:spacing w:before="0" w:after="0" w:line="240" w:lineRule="auto"/>
        <w:rPr>
          <w:rFonts w:cstheme="minorHAnsi"/>
        </w:rPr>
      </w:pPr>
      <w:r w:rsidRPr="00431B07">
        <w:rPr>
          <w:rFonts w:cstheme="minorHAnsi"/>
        </w:rPr>
        <w:t>Ta upp det so</w:t>
      </w:r>
      <w:r w:rsidR="007C2B05" w:rsidRPr="00431B07">
        <w:rPr>
          <w:rFonts w:cstheme="minorHAnsi"/>
        </w:rPr>
        <w:t>m ni kommit överens om, exempelvis</w:t>
      </w:r>
      <w:r w:rsidRPr="00431B07">
        <w:rPr>
          <w:rFonts w:cstheme="minorHAnsi"/>
        </w:rPr>
        <w:t xml:space="preserve"> önskemål från medarbetaren och viktiga synpunkter, förbättringsförslag eller liknande</w:t>
      </w:r>
    </w:p>
    <w:p w14:paraId="4E295000" w14:textId="77777777" w:rsidR="00431B07" w:rsidRPr="00431B07" w:rsidRDefault="00431B07" w:rsidP="00DB6FFE">
      <w:pPr>
        <w:pStyle w:val="Liststycke"/>
        <w:numPr>
          <w:ilvl w:val="0"/>
          <w:numId w:val="7"/>
        </w:numPr>
        <w:suppressAutoHyphens/>
        <w:spacing w:before="0" w:after="0" w:line="240" w:lineRule="auto"/>
        <w:rPr>
          <w:rFonts w:cstheme="minorHAnsi"/>
        </w:rPr>
      </w:pPr>
    </w:p>
    <w:p w14:paraId="1A137C48" w14:textId="77777777" w:rsidR="00BF7A3D" w:rsidRPr="00431B07" w:rsidRDefault="00BF7A3D" w:rsidP="00DB6FFE">
      <w:pPr>
        <w:suppressAutoHyphens/>
        <w:spacing w:after="0" w:line="240" w:lineRule="auto"/>
        <w:rPr>
          <w:rFonts w:asciiTheme="minorHAnsi" w:hAnsiTheme="minorHAnsi" w:cstheme="minorHAnsi"/>
          <w:b/>
          <w:bCs/>
          <w:sz w:val="22"/>
        </w:rPr>
      </w:pPr>
      <w:r w:rsidRPr="00431B07">
        <w:rPr>
          <w:rFonts w:asciiTheme="minorHAnsi" w:hAnsiTheme="minorHAnsi" w:cstheme="minorHAnsi"/>
          <w:b/>
          <w:bCs/>
          <w:sz w:val="22"/>
        </w:rPr>
        <w:t xml:space="preserve">Tacka medarbetaren för samtalsstunden och för dennes goda arbetsinsatser. </w:t>
      </w:r>
    </w:p>
    <w:p w14:paraId="652ED30B" w14:textId="77777777" w:rsidR="00431B07" w:rsidRPr="00DB6FFE" w:rsidRDefault="00431B07" w:rsidP="00DB6FFE">
      <w:pPr>
        <w:suppressAutoHyphens/>
        <w:spacing w:after="0" w:line="240" w:lineRule="auto"/>
        <w:rPr>
          <w:rFonts w:asciiTheme="minorHAnsi" w:hAnsiTheme="minorHAnsi" w:cstheme="minorHAnsi"/>
          <w:sz w:val="22"/>
        </w:rPr>
      </w:pPr>
    </w:p>
    <w:p w14:paraId="78939B3D" w14:textId="77777777" w:rsidR="00BF7A3D" w:rsidRPr="00DB6FFE" w:rsidRDefault="00BF7A3D" w:rsidP="00DB6FFE">
      <w:pPr>
        <w:pStyle w:val="Liststycke"/>
        <w:numPr>
          <w:ilvl w:val="0"/>
          <w:numId w:val="6"/>
        </w:numPr>
        <w:suppressAutoHyphens/>
        <w:spacing w:before="0" w:after="0" w:line="240" w:lineRule="auto"/>
        <w:rPr>
          <w:rFonts w:cstheme="minorHAnsi"/>
        </w:rPr>
      </w:pPr>
      <w:r w:rsidRPr="00DB6FFE">
        <w:rPr>
          <w:rFonts w:cstheme="minorHAnsi"/>
        </w:rPr>
        <w:t>Passa på att lämna positiv feedback till medarbetaren för dennes värdefulla synpunkter och förbättringsförslag</w:t>
      </w:r>
    </w:p>
    <w:p w14:paraId="51B75F22" w14:textId="77777777" w:rsidR="00BF7A3D" w:rsidRPr="00DB6FFE" w:rsidRDefault="00BF7A3D" w:rsidP="00DB6FFE">
      <w:pPr>
        <w:suppressAutoHyphens/>
        <w:spacing w:after="0" w:line="240" w:lineRule="auto"/>
        <w:ind w:left="360"/>
        <w:rPr>
          <w:rFonts w:asciiTheme="minorHAnsi" w:hAnsiTheme="minorHAnsi" w:cstheme="minorHAnsi"/>
          <w:sz w:val="22"/>
        </w:rPr>
      </w:pPr>
    </w:p>
    <w:p w14:paraId="02C96B74" w14:textId="77777777" w:rsidR="00BF7A3D" w:rsidRPr="00DB6FFE" w:rsidRDefault="00BF7A3D" w:rsidP="00DB6FFE">
      <w:pPr>
        <w:suppressAutoHyphens/>
        <w:spacing w:after="0" w:line="240" w:lineRule="auto"/>
        <w:rPr>
          <w:rFonts w:asciiTheme="minorHAnsi" w:hAnsiTheme="minorHAnsi" w:cstheme="minorHAnsi"/>
          <w:sz w:val="22"/>
        </w:rPr>
      </w:pPr>
      <w:r w:rsidRPr="00DB6FFE">
        <w:rPr>
          <w:rFonts w:asciiTheme="minorHAnsi" w:hAnsiTheme="minorHAnsi" w:cstheme="minorHAnsi"/>
          <w:sz w:val="22"/>
        </w:rPr>
        <w:t>Berätta att medarbetaren ska få ta del av protokollet som skrivs samt ungefär när ett uppföljningssamtal kommer att ske.</w:t>
      </w:r>
    </w:p>
    <w:p w14:paraId="042BFB4A" w14:textId="77777777" w:rsidR="00BF7A3D" w:rsidRPr="00DB6FFE" w:rsidRDefault="00BF7A3D" w:rsidP="00DB6FFE">
      <w:pPr>
        <w:spacing w:after="0" w:line="240" w:lineRule="auto"/>
        <w:rPr>
          <w:rFonts w:asciiTheme="minorHAnsi" w:hAnsiTheme="minorHAnsi" w:cstheme="minorHAnsi"/>
          <w:sz w:val="22"/>
        </w:rPr>
      </w:pPr>
    </w:p>
    <w:p w14:paraId="2653F791" w14:textId="77777777" w:rsidR="00BF7A3D" w:rsidRPr="00DB6FFE" w:rsidRDefault="00BF7A3D" w:rsidP="00DB6FFE">
      <w:pPr>
        <w:pStyle w:val="Rubrik2"/>
        <w:spacing w:before="0" w:line="240" w:lineRule="auto"/>
        <w:rPr>
          <w:rFonts w:asciiTheme="minorHAnsi" w:hAnsiTheme="minorHAnsi" w:cstheme="minorHAnsi"/>
          <w:sz w:val="22"/>
          <w:szCs w:val="22"/>
        </w:rPr>
      </w:pPr>
      <w:bookmarkStart w:id="17" w:name="_Toc474239892"/>
      <w:bookmarkStart w:id="18" w:name="_Toc187321885"/>
      <w:r w:rsidRPr="00DB6FFE">
        <w:rPr>
          <w:rFonts w:asciiTheme="minorHAnsi" w:hAnsiTheme="minorHAnsi" w:cstheme="minorHAnsi"/>
          <w:sz w:val="22"/>
          <w:szCs w:val="22"/>
        </w:rPr>
        <w:t>1.7 Efter samtalet</w:t>
      </w:r>
      <w:bookmarkEnd w:id="17"/>
      <w:bookmarkEnd w:id="18"/>
    </w:p>
    <w:p w14:paraId="7E4D2A30" w14:textId="77777777" w:rsidR="00BF7A3D" w:rsidRPr="00DB6FFE" w:rsidRDefault="00BF7A3D" w:rsidP="00DB6FFE">
      <w:pPr>
        <w:spacing w:after="0" w:line="240" w:lineRule="auto"/>
        <w:rPr>
          <w:rFonts w:asciiTheme="minorHAnsi" w:hAnsiTheme="minorHAnsi" w:cstheme="minorHAnsi"/>
          <w:b/>
          <w:sz w:val="22"/>
        </w:rPr>
      </w:pPr>
      <w:r w:rsidRPr="00DB6FFE">
        <w:rPr>
          <w:rFonts w:asciiTheme="minorHAnsi" w:hAnsiTheme="minorHAnsi" w:cstheme="minorHAnsi"/>
          <w:sz w:val="22"/>
        </w:rPr>
        <w:t>Renskriv protokoll och lämna kopia på detta till medarbetaren. Poängtera att medarbetaren är välkommen att lämna synpunkter på protokollet om sådana finns.</w:t>
      </w:r>
    </w:p>
    <w:p w14:paraId="7158710D" w14:textId="77777777" w:rsidR="00BF7A3D" w:rsidRPr="00DB6FFE" w:rsidRDefault="00BF7A3D" w:rsidP="00DB6FFE">
      <w:pPr>
        <w:spacing w:after="0" w:line="240" w:lineRule="auto"/>
        <w:rPr>
          <w:rFonts w:asciiTheme="minorHAnsi" w:hAnsiTheme="minorHAnsi" w:cstheme="minorHAnsi"/>
          <w:sz w:val="22"/>
        </w:rPr>
      </w:pPr>
    </w:p>
    <w:p w14:paraId="68F600D2" w14:textId="77777777" w:rsidR="00BF7A3D" w:rsidRPr="00DB6FFE" w:rsidRDefault="00BF7A3D" w:rsidP="00DB6FFE">
      <w:pPr>
        <w:pStyle w:val="Rubrik2"/>
        <w:spacing w:before="0" w:line="240" w:lineRule="auto"/>
        <w:rPr>
          <w:rFonts w:asciiTheme="minorHAnsi" w:hAnsiTheme="minorHAnsi" w:cstheme="minorHAnsi"/>
          <w:sz w:val="22"/>
          <w:szCs w:val="22"/>
        </w:rPr>
      </w:pPr>
      <w:bookmarkStart w:id="19" w:name="_Toc474239893"/>
      <w:bookmarkStart w:id="20" w:name="_Toc187321886"/>
      <w:r w:rsidRPr="00DB6FFE">
        <w:rPr>
          <w:rFonts w:asciiTheme="minorHAnsi" w:hAnsiTheme="minorHAnsi" w:cstheme="minorHAnsi"/>
          <w:sz w:val="22"/>
          <w:szCs w:val="22"/>
        </w:rPr>
        <w:t>1.8 Uppföljning</w:t>
      </w:r>
      <w:bookmarkEnd w:id="19"/>
      <w:bookmarkEnd w:id="20"/>
    </w:p>
    <w:p w14:paraId="408A774B" w14:textId="77777777" w:rsidR="00BF7A3D" w:rsidRPr="00DB6FFE" w:rsidRDefault="00BF7A3D" w:rsidP="00DB6FFE">
      <w:pPr>
        <w:suppressAutoHyphens/>
        <w:spacing w:after="0" w:line="240" w:lineRule="auto"/>
        <w:rPr>
          <w:rFonts w:asciiTheme="minorHAnsi" w:hAnsiTheme="minorHAnsi" w:cstheme="minorHAnsi"/>
          <w:sz w:val="22"/>
        </w:rPr>
      </w:pPr>
      <w:r w:rsidRPr="00DB6FFE">
        <w:rPr>
          <w:rFonts w:asciiTheme="minorHAnsi" w:hAnsiTheme="minorHAnsi" w:cstheme="minorHAnsi"/>
          <w:sz w:val="22"/>
        </w:rPr>
        <w:t>Uppföljningssamtal bör ske inom den närmaste tiden, helst inte mer än 3 månader efter medarbetarsamtalet. Det är viktigt att medarbetaren får respons och märker att samtalet mynnar ut i något som ger resultat.</w:t>
      </w:r>
    </w:p>
    <w:p w14:paraId="1B0F4D84" w14:textId="77777777" w:rsidR="00BF7A3D" w:rsidRPr="00DB6FFE" w:rsidRDefault="00BF7A3D" w:rsidP="00DB6FFE">
      <w:pPr>
        <w:suppressAutoHyphens/>
        <w:spacing w:after="0" w:line="240" w:lineRule="auto"/>
        <w:rPr>
          <w:rFonts w:asciiTheme="minorHAnsi" w:hAnsiTheme="minorHAnsi" w:cstheme="minorHAnsi"/>
          <w:sz w:val="22"/>
        </w:rPr>
      </w:pPr>
    </w:p>
    <w:p w14:paraId="351D8F8E" w14:textId="77777777" w:rsidR="00BF7A3D" w:rsidRPr="00DB6FFE" w:rsidRDefault="00BF7A3D" w:rsidP="00DB6FFE">
      <w:pPr>
        <w:suppressAutoHyphens/>
        <w:spacing w:after="0" w:line="240" w:lineRule="auto"/>
        <w:rPr>
          <w:rFonts w:asciiTheme="minorHAnsi" w:hAnsiTheme="minorHAnsi" w:cstheme="minorHAnsi"/>
          <w:sz w:val="22"/>
        </w:rPr>
      </w:pPr>
      <w:r w:rsidRPr="00DB6FFE">
        <w:rPr>
          <w:rFonts w:asciiTheme="minorHAnsi" w:hAnsiTheme="minorHAnsi" w:cstheme="minorHAnsi"/>
          <w:sz w:val="22"/>
        </w:rPr>
        <w:t xml:space="preserve">Skapa en handlingsplan tillsammans med medarbetaren där det finns behov av sådan för att kunna genomföra förbättringar, planera in utbildning </w:t>
      </w:r>
      <w:proofErr w:type="gramStart"/>
      <w:r w:rsidRPr="00DB6FFE">
        <w:rPr>
          <w:rFonts w:asciiTheme="minorHAnsi" w:hAnsiTheme="minorHAnsi" w:cstheme="minorHAnsi"/>
          <w:sz w:val="22"/>
        </w:rPr>
        <w:t>etc.</w:t>
      </w:r>
      <w:proofErr w:type="gramEnd"/>
      <w:r w:rsidRPr="00DB6FFE">
        <w:rPr>
          <w:rFonts w:asciiTheme="minorHAnsi" w:hAnsiTheme="minorHAnsi" w:cstheme="minorHAnsi"/>
          <w:sz w:val="22"/>
        </w:rPr>
        <w:t xml:space="preserve"> Använder ni er av utvecklings- eller utbildningsplan på företaget så skriver ni in vad som planeras under närmaste året för medarbetaren.</w:t>
      </w:r>
    </w:p>
    <w:p w14:paraId="4A1902D1" w14:textId="77777777" w:rsidR="00BF7A3D" w:rsidRPr="00DB6FFE" w:rsidRDefault="00BF7A3D" w:rsidP="00DB6FFE">
      <w:pPr>
        <w:spacing w:after="0" w:line="240" w:lineRule="auto"/>
        <w:jc w:val="center"/>
        <w:rPr>
          <w:rFonts w:asciiTheme="minorHAnsi" w:hAnsiTheme="minorHAnsi" w:cstheme="minorHAnsi"/>
          <w:b/>
          <w:sz w:val="22"/>
        </w:rPr>
      </w:pPr>
      <w:r w:rsidRPr="00DB6FFE">
        <w:rPr>
          <w:rFonts w:asciiTheme="minorHAnsi" w:hAnsiTheme="minorHAnsi" w:cstheme="minorHAnsi"/>
          <w:b/>
          <w:sz w:val="22"/>
        </w:rPr>
        <w:br w:type="page"/>
      </w:r>
    </w:p>
    <w:p w14:paraId="3C8DE9A9" w14:textId="77777777" w:rsidR="00BF7A3D" w:rsidRPr="00DB6FFE" w:rsidRDefault="00BF7A3D" w:rsidP="00DB6FFE">
      <w:pPr>
        <w:pStyle w:val="Rubrik1"/>
        <w:spacing w:before="0" w:line="240" w:lineRule="auto"/>
        <w:rPr>
          <w:rFonts w:asciiTheme="minorHAnsi" w:hAnsiTheme="minorHAnsi" w:cstheme="minorHAnsi"/>
          <w:sz w:val="22"/>
          <w:szCs w:val="22"/>
        </w:rPr>
      </w:pPr>
      <w:bookmarkStart w:id="21" w:name="_Toc474239894"/>
      <w:bookmarkStart w:id="22" w:name="_Toc187321887"/>
      <w:r w:rsidRPr="00DB6FFE">
        <w:rPr>
          <w:rFonts w:asciiTheme="minorHAnsi" w:hAnsiTheme="minorHAnsi" w:cstheme="minorHAnsi"/>
          <w:sz w:val="22"/>
          <w:szCs w:val="22"/>
        </w:rPr>
        <w:t>2 Medarbetarsamtal – frågor/diskussionspunkter</w:t>
      </w:r>
      <w:bookmarkEnd w:id="21"/>
      <w:bookmarkEnd w:id="22"/>
    </w:p>
    <w:p w14:paraId="2B49DB27" w14:textId="77777777" w:rsidR="00477080" w:rsidRPr="00DB6FFE" w:rsidRDefault="00477080" w:rsidP="00DB6FFE">
      <w:pPr>
        <w:pStyle w:val="Rubrik2"/>
        <w:spacing w:before="0" w:line="240" w:lineRule="auto"/>
        <w:rPr>
          <w:rFonts w:asciiTheme="minorHAnsi" w:hAnsiTheme="minorHAnsi" w:cstheme="minorHAnsi"/>
          <w:sz w:val="22"/>
          <w:szCs w:val="22"/>
        </w:rPr>
      </w:pPr>
      <w:bookmarkStart w:id="23" w:name="_Toc474239895"/>
    </w:p>
    <w:p w14:paraId="4B692A14" w14:textId="77777777" w:rsidR="00BF7A3D" w:rsidRDefault="00BF7A3D" w:rsidP="00DB6FFE">
      <w:pPr>
        <w:pStyle w:val="Rubrik2"/>
        <w:spacing w:before="0" w:line="240" w:lineRule="auto"/>
        <w:rPr>
          <w:rFonts w:asciiTheme="minorHAnsi" w:hAnsiTheme="minorHAnsi" w:cstheme="minorHAnsi"/>
          <w:sz w:val="22"/>
          <w:szCs w:val="22"/>
        </w:rPr>
      </w:pPr>
      <w:bookmarkStart w:id="24" w:name="_Toc187321888"/>
      <w:r w:rsidRPr="00DB6FFE">
        <w:rPr>
          <w:rFonts w:asciiTheme="minorHAnsi" w:hAnsiTheme="minorHAnsi" w:cstheme="minorHAnsi"/>
          <w:sz w:val="22"/>
          <w:szCs w:val="22"/>
        </w:rPr>
        <w:t>2.1 Arbetsuppgifter</w:t>
      </w:r>
      <w:bookmarkEnd w:id="23"/>
      <w:bookmarkEnd w:id="24"/>
    </w:p>
    <w:tbl>
      <w:tblPr>
        <w:tblStyle w:val="Rutntstabell1ljusdekorfrg1"/>
        <w:tblW w:w="0" w:type="auto"/>
        <w:tblLook w:val="04A0" w:firstRow="1" w:lastRow="0" w:firstColumn="1" w:lastColumn="0" w:noHBand="0" w:noVBand="1"/>
      </w:tblPr>
      <w:tblGrid>
        <w:gridCol w:w="9062"/>
      </w:tblGrid>
      <w:tr w:rsidR="00431B07" w:rsidRPr="00431B07" w14:paraId="3AA517C4" w14:textId="77777777" w:rsidTr="00C13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49D99139" w14:textId="55BE8932" w:rsidR="00431B07" w:rsidRPr="00431B07" w:rsidRDefault="00431B07" w:rsidP="00431B07">
            <w:pPr>
              <w:ind w:left="32"/>
              <w:rPr>
                <w:b w:val="0"/>
                <w:bCs w:val="0"/>
              </w:rPr>
            </w:pPr>
            <w:r w:rsidRPr="00431B07">
              <w:rPr>
                <w:rFonts w:cstheme="minorHAnsi"/>
                <w:b w:val="0"/>
                <w:bCs w:val="0"/>
              </w:rPr>
              <w:t>Vad tycker du är motiverande och vad gillar du med ditt arbete?</w:t>
            </w:r>
          </w:p>
        </w:tc>
      </w:tr>
      <w:tr w:rsidR="00431B07" w:rsidRPr="00431B07" w14:paraId="53AC04B8"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6A8D8ECB" w14:textId="5D41AC7F" w:rsidR="00431B07" w:rsidRPr="00431B07" w:rsidRDefault="003D725D" w:rsidP="00431B07">
            <w:pPr>
              <w:rPr>
                <w:b w:val="0"/>
                <w:bCs w:val="0"/>
              </w:rPr>
            </w:pPr>
            <w:r>
              <w:rPr>
                <w:b w:val="0"/>
                <w:bCs w:val="0"/>
              </w:rPr>
              <w:t>Anteckning</w:t>
            </w:r>
          </w:p>
        </w:tc>
      </w:tr>
      <w:tr w:rsidR="00431B07" w:rsidRPr="00431B07" w14:paraId="28CCC9A0"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3517BAD7" w14:textId="77777777" w:rsidR="00431B07" w:rsidRDefault="00431B07" w:rsidP="00431B07"/>
          <w:p w14:paraId="093DF42B" w14:textId="77777777" w:rsidR="00431B07" w:rsidRPr="00431B07" w:rsidRDefault="00431B07" w:rsidP="00431B07">
            <w:pPr>
              <w:rPr>
                <w:b w:val="0"/>
                <w:bCs w:val="0"/>
              </w:rPr>
            </w:pPr>
          </w:p>
        </w:tc>
      </w:tr>
      <w:tr w:rsidR="00431B07" w:rsidRPr="00431B07" w14:paraId="19A9CBBD"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535FB4D9" w14:textId="53B54F8A" w:rsidR="00431B07" w:rsidRPr="00431B07" w:rsidRDefault="00431B07" w:rsidP="00431B07">
            <w:pPr>
              <w:rPr>
                <w:b w:val="0"/>
                <w:bCs w:val="0"/>
              </w:rPr>
            </w:pPr>
            <w:r w:rsidRPr="00431B07">
              <w:rPr>
                <w:rFonts w:cstheme="minorHAnsi"/>
                <w:b w:val="0"/>
                <w:bCs w:val="0"/>
              </w:rPr>
              <w:t>Dina arbetsuppgifter – är du nöjd med dem?</w:t>
            </w:r>
          </w:p>
        </w:tc>
      </w:tr>
      <w:tr w:rsidR="00431B07" w:rsidRPr="00431B07" w14:paraId="0A736EB2"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21F9E283" w14:textId="7F406CB5" w:rsidR="00431B07" w:rsidRPr="00431B07" w:rsidRDefault="003D725D" w:rsidP="00431B07">
            <w:pPr>
              <w:rPr>
                <w:b w:val="0"/>
                <w:bCs w:val="0"/>
              </w:rPr>
            </w:pPr>
            <w:r>
              <w:rPr>
                <w:b w:val="0"/>
                <w:bCs w:val="0"/>
              </w:rPr>
              <w:t>Anteckning</w:t>
            </w:r>
          </w:p>
        </w:tc>
      </w:tr>
      <w:tr w:rsidR="00431B07" w:rsidRPr="00431B07" w14:paraId="22A7504C"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217FD553" w14:textId="77777777" w:rsidR="00431B07" w:rsidRDefault="00431B07" w:rsidP="00431B07"/>
          <w:p w14:paraId="4FB660AB" w14:textId="77777777" w:rsidR="00431B07" w:rsidRPr="00431B07" w:rsidRDefault="00431B07" w:rsidP="00431B07">
            <w:pPr>
              <w:rPr>
                <w:b w:val="0"/>
                <w:bCs w:val="0"/>
              </w:rPr>
            </w:pPr>
          </w:p>
        </w:tc>
      </w:tr>
      <w:tr w:rsidR="00431B07" w:rsidRPr="00431B07" w14:paraId="718CAC05"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7FAED775" w14:textId="6DB950EC" w:rsidR="00431B07" w:rsidRPr="00431B07" w:rsidRDefault="00431B07" w:rsidP="00431B07">
            <w:pPr>
              <w:rPr>
                <w:b w:val="0"/>
                <w:bCs w:val="0"/>
              </w:rPr>
            </w:pPr>
            <w:r w:rsidRPr="00431B07">
              <w:rPr>
                <w:rFonts w:cstheme="minorHAnsi"/>
                <w:b w:val="0"/>
                <w:bCs w:val="0"/>
              </w:rPr>
              <w:t>Tycker du att dina arbetsuppgifter är tillräckligt stimulerande?</w:t>
            </w:r>
          </w:p>
        </w:tc>
      </w:tr>
      <w:tr w:rsidR="00431B07" w:rsidRPr="00431B07" w14:paraId="099C85C2"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301AA79A" w14:textId="7A50BC17" w:rsidR="00431B07" w:rsidRPr="00431B07" w:rsidRDefault="003D725D" w:rsidP="00431B07">
            <w:pPr>
              <w:rPr>
                <w:b w:val="0"/>
                <w:bCs w:val="0"/>
              </w:rPr>
            </w:pPr>
            <w:r>
              <w:rPr>
                <w:b w:val="0"/>
                <w:bCs w:val="0"/>
              </w:rPr>
              <w:t>Anteckning</w:t>
            </w:r>
          </w:p>
        </w:tc>
      </w:tr>
      <w:tr w:rsidR="00431B07" w:rsidRPr="00431B07" w14:paraId="3E7395D2"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4BD7CF74" w14:textId="77777777" w:rsidR="00431B07" w:rsidRDefault="00431B07" w:rsidP="00431B07">
            <w:pPr>
              <w:rPr>
                <w:b w:val="0"/>
                <w:bCs w:val="0"/>
              </w:rPr>
            </w:pPr>
          </w:p>
          <w:p w14:paraId="502BE16B" w14:textId="77777777" w:rsidR="00431B07" w:rsidRPr="00431B07" w:rsidRDefault="00431B07" w:rsidP="00431B07"/>
        </w:tc>
      </w:tr>
      <w:tr w:rsidR="00431B07" w:rsidRPr="00431B07" w14:paraId="2A2A6531"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78171FC3" w14:textId="73476BDB" w:rsidR="00431B07" w:rsidRPr="00431B07" w:rsidRDefault="00431B07" w:rsidP="00431B07">
            <w:pPr>
              <w:rPr>
                <w:b w:val="0"/>
                <w:bCs w:val="0"/>
              </w:rPr>
            </w:pPr>
            <w:r w:rsidRPr="00431B07">
              <w:rPr>
                <w:rFonts w:cstheme="minorHAnsi"/>
                <w:b w:val="0"/>
                <w:bCs w:val="0"/>
              </w:rPr>
              <w:t>Finns det något som motiverar dig mindre och som du inte gillar med ditt arbete?</w:t>
            </w:r>
          </w:p>
        </w:tc>
      </w:tr>
      <w:tr w:rsidR="00431B07" w:rsidRPr="00431B07" w14:paraId="6DB4BA7C"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33D0D629" w14:textId="489EECA0" w:rsidR="00431B07" w:rsidRPr="00431B07" w:rsidRDefault="003D725D" w:rsidP="00431B07">
            <w:pPr>
              <w:rPr>
                <w:b w:val="0"/>
                <w:bCs w:val="0"/>
              </w:rPr>
            </w:pPr>
            <w:r>
              <w:rPr>
                <w:b w:val="0"/>
                <w:bCs w:val="0"/>
              </w:rPr>
              <w:t>Anteckning</w:t>
            </w:r>
          </w:p>
        </w:tc>
      </w:tr>
      <w:tr w:rsidR="00431B07" w:rsidRPr="00431B07" w14:paraId="3D7FE1DB"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465C2084" w14:textId="77777777" w:rsidR="00431B07" w:rsidRDefault="00431B07" w:rsidP="00431B07"/>
          <w:p w14:paraId="67EB0085" w14:textId="77777777" w:rsidR="00431B07" w:rsidRPr="00431B07" w:rsidRDefault="00431B07" w:rsidP="00431B07">
            <w:pPr>
              <w:rPr>
                <w:b w:val="0"/>
                <w:bCs w:val="0"/>
              </w:rPr>
            </w:pPr>
          </w:p>
        </w:tc>
      </w:tr>
      <w:tr w:rsidR="00431B07" w:rsidRPr="00431B07" w14:paraId="7E88124A"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1D591BB1" w14:textId="1601B735" w:rsidR="00431B07" w:rsidRPr="00431B07" w:rsidRDefault="00431B07" w:rsidP="00431B07">
            <w:pPr>
              <w:rPr>
                <w:b w:val="0"/>
                <w:bCs w:val="0"/>
              </w:rPr>
            </w:pPr>
            <w:r w:rsidRPr="00431B07">
              <w:rPr>
                <w:rFonts w:cstheme="minorHAnsi"/>
                <w:b w:val="0"/>
                <w:bCs w:val="0"/>
              </w:rPr>
              <w:t>Tycker du att du får användning av dina kunskaper?</w:t>
            </w:r>
          </w:p>
        </w:tc>
      </w:tr>
      <w:tr w:rsidR="00431B07" w:rsidRPr="00431B07" w14:paraId="1019148F"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574BC032" w14:textId="5C29E56D" w:rsidR="00431B07" w:rsidRPr="00431B07" w:rsidRDefault="003D725D" w:rsidP="00431B07">
            <w:pPr>
              <w:rPr>
                <w:b w:val="0"/>
                <w:bCs w:val="0"/>
              </w:rPr>
            </w:pPr>
            <w:r>
              <w:rPr>
                <w:b w:val="0"/>
                <w:bCs w:val="0"/>
              </w:rPr>
              <w:t>Anteckning</w:t>
            </w:r>
          </w:p>
        </w:tc>
      </w:tr>
      <w:tr w:rsidR="00431B07" w:rsidRPr="00431B07" w14:paraId="52FA87A3"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6EBE877A" w14:textId="77777777" w:rsidR="00431B07" w:rsidRDefault="00431B07" w:rsidP="00431B07"/>
          <w:p w14:paraId="69B4AA6A" w14:textId="77777777" w:rsidR="00431B07" w:rsidRPr="00431B07" w:rsidRDefault="00431B07" w:rsidP="00431B07">
            <w:pPr>
              <w:rPr>
                <w:b w:val="0"/>
                <w:bCs w:val="0"/>
              </w:rPr>
            </w:pPr>
          </w:p>
        </w:tc>
      </w:tr>
      <w:tr w:rsidR="00431B07" w:rsidRPr="00431B07" w14:paraId="4248CCA0"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3364EF9B" w14:textId="5ADE2F77" w:rsidR="00431B07" w:rsidRPr="00431B07" w:rsidRDefault="00431B07" w:rsidP="00431B07">
            <w:pPr>
              <w:rPr>
                <w:b w:val="0"/>
                <w:bCs w:val="0"/>
              </w:rPr>
            </w:pPr>
            <w:r w:rsidRPr="00431B07">
              <w:rPr>
                <w:rFonts w:cstheme="minorHAnsi"/>
                <w:b w:val="0"/>
                <w:bCs w:val="0"/>
              </w:rPr>
              <w:t>Önskemål om nya arbetsuppgifter?</w:t>
            </w:r>
          </w:p>
        </w:tc>
      </w:tr>
      <w:tr w:rsidR="00431B07" w:rsidRPr="00431B07" w14:paraId="42DE177A"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6CEFB420" w14:textId="72A13816" w:rsidR="00431B07" w:rsidRPr="00431B07" w:rsidRDefault="003D725D" w:rsidP="00431B07">
            <w:pPr>
              <w:rPr>
                <w:b w:val="0"/>
                <w:bCs w:val="0"/>
              </w:rPr>
            </w:pPr>
            <w:r>
              <w:rPr>
                <w:b w:val="0"/>
                <w:bCs w:val="0"/>
              </w:rPr>
              <w:t>Anteckning</w:t>
            </w:r>
          </w:p>
        </w:tc>
      </w:tr>
      <w:tr w:rsidR="00431B07" w:rsidRPr="00431B07" w14:paraId="45838935"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6F827815" w14:textId="77777777" w:rsidR="00431B07" w:rsidRDefault="00431B07" w:rsidP="00431B07"/>
          <w:p w14:paraId="57D946F2" w14:textId="77777777" w:rsidR="00431B07" w:rsidRPr="00431B07" w:rsidRDefault="00431B07" w:rsidP="00431B07">
            <w:pPr>
              <w:rPr>
                <w:b w:val="0"/>
                <w:bCs w:val="0"/>
              </w:rPr>
            </w:pPr>
          </w:p>
        </w:tc>
      </w:tr>
      <w:tr w:rsidR="00431B07" w:rsidRPr="00431B07" w14:paraId="2242D9EF"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541E1CC7" w14:textId="18CFBF73" w:rsidR="00431B07" w:rsidRPr="00431B07" w:rsidRDefault="00431B07" w:rsidP="00431B07">
            <w:pPr>
              <w:rPr>
                <w:b w:val="0"/>
                <w:bCs w:val="0"/>
              </w:rPr>
            </w:pPr>
            <w:r w:rsidRPr="00431B07">
              <w:rPr>
                <w:rFonts w:cstheme="minorHAnsi"/>
                <w:b w:val="0"/>
                <w:bCs w:val="0"/>
              </w:rPr>
              <w:t>Hur ser du på ditt arbetsresultat? Vad har gått bra/mindre bra för din egen del?</w:t>
            </w:r>
          </w:p>
        </w:tc>
      </w:tr>
      <w:tr w:rsidR="00431B07" w:rsidRPr="00431B07" w14:paraId="32A3F4FF"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2853D1CA" w14:textId="2774A3AC" w:rsidR="00431B07" w:rsidRPr="00431B07" w:rsidRDefault="003D725D" w:rsidP="00431B07">
            <w:pPr>
              <w:rPr>
                <w:b w:val="0"/>
                <w:bCs w:val="0"/>
              </w:rPr>
            </w:pPr>
            <w:r>
              <w:rPr>
                <w:b w:val="0"/>
                <w:bCs w:val="0"/>
              </w:rPr>
              <w:t>Anteckning</w:t>
            </w:r>
          </w:p>
        </w:tc>
      </w:tr>
      <w:tr w:rsidR="00431B07" w:rsidRPr="00431B07" w14:paraId="655653FF"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65E692AE" w14:textId="77777777" w:rsidR="00431B07" w:rsidRDefault="00431B07" w:rsidP="00431B07"/>
          <w:p w14:paraId="4115331A" w14:textId="77777777" w:rsidR="003D725D" w:rsidRPr="00431B07" w:rsidRDefault="003D725D" w:rsidP="00431B07">
            <w:pPr>
              <w:rPr>
                <w:b w:val="0"/>
                <w:bCs w:val="0"/>
              </w:rPr>
            </w:pPr>
          </w:p>
        </w:tc>
      </w:tr>
      <w:tr w:rsidR="00431B07" w:rsidRPr="00431B07" w14:paraId="7620CF85"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0CD8D99B" w14:textId="74F062BC" w:rsidR="00431B07" w:rsidRPr="00431B07" w:rsidRDefault="00431B07" w:rsidP="00431B07">
            <w:pPr>
              <w:rPr>
                <w:b w:val="0"/>
                <w:bCs w:val="0"/>
              </w:rPr>
            </w:pPr>
            <w:r w:rsidRPr="00431B07">
              <w:rPr>
                <w:rFonts w:cstheme="minorHAnsi"/>
                <w:b w:val="0"/>
                <w:bCs w:val="0"/>
              </w:rPr>
              <w:t>Hur har du uppfyllt de krav som ställts på dig?</w:t>
            </w:r>
          </w:p>
        </w:tc>
      </w:tr>
      <w:tr w:rsidR="00431B07" w:rsidRPr="00431B07" w14:paraId="4F0A5304"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6567829B" w14:textId="6A0555F4" w:rsidR="00431B07" w:rsidRPr="00431B07" w:rsidRDefault="003D725D" w:rsidP="00431B07">
            <w:pPr>
              <w:rPr>
                <w:b w:val="0"/>
                <w:bCs w:val="0"/>
              </w:rPr>
            </w:pPr>
            <w:r>
              <w:rPr>
                <w:b w:val="0"/>
                <w:bCs w:val="0"/>
              </w:rPr>
              <w:t>Anteckning</w:t>
            </w:r>
          </w:p>
        </w:tc>
      </w:tr>
      <w:tr w:rsidR="00431B07" w:rsidRPr="00431B07" w14:paraId="0A78B323"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3D038C8A" w14:textId="77777777" w:rsidR="00431B07" w:rsidRDefault="00431B07" w:rsidP="00431B07"/>
          <w:p w14:paraId="5B84A347" w14:textId="77777777" w:rsidR="00431B07" w:rsidRPr="00431B07" w:rsidRDefault="00431B07" w:rsidP="00431B07">
            <w:pPr>
              <w:rPr>
                <w:b w:val="0"/>
                <w:bCs w:val="0"/>
              </w:rPr>
            </w:pPr>
          </w:p>
        </w:tc>
      </w:tr>
      <w:tr w:rsidR="00431B07" w:rsidRPr="00431B07" w14:paraId="38D72409"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55910E1C" w14:textId="4508BCD5" w:rsidR="00431B07" w:rsidRPr="00431B07" w:rsidRDefault="00431B07" w:rsidP="00431B07">
            <w:pPr>
              <w:rPr>
                <w:b w:val="0"/>
                <w:bCs w:val="0"/>
              </w:rPr>
            </w:pPr>
            <w:r w:rsidRPr="00431B07">
              <w:rPr>
                <w:rFonts w:cstheme="minorHAnsi"/>
                <w:b w:val="0"/>
                <w:bCs w:val="0"/>
              </w:rPr>
              <w:t>Tycker du att dina arbetsuppgifter är tydliga och vilket resultat som förväntas?</w:t>
            </w:r>
          </w:p>
        </w:tc>
      </w:tr>
      <w:tr w:rsidR="00431B07" w:rsidRPr="00431B07" w14:paraId="7BC7158C"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2D539D52" w14:textId="6B9715A7" w:rsidR="00431B07" w:rsidRPr="00431B07" w:rsidRDefault="003D725D" w:rsidP="00431B07">
            <w:pPr>
              <w:rPr>
                <w:b w:val="0"/>
                <w:bCs w:val="0"/>
              </w:rPr>
            </w:pPr>
            <w:r>
              <w:rPr>
                <w:b w:val="0"/>
                <w:bCs w:val="0"/>
              </w:rPr>
              <w:t>Anteckning</w:t>
            </w:r>
          </w:p>
        </w:tc>
      </w:tr>
      <w:tr w:rsidR="00431B07" w:rsidRPr="00431B07" w14:paraId="20DACDCF"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43FD37A9" w14:textId="77777777" w:rsidR="00431B07" w:rsidRDefault="00431B07" w:rsidP="00431B07">
            <w:pPr>
              <w:rPr>
                <w:b w:val="0"/>
                <w:bCs w:val="0"/>
              </w:rPr>
            </w:pPr>
          </w:p>
          <w:p w14:paraId="685BB279" w14:textId="77777777" w:rsidR="00431B07" w:rsidRPr="00431B07" w:rsidRDefault="00431B07" w:rsidP="00431B07"/>
        </w:tc>
      </w:tr>
      <w:tr w:rsidR="00431B07" w:rsidRPr="00431B07" w14:paraId="55F67153"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76487D28" w14:textId="26CAFAB7" w:rsidR="00431B07" w:rsidRPr="00431B07" w:rsidRDefault="00431B07" w:rsidP="00431B07">
            <w:pPr>
              <w:rPr>
                <w:b w:val="0"/>
                <w:bCs w:val="0"/>
              </w:rPr>
            </w:pPr>
            <w:r w:rsidRPr="00431B07">
              <w:rPr>
                <w:rFonts w:cstheme="minorHAnsi"/>
                <w:b w:val="0"/>
                <w:bCs w:val="0"/>
              </w:rPr>
              <w:t>Vad är positivt i ditt arbete?</w:t>
            </w:r>
          </w:p>
        </w:tc>
      </w:tr>
      <w:tr w:rsidR="00431B07" w:rsidRPr="00431B07" w14:paraId="54C74035"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0F4492FA" w14:textId="4B9E4C36" w:rsidR="00431B07" w:rsidRPr="00431B07" w:rsidRDefault="003D725D" w:rsidP="00431B07">
            <w:pPr>
              <w:rPr>
                <w:b w:val="0"/>
                <w:bCs w:val="0"/>
              </w:rPr>
            </w:pPr>
            <w:r>
              <w:rPr>
                <w:b w:val="0"/>
                <w:bCs w:val="0"/>
              </w:rPr>
              <w:t>Anteckning</w:t>
            </w:r>
          </w:p>
        </w:tc>
      </w:tr>
      <w:tr w:rsidR="00431B07" w:rsidRPr="00431B07" w14:paraId="62FE03D9" w14:textId="77777777" w:rsidTr="00431B07">
        <w:tc>
          <w:tcPr>
            <w:cnfStyle w:val="001000000000" w:firstRow="0" w:lastRow="0" w:firstColumn="1" w:lastColumn="0" w:oddVBand="0" w:evenVBand="0" w:oddHBand="0" w:evenHBand="0" w:firstRowFirstColumn="0" w:firstRowLastColumn="0" w:lastRowFirstColumn="0" w:lastRowLastColumn="0"/>
            <w:tcW w:w="9062" w:type="dxa"/>
          </w:tcPr>
          <w:p w14:paraId="7E8BFD49" w14:textId="77777777" w:rsidR="00431B07" w:rsidRDefault="00431B07" w:rsidP="00431B07"/>
          <w:p w14:paraId="4C8D4788" w14:textId="77777777" w:rsidR="00431B07" w:rsidRDefault="00431B07" w:rsidP="00431B07">
            <w:pPr>
              <w:rPr>
                <w:b w:val="0"/>
                <w:bCs w:val="0"/>
              </w:rPr>
            </w:pPr>
          </w:p>
        </w:tc>
      </w:tr>
    </w:tbl>
    <w:p w14:paraId="47C5CEF8" w14:textId="77777777" w:rsidR="00431B07" w:rsidRPr="00431B07" w:rsidRDefault="00431B07" w:rsidP="00431B07"/>
    <w:p w14:paraId="09E66E1D" w14:textId="77777777" w:rsidR="00431B07" w:rsidRPr="00DB6FFE" w:rsidRDefault="00431B07" w:rsidP="00431B07">
      <w:pPr>
        <w:pStyle w:val="Liststycke"/>
        <w:spacing w:before="0" w:after="0" w:line="240" w:lineRule="auto"/>
        <w:rPr>
          <w:rFonts w:cstheme="minorHAnsi"/>
        </w:rPr>
      </w:pPr>
    </w:p>
    <w:p w14:paraId="42F21174" w14:textId="77777777" w:rsidR="009067C9" w:rsidRDefault="009067C9">
      <w:pPr>
        <w:rPr>
          <w:rFonts w:asciiTheme="minorHAnsi" w:eastAsiaTheme="majorEastAsia" w:hAnsiTheme="minorHAnsi" w:cstheme="minorHAnsi"/>
          <w:color w:val="1481AB" w:themeColor="accent1" w:themeShade="BF"/>
          <w:sz w:val="22"/>
        </w:rPr>
      </w:pPr>
      <w:bookmarkStart w:id="25" w:name="_Toc474239896"/>
      <w:r>
        <w:rPr>
          <w:rFonts w:asciiTheme="minorHAnsi" w:hAnsiTheme="minorHAnsi" w:cstheme="minorHAnsi"/>
          <w:sz w:val="22"/>
        </w:rPr>
        <w:br w:type="page"/>
      </w:r>
    </w:p>
    <w:p w14:paraId="1F265657" w14:textId="1971EF32" w:rsidR="00BF7A3D" w:rsidRDefault="00BF7A3D" w:rsidP="00DB6FFE">
      <w:pPr>
        <w:pStyle w:val="Rubrik2"/>
        <w:spacing w:before="0" w:line="240" w:lineRule="auto"/>
        <w:rPr>
          <w:rFonts w:asciiTheme="minorHAnsi" w:hAnsiTheme="minorHAnsi" w:cstheme="minorHAnsi"/>
          <w:sz w:val="22"/>
          <w:szCs w:val="22"/>
        </w:rPr>
      </w:pPr>
      <w:bookmarkStart w:id="26" w:name="_Toc187321889"/>
      <w:r w:rsidRPr="00DB6FFE">
        <w:rPr>
          <w:rFonts w:asciiTheme="minorHAnsi" w:hAnsiTheme="minorHAnsi" w:cstheme="minorHAnsi"/>
          <w:sz w:val="22"/>
          <w:szCs w:val="22"/>
        </w:rPr>
        <w:t>2.2 Ledarskap och medarbetare</w:t>
      </w:r>
      <w:bookmarkEnd w:id="25"/>
      <w:bookmarkEnd w:id="26"/>
    </w:p>
    <w:tbl>
      <w:tblPr>
        <w:tblStyle w:val="Rutntstabell1ljusdekorfrg1"/>
        <w:tblW w:w="0" w:type="auto"/>
        <w:tblLook w:val="04A0" w:firstRow="1" w:lastRow="0" w:firstColumn="1" w:lastColumn="0" w:noHBand="0" w:noVBand="1"/>
      </w:tblPr>
      <w:tblGrid>
        <w:gridCol w:w="9062"/>
      </w:tblGrid>
      <w:tr w:rsidR="007259FD" w:rsidRPr="007259FD" w14:paraId="59110157" w14:textId="77777777" w:rsidTr="00C13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3127A5D1" w14:textId="6F3581FF" w:rsidR="007259FD" w:rsidRPr="007259FD" w:rsidRDefault="007259FD" w:rsidP="007259FD">
            <w:pPr>
              <w:rPr>
                <w:rFonts w:cstheme="minorHAnsi"/>
                <w:b w:val="0"/>
                <w:bCs w:val="0"/>
              </w:rPr>
            </w:pPr>
            <w:r w:rsidRPr="007259FD">
              <w:rPr>
                <w:rFonts w:cstheme="minorHAnsi"/>
                <w:b w:val="0"/>
                <w:bCs w:val="0"/>
              </w:rPr>
              <w:t>Hur är relationen och samarbetet med dina arbetskamrater?</w:t>
            </w:r>
          </w:p>
        </w:tc>
      </w:tr>
      <w:tr w:rsidR="007259FD" w:rsidRPr="007259FD" w14:paraId="081172C9"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7C6D4C34" w14:textId="6F49EB8B" w:rsidR="007259FD" w:rsidRPr="007259FD" w:rsidRDefault="00AF5B1B" w:rsidP="000C2469">
            <w:pPr>
              <w:rPr>
                <w:b w:val="0"/>
                <w:bCs w:val="0"/>
              </w:rPr>
            </w:pPr>
            <w:r>
              <w:rPr>
                <w:b w:val="0"/>
                <w:bCs w:val="0"/>
              </w:rPr>
              <w:t>Anteckning</w:t>
            </w:r>
          </w:p>
        </w:tc>
      </w:tr>
      <w:tr w:rsidR="007259FD" w:rsidRPr="007259FD" w14:paraId="209E4898"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206D414B" w14:textId="77777777" w:rsidR="007259FD" w:rsidRPr="007259FD" w:rsidRDefault="007259FD" w:rsidP="000C2469">
            <w:pPr>
              <w:rPr>
                <w:b w:val="0"/>
                <w:bCs w:val="0"/>
              </w:rPr>
            </w:pPr>
          </w:p>
          <w:p w14:paraId="1A6E9D89" w14:textId="77777777" w:rsidR="007259FD" w:rsidRPr="007259FD" w:rsidRDefault="007259FD" w:rsidP="000C2469">
            <w:pPr>
              <w:rPr>
                <w:b w:val="0"/>
                <w:bCs w:val="0"/>
              </w:rPr>
            </w:pPr>
          </w:p>
        </w:tc>
      </w:tr>
      <w:tr w:rsidR="007259FD" w:rsidRPr="007259FD" w14:paraId="6C6FA2FF"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7353AF0E" w14:textId="33106C8F" w:rsidR="007259FD" w:rsidRPr="007259FD" w:rsidRDefault="007259FD" w:rsidP="000C2469">
            <w:pPr>
              <w:rPr>
                <w:rFonts w:cstheme="minorHAnsi"/>
                <w:b w:val="0"/>
                <w:bCs w:val="0"/>
              </w:rPr>
            </w:pPr>
            <w:r w:rsidRPr="007259FD">
              <w:rPr>
                <w:rFonts w:cstheme="minorHAnsi"/>
                <w:b w:val="0"/>
                <w:bCs w:val="0"/>
              </w:rPr>
              <w:t>Hur fungerar samarbetet med din närmaste chef?</w:t>
            </w:r>
          </w:p>
        </w:tc>
      </w:tr>
      <w:tr w:rsidR="007259FD" w:rsidRPr="007259FD" w14:paraId="7ED30A7A"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11CCF4AB" w14:textId="40CBF5E1" w:rsidR="007259FD" w:rsidRPr="007259FD" w:rsidRDefault="00AF5B1B" w:rsidP="000C2469">
            <w:pPr>
              <w:rPr>
                <w:b w:val="0"/>
                <w:bCs w:val="0"/>
              </w:rPr>
            </w:pPr>
            <w:r>
              <w:rPr>
                <w:b w:val="0"/>
                <w:bCs w:val="0"/>
              </w:rPr>
              <w:t>Anteckning</w:t>
            </w:r>
          </w:p>
        </w:tc>
      </w:tr>
      <w:tr w:rsidR="007259FD" w:rsidRPr="007259FD" w14:paraId="1FFB4C6E"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0145D9AB" w14:textId="77777777" w:rsidR="007259FD" w:rsidRPr="007259FD" w:rsidRDefault="007259FD" w:rsidP="000C2469">
            <w:pPr>
              <w:rPr>
                <w:b w:val="0"/>
                <w:bCs w:val="0"/>
              </w:rPr>
            </w:pPr>
          </w:p>
          <w:p w14:paraId="6FBC2599" w14:textId="77777777" w:rsidR="007259FD" w:rsidRPr="007259FD" w:rsidRDefault="007259FD" w:rsidP="000C2469">
            <w:pPr>
              <w:rPr>
                <w:b w:val="0"/>
                <w:bCs w:val="0"/>
              </w:rPr>
            </w:pPr>
          </w:p>
        </w:tc>
      </w:tr>
      <w:tr w:rsidR="007259FD" w:rsidRPr="007259FD" w14:paraId="247AB290"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06AFE1EB" w14:textId="6E10C7F3" w:rsidR="007259FD" w:rsidRPr="007259FD" w:rsidRDefault="007259FD" w:rsidP="000C2469">
            <w:pPr>
              <w:rPr>
                <w:rFonts w:cstheme="minorHAnsi"/>
                <w:b w:val="0"/>
                <w:bCs w:val="0"/>
              </w:rPr>
            </w:pPr>
            <w:r w:rsidRPr="007259FD">
              <w:rPr>
                <w:rFonts w:cstheme="minorHAnsi"/>
                <w:b w:val="0"/>
                <w:bCs w:val="0"/>
              </w:rPr>
              <w:t>Hur tycker du att stämningen och arbetsklimatet är på företaget?</w:t>
            </w:r>
          </w:p>
        </w:tc>
      </w:tr>
      <w:tr w:rsidR="007259FD" w:rsidRPr="007259FD" w14:paraId="1949B19F"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12210F03" w14:textId="251C2EFC" w:rsidR="007259FD" w:rsidRPr="007259FD" w:rsidRDefault="00AF5B1B" w:rsidP="000C2469">
            <w:pPr>
              <w:rPr>
                <w:b w:val="0"/>
                <w:bCs w:val="0"/>
              </w:rPr>
            </w:pPr>
            <w:r>
              <w:rPr>
                <w:b w:val="0"/>
                <w:bCs w:val="0"/>
              </w:rPr>
              <w:t>Anteckning</w:t>
            </w:r>
          </w:p>
        </w:tc>
      </w:tr>
      <w:tr w:rsidR="007259FD" w:rsidRPr="007259FD" w14:paraId="55CA1485"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3B2FD7D6" w14:textId="77777777" w:rsidR="007259FD" w:rsidRPr="007259FD" w:rsidRDefault="007259FD" w:rsidP="000C2469">
            <w:pPr>
              <w:rPr>
                <w:b w:val="0"/>
                <w:bCs w:val="0"/>
              </w:rPr>
            </w:pPr>
          </w:p>
          <w:p w14:paraId="3577F3A0" w14:textId="77777777" w:rsidR="007259FD" w:rsidRPr="007259FD" w:rsidRDefault="007259FD" w:rsidP="000C2469">
            <w:pPr>
              <w:rPr>
                <w:b w:val="0"/>
                <w:bCs w:val="0"/>
              </w:rPr>
            </w:pPr>
          </w:p>
        </w:tc>
      </w:tr>
      <w:tr w:rsidR="007259FD" w:rsidRPr="007259FD" w14:paraId="4D0D8136"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44821286" w14:textId="496749AF" w:rsidR="007259FD" w:rsidRPr="007259FD" w:rsidRDefault="007259FD" w:rsidP="000C2469">
            <w:pPr>
              <w:rPr>
                <w:rFonts w:cstheme="minorHAnsi"/>
                <w:b w:val="0"/>
                <w:bCs w:val="0"/>
              </w:rPr>
            </w:pPr>
            <w:r w:rsidRPr="007259FD">
              <w:rPr>
                <w:rFonts w:cstheme="minorHAnsi"/>
                <w:b w:val="0"/>
                <w:bCs w:val="0"/>
              </w:rPr>
              <w:t>Får du den information som du behöver?</w:t>
            </w:r>
          </w:p>
        </w:tc>
      </w:tr>
      <w:tr w:rsidR="007259FD" w:rsidRPr="007259FD" w14:paraId="4385599E"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1A22C8FD" w14:textId="3E93004C" w:rsidR="007259FD" w:rsidRPr="007259FD" w:rsidRDefault="00AF5B1B" w:rsidP="000C2469">
            <w:pPr>
              <w:rPr>
                <w:b w:val="0"/>
                <w:bCs w:val="0"/>
              </w:rPr>
            </w:pPr>
            <w:r>
              <w:rPr>
                <w:b w:val="0"/>
                <w:bCs w:val="0"/>
              </w:rPr>
              <w:t>Anteckning</w:t>
            </w:r>
          </w:p>
        </w:tc>
      </w:tr>
      <w:tr w:rsidR="007259FD" w:rsidRPr="007259FD" w14:paraId="1512855C"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6DCBD5B7" w14:textId="77777777" w:rsidR="007259FD" w:rsidRPr="007259FD" w:rsidRDefault="007259FD" w:rsidP="000C2469">
            <w:pPr>
              <w:rPr>
                <w:b w:val="0"/>
                <w:bCs w:val="0"/>
              </w:rPr>
            </w:pPr>
          </w:p>
          <w:p w14:paraId="3FD2CD15" w14:textId="77777777" w:rsidR="007259FD" w:rsidRPr="007259FD" w:rsidRDefault="007259FD" w:rsidP="000C2469">
            <w:pPr>
              <w:rPr>
                <w:b w:val="0"/>
                <w:bCs w:val="0"/>
              </w:rPr>
            </w:pPr>
          </w:p>
        </w:tc>
      </w:tr>
      <w:tr w:rsidR="007259FD" w:rsidRPr="007259FD" w14:paraId="551CE049"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0292CF07" w14:textId="039EC6F1" w:rsidR="007259FD" w:rsidRPr="007259FD" w:rsidRDefault="007259FD" w:rsidP="000C2469">
            <w:pPr>
              <w:rPr>
                <w:rFonts w:cstheme="minorHAnsi"/>
                <w:b w:val="0"/>
                <w:bCs w:val="0"/>
              </w:rPr>
            </w:pPr>
            <w:r w:rsidRPr="007259FD">
              <w:rPr>
                <w:rFonts w:cstheme="minorHAnsi"/>
                <w:b w:val="0"/>
                <w:bCs w:val="0"/>
              </w:rPr>
              <w:t>Är ditt ansvarsområde väl definierat eller behöver något klargöras?</w:t>
            </w:r>
          </w:p>
        </w:tc>
      </w:tr>
      <w:tr w:rsidR="007259FD" w:rsidRPr="007259FD" w14:paraId="41F1BB23"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4FD538D2" w14:textId="35C3E6AC" w:rsidR="007259FD" w:rsidRPr="007259FD" w:rsidRDefault="00AF5B1B" w:rsidP="000C2469">
            <w:pPr>
              <w:rPr>
                <w:b w:val="0"/>
                <w:bCs w:val="0"/>
              </w:rPr>
            </w:pPr>
            <w:r>
              <w:rPr>
                <w:b w:val="0"/>
                <w:bCs w:val="0"/>
              </w:rPr>
              <w:t>Anteckning</w:t>
            </w:r>
          </w:p>
        </w:tc>
      </w:tr>
      <w:tr w:rsidR="007259FD" w:rsidRPr="007259FD" w14:paraId="1EAD7446"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71A5084D" w14:textId="77777777" w:rsidR="007259FD" w:rsidRPr="007259FD" w:rsidRDefault="007259FD" w:rsidP="000C2469">
            <w:pPr>
              <w:rPr>
                <w:b w:val="0"/>
                <w:bCs w:val="0"/>
              </w:rPr>
            </w:pPr>
          </w:p>
          <w:p w14:paraId="633C62F6" w14:textId="77777777" w:rsidR="007259FD" w:rsidRPr="007259FD" w:rsidRDefault="007259FD" w:rsidP="000C2469">
            <w:pPr>
              <w:rPr>
                <w:b w:val="0"/>
                <w:bCs w:val="0"/>
              </w:rPr>
            </w:pPr>
          </w:p>
        </w:tc>
      </w:tr>
      <w:tr w:rsidR="007259FD" w:rsidRPr="007259FD" w14:paraId="19220552"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7F527366" w14:textId="44B8A79F" w:rsidR="007259FD" w:rsidRPr="007259FD" w:rsidRDefault="007259FD" w:rsidP="000C2469">
            <w:pPr>
              <w:rPr>
                <w:rFonts w:cstheme="minorHAnsi"/>
                <w:b w:val="0"/>
                <w:bCs w:val="0"/>
              </w:rPr>
            </w:pPr>
            <w:r w:rsidRPr="007259FD">
              <w:rPr>
                <w:rFonts w:cstheme="minorHAnsi"/>
                <w:b w:val="0"/>
                <w:bCs w:val="0"/>
              </w:rPr>
              <w:t>Vilken feedback får du på ditt arbete?</w:t>
            </w:r>
          </w:p>
        </w:tc>
      </w:tr>
      <w:tr w:rsidR="007259FD" w:rsidRPr="007259FD" w14:paraId="3EAC8687"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4932D89B" w14:textId="24D27F96" w:rsidR="007259FD" w:rsidRPr="007259FD" w:rsidRDefault="00AF5B1B" w:rsidP="000C2469">
            <w:pPr>
              <w:rPr>
                <w:b w:val="0"/>
                <w:bCs w:val="0"/>
              </w:rPr>
            </w:pPr>
            <w:r>
              <w:rPr>
                <w:b w:val="0"/>
                <w:bCs w:val="0"/>
              </w:rPr>
              <w:t>Anteckning</w:t>
            </w:r>
          </w:p>
        </w:tc>
      </w:tr>
      <w:tr w:rsidR="007259FD" w:rsidRPr="007259FD" w14:paraId="31002949"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7BB1C92C" w14:textId="77777777" w:rsidR="007259FD" w:rsidRPr="007259FD" w:rsidRDefault="007259FD" w:rsidP="000C2469">
            <w:pPr>
              <w:rPr>
                <w:b w:val="0"/>
                <w:bCs w:val="0"/>
              </w:rPr>
            </w:pPr>
          </w:p>
          <w:p w14:paraId="6E7F9EE8" w14:textId="77777777" w:rsidR="007259FD" w:rsidRPr="007259FD" w:rsidRDefault="007259FD" w:rsidP="000C2469">
            <w:pPr>
              <w:rPr>
                <w:b w:val="0"/>
                <w:bCs w:val="0"/>
              </w:rPr>
            </w:pPr>
          </w:p>
        </w:tc>
      </w:tr>
      <w:tr w:rsidR="007259FD" w:rsidRPr="007259FD" w14:paraId="2873B5DB"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6E3CAADC" w14:textId="790A227F" w:rsidR="007259FD" w:rsidRPr="007259FD" w:rsidRDefault="007259FD" w:rsidP="000C2469">
            <w:pPr>
              <w:rPr>
                <w:rFonts w:cstheme="minorHAnsi"/>
                <w:b w:val="0"/>
                <w:bCs w:val="0"/>
              </w:rPr>
            </w:pPr>
            <w:r w:rsidRPr="007259FD">
              <w:rPr>
                <w:rFonts w:cstheme="minorHAnsi"/>
                <w:b w:val="0"/>
                <w:bCs w:val="0"/>
              </w:rPr>
              <w:t xml:space="preserve">Finns någonting vi kan göra för att förbättra samarbete, ledarskap, information, feedback </w:t>
            </w:r>
            <w:proofErr w:type="gramStart"/>
            <w:r w:rsidRPr="007259FD">
              <w:rPr>
                <w:rFonts w:cstheme="minorHAnsi"/>
                <w:b w:val="0"/>
                <w:bCs w:val="0"/>
              </w:rPr>
              <w:t>etc.</w:t>
            </w:r>
            <w:proofErr w:type="gramEnd"/>
            <w:r w:rsidRPr="007259FD">
              <w:rPr>
                <w:rFonts w:cstheme="minorHAnsi"/>
                <w:b w:val="0"/>
                <w:bCs w:val="0"/>
              </w:rPr>
              <w:t>?</w:t>
            </w:r>
          </w:p>
        </w:tc>
      </w:tr>
      <w:tr w:rsidR="007259FD" w:rsidRPr="007259FD" w14:paraId="79537BF8"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7A1456D1" w14:textId="442E2F0E" w:rsidR="007259FD" w:rsidRPr="007259FD" w:rsidRDefault="00AF5B1B" w:rsidP="000C2469">
            <w:pPr>
              <w:rPr>
                <w:b w:val="0"/>
                <w:bCs w:val="0"/>
              </w:rPr>
            </w:pPr>
            <w:r>
              <w:rPr>
                <w:b w:val="0"/>
                <w:bCs w:val="0"/>
              </w:rPr>
              <w:t>Anteckning</w:t>
            </w:r>
          </w:p>
        </w:tc>
      </w:tr>
      <w:tr w:rsidR="007259FD" w:rsidRPr="007259FD" w14:paraId="17808F04"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12C7D69A" w14:textId="77777777" w:rsidR="007259FD" w:rsidRPr="007259FD" w:rsidRDefault="007259FD" w:rsidP="000C2469">
            <w:pPr>
              <w:rPr>
                <w:b w:val="0"/>
                <w:bCs w:val="0"/>
              </w:rPr>
            </w:pPr>
          </w:p>
        </w:tc>
      </w:tr>
      <w:tr w:rsidR="007259FD" w:rsidRPr="007259FD" w14:paraId="7706FCAC"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39FB415A" w14:textId="2EAE767E" w:rsidR="007259FD" w:rsidRPr="007259FD" w:rsidRDefault="00E505D7" w:rsidP="000C2469">
            <w:pPr>
              <w:rPr>
                <w:b w:val="0"/>
                <w:bCs w:val="0"/>
              </w:rPr>
            </w:pPr>
            <w:r>
              <w:rPr>
                <w:rFonts w:cstheme="minorHAnsi"/>
                <w:b w:val="0"/>
                <w:bCs w:val="0"/>
              </w:rPr>
              <w:t>Egna frågor</w:t>
            </w:r>
          </w:p>
        </w:tc>
      </w:tr>
      <w:tr w:rsidR="007259FD" w:rsidRPr="007259FD" w14:paraId="59DB5F1A"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621850A9" w14:textId="5A4F1D75" w:rsidR="007259FD" w:rsidRPr="007259FD" w:rsidRDefault="00AF5B1B" w:rsidP="000C2469">
            <w:pPr>
              <w:rPr>
                <w:b w:val="0"/>
                <w:bCs w:val="0"/>
              </w:rPr>
            </w:pPr>
            <w:r>
              <w:rPr>
                <w:b w:val="0"/>
                <w:bCs w:val="0"/>
              </w:rPr>
              <w:t>Anteckning</w:t>
            </w:r>
          </w:p>
        </w:tc>
      </w:tr>
      <w:tr w:rsidR="007259FD" w:rsidRPr="007259FD" w14:paraId="7A7DE96B"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4FDC3E03" w14:textId="77777777" w:rsidR="007259FD" w:rsidRPr="007259FD" w:rsidRDefault="007259FD" w:rsidP="000C2469">
            <w:pPr>
              <w:rPr>
                <w:b w:val="0"/>
                <w:bCs w:val="0"/>
              </w:rPr>
            </w:pPr>
          </w:p>
          <w:p w14:paraId="4F43E390" w14:textId="77777777" w:rsidR="007259FD" w:rsidRPr="007259FD" w:rsidRDefault="007259FD" w:rsidP="000C2469">
            <w:pPr>
              <w:rPr>
                <w:b w:val="0"/>
                <w:bCs w:val="0"/>
              </w:rPr>
            </w:pPr>
          </w:p>
        </w:tc>
      </w:tr>
      <w:tr w:rsidR="007259FD" w:rsidRPr="007259FD" w14:paraId="3DA1D757"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4B70B378" w14:textId="640854EA" w:rsidR="007259FD" w:rsidRPr="007259FD" w:rsidRDefault="00E505D7" w:rsidP="000C2469">
            <w:pPr>
              <w:rPr>
                <w:b w:val="0"/>
                <w:bCs w:val="0"/>
              </w:rPr>
            </w:pPr>
            <w:r>
              <w:rPr>
                <w:rFonts w:cstheme="minorHAnsi"/>
                <w:b w:val="0"/>
                <w:bCs w:val="0"/>
              </w:rPr>
              <w:t>Egna frågor</w:t>
            </w:r>
          </w:p>
        </w:tc>
      </w:tr>
      <w:tr w:rsidR="007259FD" w:rsidRPr="007259FD" w14:paraId="10C57277"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04CEE8CB" w14:textId="6CAC0FD3" w:rsidR="007259FD" w:rsidRPr="007259FD" w:rsidRDefault="00AF5B1B" w:rsidP="000C2469">
            <w:pPr>
              <w:rPr>
                <w:b w:val="0"/>
                <w:bCs w:val="0"/>
              </w:rPr>
            </w:pPr>
            <w:r>
              <w:rPr>
                <w:b w:val="0"/>
                <w:bCs w:val="0"/>
              </w:rPr>
              <w:t>Anteckning</w:t>
            </w:r>
          </w:p>
        </w:tc>
      </w:tr>
      <w:tr w:rsidR="007259FD" w:rsidRPr="007259FD" w14:paraId="115EC622"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01C4F3FC" w14:textId="77777777" w:rsidR="007259FD" w:rsidRPr="007259FD" w:rsidRDefault="007259FD" w:rsidP="000C2469">
            <w:pPr>
              <w:rPr>
                <w:b w:val="0"/>
                <w:bCs w:val="0"/>
              </w:rPr>
            </w:pPr>
          </w:p>
          <w:p w14:paraId="7BD0B939" w14:textId="77777777" w:rsidR="007259FD" w:rsidRPr="007259FD" w:rsidRDefault="007259FD" w:rsidP="000C2469">
            <w:pPr>
              <w:rPr>
                <w:b w:val="0"/>
                <w:bCs w:val="0"/>
              </w:rPr>
            </w:pPr>
          </w:p>
        </w:tc>
      </w:tr>
      <w:tr w:rsidR="007259FD" w:rsidRPr="007259FD" w14:paraId="6D08ECE8"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7BE3CBA8" w14:textId="4230C528" w:rsidR="007259FD" w:rsidRPr="007259FD" w:rsidRDefault="00E505D7" w:rsidP="000C2469">
            <w:pPr>
              <w:rPr>
                <w:b w:val="0"/>
                <w:bCs w:val="0"/>
              </w:rPr>
            </w:pPr>
            <w:r>
              <w:rPr>
                <w:rFonts w:cstheme="minorHAnsi"/>
                <w:b w:val="0"/>
                <w:bCs w:val="0"/>
              </w:rPr>
              <w:t>Egna frågor</w:t>
            </w:r>
          </w:p>
        </w:tc>
      </w:tr>
      <w:tr w:rsidR="007259FD" w:rsidRPr="007259FD" w14:paraId="557C0D13"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0A756A4F" w14:textId="25244EC1" w:rsidR="007259FD" w:rsidRPr="007259FD" w:rsidRDefault="00AF5B1B" w:rsidP="000C2469">
            <w:pPr>
              <w:rPr>
                <w:b w:val="0"/>
                <w:bCs w:val="0"/>
              </w:rPr>
            </w:pPr>
            <w:r>
              <w:rPr>
                <w:b w:val="0"/>
                <w:bCs w:val="0"/>
              </w:rPr>
              <w:t>Anteckning</w:t>
            </w:r>
          </w:p>
        </w:tc>
      </w:tr>
      <w:tr w:rsidR="007259FD" w:rsidRPr="007259FD" w14:paraId="37C762EA"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130E6A78" w14:textId="77777777" w:rsidR="007259FD" w:rsidRPr="007259FD" w:rsidRDefault="007259FD" w:rsidP="000C2469">
            <w:pPr>
              <w:rPr>
                <w:b w:val="0"/>
                <w:bCs w:val="0"/>
              </w:rPr>
            </w:pPr>
          </w:p>
          <w:p w14:paraId="2B174BE5" w14:textId="77777777" w:rsidR="007259FD" w:rsidRPr="007259FD" w:rsidRDefault="007259FD" w:rsidP="000C2469">
            <w:pPr>
              <w:rPr>
                <w:b w:val="0"/>
                <w:bCs w:val="0"/>
              </w:rPr>
            </w:pPr>
          </w:p>
        </w:tc>
      </w:tr>
    </w:tbl>
    <w:p w14:paraId="388B89D9" w14:textId="77777777" w:rsidR="00BF7A3D" w:rsidRPr="00DB6FFE" w:rsidRDefault="00BF7A3D" w:rsidP="00DB6FFE">
      <w:pPr>
        <w:spacing w:after="0" w:line="240" w:lineRule="auto"/>
        <w:rPr>
          <w:rFonts w:asciiTheme="minorHAnsi" w:hAnsiTheme="minorHAnsi" w:cstheme="minorHAnsi"/>
          <w:sz w:val="22"/>
        </w:rPr>
      </w:pPr>
    </w:p>
    <w:p w14:paraId="5C342791" w14:textId="77777777" w:rsidR="00BF7A3D" w:rsidRPr="00DB6FFE" w:rsidRDefault="00BF7A3D" w:rsidP="00DB6FFE">
      <w:pPr>
        <w:spacing w:after="0" w:line="240" w:lineRule="auto"/>
        <w:rPr>
          <w:rFonts w:asciiTheme="minorHAnsi" w:hAnsiTheme="minorHAnsi" w:cstheme="minorHAnsi"/>
          <w:sz w:val="22"/>
        </w:rPr>
      </w:pPr>
    </w:p>
    <w:p w14:paraId="15464C7A" w14:textId="77777777" w:rsidR="00F2337B" w:rsidRDefault="00F2337B">
      <w:pPr>
        <w:rPr>
          <w:rFonts w:asciiTheme="minorHAnsi" w:eastAsiaTheme="majorEastAsia" w:hAnsiTheme="minorHAnsi" w:cstheme="minorHAnsi"/>
          <w:color w:val="1481AB" w:themeColor="accent1" w:themeShade="BF"/>
          <w:sz w:val="22"/>
        </w:rPr>
      </w:pPr>
      <w:bookmarkStart w:id="27" w:name="_Toc474239897"/>
      <w:r>
        <w:rPr>
          <w:rFonts w:asciiTheme="minorHAnsi" w:hAnsiTheme="minorHAnsi" w:cstheme="minorHAnsi"/>
          <w:sz w:val="22"/>
        </w:rPr>
        <w:br w:type="page"/>
      </w:r>
    </w:p>
    <w:p w14:paraId="57DEC86E" w14:textId="3DD45178" w:rsidR="00BF7A3D" w:rsidRDefault="00BF7A3D" w:rsidP="00DB6FFE">
      <w:pPr>
        <w:pStyle w:val="Rubrik2"/>
        <w:spacing w:before="0" w:line="240" w:lineRule="auto"/>
        <w:rPr>
          <w:rFonts w:asciiTheme="minorHAnsi" w:hAnsiTheme="minorHAnsi" w:cstheme="minorHAnsi"/>
          <w:sz w:val="22"/>
          <w:szCs w:val="22"/>
        </w:rPr>
      </w:pPr>
      <w:bookmarkStart w:id="28" w:name="_Toc187321890"/>
      <w:r w:rsidRPr="00DB6FFE">
        <w:rPr>
          <w:rFonts w:asciiTheme="minorHAnsi" w:hAnsiTheme="minorHAnsi" w:cstheme="minorHAnsi"/>
          <w:sz w:val="22"/>
          <w:szCs w:val="22"/>
        </w:rPr>
        <w:t>2.3 Arbetsmiljö (trivsel, arbetsklimat)</w:t>
      </w:r>
      <w:bookmarkEnd w:id="27"/>
      <w:bookmarkEnd w:id="28"/>
    </w:p>
    <w:tbl>
      <w:tblPr>
        <w:tblStyle w:val="Rutntstabell1ljusdekorfrg1"/>
        <w:tblW w:w="0" w:type="auto"/>
        <w:tblLook w:val="04A0" w:firstRow="1" w:lastRow="0" w:firstColumn="1" w:lastColumn="0" w:noHBand="0" w:noVBand="1"/>
      </w:tblPr>
      <w:tblGrid>
        <w:gridCol w:w="9062"/>
      </w:tblGrid>
      <w:tr w:rsidR="00F2337B" w:rsidRPr="00D471B6" w14:paraId="24E3E027" w14:textId="77777777" w:rsidTr="00C13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172FEEAB" w14:textId="5085D47B" w:rsidR="00F2337B" w:rsidRPr="00D471B6" w:rsidRDefault="00D471B6" w:rsidP="007C47B9">
            <w:pPr>
              <w:rPr>
                <w:rFonts w:cstheme="minorHAnsi"/>
                <w:b w:val="0"/>
                <w:bCs w:val="0"/>
              </w:rPr>
            </w:pPr>
            <w:r w:rsidRPr="00D471B6">
              <w:rPr>
                <w:rFonts w:cstheme="minorHAnsi"/>
                <w:b w:val="0"/>
                <w:bCs w:val="0"/>
              </w:rPr>
              <w:t>Hur uppfattar du</w:t>
            </w:r>
          </w:p>
        </w:tc>
      </w:tr>
      <w:tr w:rsidR="007C47B9" w:rsidRPr="00D471B6" w14:paraId="5C64B224" w14:textId="77777777" w:rsidTr="007C47B9">
        <w:tc>
          <w:tcPr>
            <w:cnfStyle w:val="001000000000" w:firstRow="0" w:lastRow="0" w:firstColumn="1" w:lastColumn="0" w:oddVBand="0" w:evenVBand="0" w:oddHBand="0" w:evenHBand="0" w:firstRowFirstColumn="0" w:firstRowLastColumn="0" w:lastRowFirstColumn="0" w:lastRowLastColumn="0"/>
            <w:tcW w:w="9062" w:type="dxa"/>
            <w:shd w:val="clear" w:color="auto" w:fill="auto"/>
          </w:tcPr>
          <w:p w14:paraId="3608BA2E" w14:textId="77777777" w:rsidR="007C47B9" w:rsidRPr="00D471B6" w:rsidRDefault="007C47B9" w:rsidP="007C47B9">
            <w:pPr>
              <w:numPr>
                <w:ilvl w:val="0"/>
                <w:numId w:val="4"/>
              </w:numPr>
              <w:suppressAutoHyphens/>
              <w:rPr>
                <w:rFonts w:asciiTheme="minorHAnsi" w:hAnsiTheme="minorHAnsi" w:cstheme="minorHAnsi"/>
                <w:b w:val="0"/>
                <w:bCs w:val="0"/>
                <w:sz w:val="22"/>
              </w:rPr>
            </w:pPr>
            <w:r w:rsidRPr="00D471B6">
              <w:rPr>
                <w:rFonts w:asciiTheme="minorHAnsi" w:hAnsiTheme="minorHAnsi" w:cstheme="minorHAnsi"/>
                <w:b w:val="0"/>
                <w:bCs w:val="0"/>
                <w:sz w:val="22"/>
              </w:rPr>
              <w:t>Trivseln och arbetsklimatet på din avdelning/inom verksamheten?</w:t>
            </w:r>
          </w:p>
          <w:p w14:paraId="07DB4191" w14:textId="77777777" w:rsidR="007C47B9" w:rsidRPr="00D471B6" w:rsidRDefault="007C47B9" w:rsidP="007C47B9">
            <w:pPr>
              <w:numPr>
                <w:ilvl w:val="0"/>
                <w:numId w:val="4"/>
              </w:numPr>
              <w:suppressAutoHyphens/>
              <w:rPr>
                <w:rFonts w:asciiTheme="minorHAnsi" w:hAnsiTheme="minorHAnsi" w:cstheme="minorHAnsi"/>
                <w:b w:val="0"/>
                <w:bCs w:val="0"/>
                <w:sz w:val="22"/>
              </w:rPr>
            </w:pPr>
            <w:r w:rsidRPr="00D471B6">
              <w:rPr>
                <w:rFonts w:asciiTheme="minorHAnsi" w:hAnsiTheme="minorHAnsi" w:cstheme="minorHAnsi"/>
                <w:b w:val="0"/>
                <w:bCs w:val="0"/>
                <w:sz w:val="22"/>
              </w:rPr>
              <w:t>Arbetsbelastning</w:t>
            </w:r>
          </w:p>
          <w:p w14:paraId="016F1CC4" w14:textId="77777777" w:rsidR="007C47B9" w:rsidRPr="00D471B6" w:rsidRDefault="007C47B9" w:rsidP="007C47B9">
            <w:pPr>
              <w:numPr>
                <w:ilvl w:val="0"/>
                <w:numId w:val="4"/>
              </w:numPr>
              <w:suppressAutoHyphens/>
              <w:rPr>
                <w:rFonts w:asciiTheme="minorHAnsi" w:hAnsiTheme="minorHAnsi" w:cstheme="minorHAnsi"/>
                <w:b w:val="0"/>
                <w:bCs w:val="0"/>
                <w:sz w:val="22"/>
              </w:rPr>
            </w:pPr>
            <w:r w:rsidRPr="00D471B6">
              <w:rPr>
                <w:rFonts w:asciiTheme="minorHAnsi" w:hAnsiTheme="minorHAnsi" w:cstheme="minorHAnsi"/>
                <w:b w:val="0"/>
                <w:bCs w:val="0"/>
                <w:sz w:val="22"/>
              </w:rPr>
              <w:t>Arbetstider – fungerar de?</w:t>
            </w:r>
          </w:p>
          <w:p w14:paraId="1EAF2A73" w14:textId="77777777" w:rsidR="007C47B9" w:rsidRPr="00D471B6" w:rsidRDefault="007C47B9" w:rsidP="007C47B9">
            <w:pPr>
              <w:numPr>
                <w:ilvl w:val="0"/>
                <w:numId w:val="4"/>
              </w:numPr>
              <w:suppressAutoHyphens/>
              <w:rPr>
                <w:rFonts w:asciiTheme="minorHAnsi" w:hAnsiTheme="minorHAnsi" w:cstheme="minorHAnsi"/>
                <w:b w:val="0"/>
                <w:bCs w:val="0"/>
                <w:sz w:val="22"/>
              </w:rPr>
            </w:pPr>
            <w:r w:rsidRPr="00D471B6">
              <w:rPr>
                <w:rFonts w:asciiTheme="minorHAnsi" w:hAnsiTheme="minorHAnsi" w:cstheme="minorHAnsi"/>
                <w:b w:val="0"/>
                <w:bCs w:val="0"/>
                <w:sz w:val="22"/>
              </w:rPr>
              <w:t>Psykiska och fysiska arbetsmiljön</w:t>
            </w:r>
          </w:p>
          <w:p w14:paraId="40FC4DCD" w14:textId="77777777" w:rsidR="007C47B9" w:rsidRPr="00D471B6" w:rsidRDefault="007C47B9" w:rsidP="007C47B9">
            <w:pPr>
              <w:ind w:firstLine="1304"/>
              <w:rPr>
                <w:rFonts w:asciiTheme="minorHAnsi" w:hAnsiTheme="minorHAnsi" w:cstheme="minorHAnsi"/>
                <w:b w:val="0"/>
                <w:bCs w:val="0"/>
                <w:sz w:val="22"/>
              </w:rPr>
            </w:pPr>
            <w:r w:rsidRPr="00D471B6">
              <w:rPr>
                <w:rFonts w:asciiTheme="minorHAnsi" w:hAnsiTheme="minorHAnsi" w:cstheme="minorHAnsi"/>
                <w:b w:val="0"/>
                <w:bCs w:val="0"/>
                <w:sz w:val="22"/>
              </w:rPr>
              <w:t>- Risker inom arbetet/skyddsutrustning</w:t>
            </w:r>
          </w:p>
          <w:p w14:paraId="2A419684" w14:textId="77777777" w:rsidR="007C47B9" w:rsidRPr="00D471B6" w:rsidRDefault="007C47B9" w:rsidP="007C47B9">
            <w:pPr>
              <w:ind w:firstLine="1304"/>
              <w:rPr>
                <w:rFonts w:asciiTheme="minorHAnsi" w:hAnsiTheme="minorHAnsi" w:cstheme="minorHAnsi"/>
                <w:b w:val="0"/>
                <w:bCs w:val="0"/>
                <w:sz w:val="22"/>
              </w:rPr>
            </w:pPr>
            <w:r w:rsidRPr="00D471B6">
              <w:rPr>
                <w:rFonts w:asciiTheme="minorHAnsi" w:hAnsiTheme="minorHAnsi" w:cstheme="minorHAnsi"/>
                <w:b w:val="0"/>
                <w:bCs w:val="0"/>
                <w:sz w:val="22"/>
              </w:rPr>
              <w:t>- Lokaler</w:t>
            </w:r>
          </w:p>
          <w:p w14:paraId="31380A70" w14:textId="77777777" w:rsidR="007C47B9" w:rsidRPr="00D471B6" w:rsidRDefault="007C47B9" w:rsidP="007C47B9">
            <w:pPr>
              <w:ind w:firstLine="1304"/>
              <w:rPr>
                <w:rFonts w:asciiTheme="minorHAnsi" w:hAnsiTheme="minorHAnsi" w:cstheme="minorHAnsi"/>
                <w:b w:val="0"/>
                <w:bCs w:val="0"/>
                <w:sz w:val="22"/>
              </w:rPr>
            </w:pPr>
            <w:r w:rsidRPr="00D471B6">
              <w:rPr>
                <w:rFonts w:asciiTheme="minorHAnsi" w:hAnsiTheme="minorHAnsi" w:cstheme="minorHAnsi"/>
                <w:b w:val="0"/>
                <w:bCs w:val="0"/>
                <w:sz w:val="22"/>
              </w:rPr>
              <w:t>- Hjälpmedel, verktyg</w:t>
            </w:r>
          </w:p>
          <w:p w14:paraId="4DF54546" w14:textId="77777777" w:rsidR="007C47B9" w:rsidRPr="00D471B6" w:rsidRDefault="007C47B9" w:rsidP="007C47B9">
            <w:pPr>
              <w:rPr>
                <w:rFonts w:asciiTheme="minorHAnsi" w:hAnsiTheme="minorHAnsi" w:cstheme="minorHAnsi"/>
                <w:b w:val="0"/>
                <w:bCs w:val="0"/>
                <w:sz w:val="22"/>
              </w:rPr>
            </w:pPr>
            <w:r w:rsidRPr="00D471B6">
              <w:rPr>
                <w:rFonts w:asciiTheme="minorHAnsi" w:hAnsiTheme="minorHAnsi" w:cstheme="minorHAnsi"/>
                <w:b w:val="0"/>
                <w:bCs w:val="0"/>
                <w:sz w:val="22"/>
              </w:rPr>
              <w:tab/>
              <w:t>- Arbetsbelastning</w:t>
            </w:r>
          </w:p>
          <w:p w14:paraId="556F7F6C" w14:textId="77777777" w:rsidR="007C47B9" w:rsidRPr="00D471B6" w:rsidRDefault="007C47B9" w:rsidP="007C47B9">
            <w:pPr>
              <w:rPr>
                <w:rFonts w:asciiTheme="minorHAnsi" w:hAnsiTheme="minorHAnsi" w:cstheme="minorHAnsi"/>
                <w:b w:val="0"/>
                <w:bCs w:val="0"/>
                <w:sz w:val="22"/>
              </w:rPr>
            </w:pPr>
            <w:r w:rsidRPr="00D471B6">
              <w:rPr>
                <w:rFonts w:asciiTheme="minorHAnsi" w:hAnsiTheme="minorHAnsi" w:cstheme="minorHAnsi"/>
                <w:b w:val="0"/>
                <w:bCs w:val="0"/>
                <w:sz w:val="22"/>
              </w:rPr>
              <w:tab/>
              <w:t>- Stress</w:t>
            </w:r>
          </w:p>
          <w:p w14:paraId="2EF08680" w14:textId="07929937" w:rsidR="007C47B9" w:rsidRPr="00D471B6" w:rsidRDefault="007C47B9" w:rsidP="007C47B9">
            <w:pPr>
              <w:rPr>
                <w:rFonts w:cstheme="minorHAnsi"/>
              </w:rPr>
            </w:pPr>
            <w:r w:rsidRPr="00D471B6">
              <w:rPr>
                <w:rFonts w:asciiTheme="minorHAnsi" w:hAnsiTheme="minorHAnsi" w:cstheme="minorHAnsi"/>
                <w:b w:val="0"/>
                <w:bCs w:val="0"/>
                <w:sz w:val="22"/>
              </w:rPr>
              <w:tab/>
              <w:t>- Förekommer mobbning</w:t>
            </w:r>
          </w:p>
        </w:tc>
      </w:tr>
      <w:tr w:rsidR="00F2337B" w:rsidRPr="00D471B6" w14:paraId="07754C19"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551AFD53" w14:textId="5503D933" w:rsidR="00F2337B" w:rsidRPr="00D471B6" w:rsidRDefault="00AF5B1B" w:rsidP="000C2469">
            <w:pPr>
              <w:rPr>
                <w:b w:val="0"/>
                <w:bCs w:val="0"/>
              </w:rPr>
            </w:pPr>
            <w:r>
              <w:rPr>
                <w:b w:val="0"/>
                <w:bCs w:val="0"/>
              </w:rPr>
              <w:t>Anteckning</w:t>
            </w:r>
          </w:p>
        </w:tc>
      </w:tr>
      <w:tr w:rsidR="00F2337B" w:rsidRPr="00D471B6" w14:paraId="4B849E7D"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39F5009F" w14:textId="77777777" w:rsidR="00F2337B" w:rsidRPr="00D471B6" w:rsidRDefault="00F2337B" w:rsidP="000C2469">
            <w:pPr>
              <w:rPr>
                <w:b w:val="0"/>
                <w:bCs w:val="0"/>
              </w:rPr>
            </w:pPr>
          </w:p>
          <w:p w14:paraId="0725ADAE" w14:textId="77777777" w:rsidR="00F2337B" w:rsidRPr="00D471B6" w:rsidRDefault="00F2337B" w:rsidP="000C2469">
            <w:pPr>
              <w:rPr>
                <w:b w:val="0"/>
                <w:bCs w:val="0"/>
              </w:rPr>
            </w:pPr>
          </w:p>
        </w:tc>
      </w:tr>
      <w:tr w:rsidR="00F2337B" w:rsidRPr="00D471B6" w14:paraId="3AC43FD0"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39C0F6AE" w14:textId="20DCE381" w:rsidR="00F2337B" w:rsidRPr="00D471B6" w:rsidRDefault="00D471B6" w:rsidP="00D471B6">
            <w:pPr>
              <w:rPr>
                <w:rFonts w:cstheme="minorHAnsi"/>
                <w:b w:val="0"/>
                <w:bCs w:val="0"/>
              </w:rPr>
            </w:pPr>
            <w:r w:rsidRPr="00D471B6">
              <w:rPr>
                <w:rFonts w:cstheme="minorHAnsi"/>
                <w:b w:val="0"/>
                <w:bCs w:val="0"/>
              </w:rPr>
              <w:t>Hur har din arbetssituation varit sedan du anställdes?</w:t>
            </w:r>
          </w:p>
        </w:tc>
      </w:tr>
      <w:tr w:rsidR="00F2337B" w:rsidRPr="00D471B6" w14:paraId="07CD077C"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15D0D6CC" w14:textId="7D9A2ADD" w:rsidR="00F2337B" w:rsidRPr="00D471B6" w:rsidRDefault="00AF5B1B" w:rsidP="000C2469">
            <w:pPr>
              <w:rPr>
                <w:b w:val="0"/>
                <w:bCs w:val="0"/>
              </w:rPr>
            </w:pPr>
            <w:r>
              <w:rPr>
                <w:b w:val="0"/>
                <w:bCs w:val="0"/>
              </w:rPr>
              <w:t>Anteckning</w:t>
            </w:r>
          </w:p>
        </w:tc>
      </w:tr>
      <w:tr w:rsidR="00F2337B" w:rsidRPr="00D471B6" w14:paraId="501DC813"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5FA4DC70" w14:textId="77777777" w:rsidR="00F2337B" w:rsidRPr="00D471B6" w:rsidRDefault="00F2337B" w:rsidP="000C2469">
            <w:pPr>
              <w:rPr>
                <w:b w:val="0"/>
                <w:bCs w:val="0"/>
              </w:rPr>
            </w:pPr>
          </w:p>
          <w:p w14:paraId="52A99DF6" w14:textId="77777777" w:rsidR="00F2337B" w:rsidRPr="00D471B6" w:rsidRDefault="00F2337B" w:rsidP="000C2469">
            <w:pPr>
              <w:rPr>
                <w:b w:val="0"/>
                <w:bCs w:val="0"/>
              </w:rPr>
            </w:pPr>
          </w:p>
        </w:tc>
      </w:tr>
      <w:tr w:rsidR="00F2337B" w:rsidRPr="00D471B6" w14:paraId="5F840601"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21915559" w14:textId="140BB9A0" w:rsidR="00F2337B" w:rsidRPr="00D471B6" w:rsidRDefault="00D471B6" w:rsidP="00D471B6">
            <w:pPr>
              <w:rPr>
                <w:rFonts w:cstheme="minorHAnsi"/>
                <w:b w:val="0"/>
                <w:bCs w:val="0"/>
              </w:rPr>
            </w:pPr>
            <w:r w:rsidRPr="00D471B6">
              <w:rPr>
                <w:rFonts w:cstheme="minorHAnsi"/>
                <w:b w:val="0"/>
                <w:bCs w:val="0"/>
              </w:rPr>
              <w:t>Kan företaget göra något för att förbättra arbetsmiljön, något vi bör se över?</w:t>
            </w:r>
          </w:p>
        </w:tc>
      </w:tr>
      <w:tr w:rsidR="00F2337B" w:rsidRPr="00D471B6" w14:paraId="520BE2B6"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66E749EC" w14:textId="191964E2" w:rsidR="00F2337B" w:rsidRPr="00D471B6" w:rsidRDefault="00AF5B1B" w:rsidP="000C2469">
            <w:pPr>
              <w:rPr>
                <w:b w:val="0"/>
                <w:bCs w:val="0"/>
              </w:rPr>
            </w:pPr>
            <w:r>
              <w:rPr>
                <w:b w:val="0"/>
                <w:bCs w:val="0"/>
              </w:rPr>
              <w:t>Anteckning</w:t>
            </w:r>
          </w:p>
        </w:tc>
      </w:tr>
      <w:tr w:rsidR="00F2337B" w:rsidRPr="00D471B6" w14:paraId="7B9F39AD"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2D054340" w14:textId="77777777" w:rsidR="00F2337B" w:rsidRPr="00D471B6" w:rsidRDefault="00F2337B" w:rsidP="000C2469">
            <w:pPr>
              <w:rPr>
                <w:b w:val="0"/>
                <w:bCs w:val="0"/>
              </w:rPr>
            </w:pPr>
          </w:p>
          <w:p w14:paraId="3DF1ADA4" w14:textId="77777777" w:rsidR="00F2337B" w:rsidRPr="00D471B6" w:rsidRDefault="00F2337B" w:rsidP="000C2469">
            <w:pPr>
              <w:rPr>
                <w:b w:val="0"/>
                <w:bCs w:val="0"/>
              </w:rPr>
            </w:pPr>
          </w:p>
        </w:tc>
      </w:tr>
      <w:tr w:rsidR="00F2337B" w:rsidRPr="00D471B6" w14:paraId="62F28479"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26749E88" w14:textId="38D4F272" w:rsidR="00F2337B" w:rsidRPr="00D471B6" w:rsidRDefault="00AF5B1B" w:rsidP="000C2469">
            <w:pPr>
              <w:rPr>
                <w:rFonts w:cstheme="minorHAnsi"/>
                <w:b w:val="0"/>
                <w:bCs w:val="0"/>
              </w:rPr>
            </w:pPr>
            <w:r>
              <w:rPr>
                <w:rFonts w:cstheme="minorHAnsi"/>
                <w:b w:val="0"/>
                <w:bCs w:val="0"/>
              </w:rPr>
              <w:t>Egna frågor</w:t>
            </w:r>
          </w:p>
        </w:tc>
      </w:tr>
      <w:tr w:rsidR="00F2337B" w:rsidRPr="007259FD" w14:paraId="46C2D453"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0CD0F139" w14:textId="76093CE8" w:rsidR="00F2337B" w:rsidRPr="007259FD" w:rsidRDefault="00AF5B1B" w:rsidP="000C2469">
            <w:pPr>
              <w:rPr>
                <w:b w:val="0"/>
                <w:bCs w:val="0"/>
              </w:rPr>
            </w:pPr>
            <w:r>
              <w:rPr>
                <w:b w:val="0"/>
                <w:bCs w:val="0"/>
              </w:rPr>
              <w:t>Anteckning</w:t>
            </w:r>
          </w:p>
        </w:tc>
      </w:tr>
      <w:tr w:rsidR="00F2337B" w:rsidRPr="007259FD" w14:paraId="24D32442"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3B584BF8" w14:textId="77777777" w:rsidR="00F2337B" w:rsidRPr="007259FD" w:rsidRDefault="00F2337B" w:rsidP="000C2469">
            <w:pPr>
              <w:rPr>
                <w:b w:val="0"/>
                <w:bCs w:val="0"/>
              </w:rPr>
            </w:pPr>
          </w:p>
          <w:p w14:paraId="45673E70" w14:textId="77777777" w:rsidR="00F2337B" w:rsidRPr="007259FD" w:rsidRDefault="00F2337B" w:rsidP="000C2469">
            <w:pPr>
              <w:rPr>
                <w:b w:val="0"/>
                <w:bCs w:val="0"/>
              </w:rPr>
            </w:pPr>
          </w:p>
        </w:tc>
      </w:tr>
      <w:tr w:rsidR="00F2337B" w:rsidRPr="007259FD" w14:paraId="76967619"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5322BC16" w14:textId="08A4E43F" w:rsidR="00F2337B" w:rsidRPr="007259FD" w:rsidRDefault="00AF5B1B" w:rsidP="000C2469">
            <w:pPr>
              <w:rPr>
                <w:rFonts w:cstheme="minorHAnsi"/>
                <w:b w:val="0"/>
                <w:bCs w:val="0"/>
              </w:rPr>
            </w:pPr>
            <w:r>
              <w:rPr>
                <w:rFonts w:cstheme="minorHAnsi"/>
                <w:b w:val="0"/>
                <w:bCs w:val="0"/>
              </w:rPr>
              <w:t>Egna frågor</w:t>
            </w:r>
          </w:p>
        </w:tc>
      </w:tr>
      <w:tr w:rsidR="00F2337B" w:rsidRPr="007259FD" w14:paraId="2896C1F5"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053DA2AF" w14:textId="53CA860E" w:rsidR="00F2337B" w:rsidRPr="007259FD" w:rsidRDefault="00AF5B1B" w:rsidP="000C2469">
            <w:pPr>
              <w:rPr>
                <w:b w:val="0"/>
                <w:bCs w:val="0"/>
              </w:rPr>
            </w:pPr>
            <w:r>
              <w:rPr>
                <w:b w:val="0"/>
                <w:bCs w:val="0"/>
              </w:rPr>
              <w:t>Anteckning</w:t>
            </w:r>
          </w:p>
        </w:tc>
      </w:tr>
      <w:tr w:rsidR="00F2337B" w:rsidRPr="007259FD" w14:paraId="3812F911"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3A9B9830" w14:textId="77777777" w:rsidR="00F2337B" w:rsidRPr="007259FD" w:rsidRDefault="00F2337B" w:rsidP="000C2469">
            <w:pPr>
              <w:rPr>
                <w:b w:val="0"/>
                <w:bCs w:val="0"/>
              </w:rPr>
            </w:pPr>
          </w:p>
          <w:p w14:paraId="7E2A4E83" w14:textId="77777777" w:rsidR="00F2337B" w:rsidRPr="007259FD" w:rsidRDefault="00F2337B" w:rsidP="000C2469">
            <w:pPr>
              <w:rPr>
                <w:b w:val="0"/>
                <w:bCs w:val="0"/>
              </w:rPr>
            </w:pPr>
          </w:p>
        </w:tc>
      </w:tr>
      <w:tr w:rsidR="00F2337B" w:rsidRPr="007259FD" w14:paraId="07CC0268" w14:textId="77777777" w:rsidTr="00C1308A">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4AE9D638" w14:textId="4BEE1B94" w:rsidR="00F2337B" w:rsidRPr="007259FD" w:rsidRDefault="00AF5B1B" w:rsidP="000C2469">
            <w:pPr>
              <w:rPr>
                <w:rFonts w:cstheme="minorHAnsi"/>
                <w:b w:val="0"/>
                <w:bCs w:val="0"/>
              </w:rPr>
            </w:pPr>
            <w:r>
              <w:rPr>
                <w:rFonts w:cstheme="minorHAnsi"/>
                <w:b w:val="0"/>
                <w:bCs w:val="0"/>
              </w:rPr>
              <w:t>Egna frågor</w:t>
            </w:r>
          </w:p>
        </w:tc>
      </w:tr>
      <w:tr w:rsidR="00F2337B" w:rsidRPr="007259FD" w14:paraId="611195B3"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3884FE03" w14:textId="6F985FFC" w:rsidR="00F2337B" w:rsidRPr="007259FD" w:rsidRDefault="00AF5B1B" w:rsidP="000C2469">
            <w:pPr>
              <w:rPr>
                <w:b w:val="0"/>
                <w:bCs w:val="0"/>
              </w:rPr>
            </w:pPr>
            <w:r>
              <w:rPr>
                <w:b w:val="0"/>
                <w:bCs w:val="0"/>
              </w:rPr>
              <w:t>Anteckning</w:t>
            </w:r>
          </w:p>
        </w:tc>
      </w:tr>
      <w:tr w:rsidR="00F2337B" w:rsidRPr="007259FD" w14:paraId="3280A1E7"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7AA8E158" w14:textId="77777777" w:rsidR="00F2337B" w:rsidRPr="007259FD" w:rsidRDefault="00F2337B" w:rsidP="000C2469">
            <w:pPr>
              <w:rPr>
                <w:b w:val="0"/>
                <w:bCs w:val="0"/>
              </w:rPr>
            </w:pPr>
          </w:p>
          <w:p w14:paraId="3BD9EDB2" w14:textId="77777777" w:rsidR="00F2337B" w:rsidRPr="007259FD" w:rsidRDefault="00F2337B" w:rsidP="000C2469">
            <w:pPr>
              <w:rPr>
                <w:b w:val="0"/>
                <w:bCs w:val="0"/>
              </w:rPr>
            </w:pPr>
          </w:p>
        </w:tc>
      </w:tr>
      <w:tr w:rsidR="00F2337B" w:rsidRPr="007259FD" w14:paraId="41A042A9" w14:textId="77777777" w:rsidTr="007456D7">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0BCFE566" w14:textId="441DF288" w:rsidR="00F2337B" w:rsidRPr="007259FD" w:rsidRDefault="00AF5B1B" w:rsidP="000C2469">
            <w:pPr>
              <w:rPr>
                <w:rFonts w:cstheme="minorHAnsi"/>
                <w:b w:val="0"/>
                <w:bCs w:val="0"/>
              </w:rPr>
            </w:pPr>
            <w:r>
              <w:rPr>
                <w:rFonts w:cstheme="minorHAnsi"/>
                <w:b w:val="0"/>
                <w:bCs w:val="0"/>
              </w:rPr>
              <w:t>Egna frågor</w:t>
            </w:r>
          </w:p>
        </w:tc>
      </w:tr>
      <w:tr w:rsidR="00F2337B" w:rsidRPr="007259FD" w14:paraId="383E59D3"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3C2A279C" w14:textId="004CC85D" w:rsidR="00F2337B" w:rsidRPr="007259FD" w:rsidRDefault="00AF5B1B" w:rsidP="000C2469">
            <w:pPr>
              <w:rPr>
                <w:b w:val="0"/>
                <w:bCs w:val="0"/>
              </w:rPr>
            </w:pPr>
            <w:r>
              <w:rPr>
                <w:b w:val="0"/>
                <w:bCs w:val="0"/>
              </w:rPr>
              <w:t>Anteckning</w:t>
            </w:r>
          </w:p>
        </w:tc>
      </w:tr>
      <w:tr w:rsidR="00F2337B" w:rsidRPr="007259FD" w14:paraId="289870CA"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4B08B870" w14:textId="77777777" w:rsidR="00F2337B" w:rsidRPr="007259FD" w:rsidRDefault="00F2337B" w:rsidP="000C2469">
            <w:pPr>
              <w:rPr>
                <w:b w:val="0"/>
                <w:bCs w:val="0"/>
              </w:rPr>
            </w:pPr>
          </w:p>
        </w:tc>
      </w:tr>
      <w:tr w:rsidR="00F2337B" w:rsidRPr="007259FD" w14:paraId="55F9A615" w14:textId="77777777" w:rsidTr="007456D7">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7B2BAF86" w14:textId="66F79BB9" w:rsidR="00F2337B" w:rsidRPr="007259FD" w:rsidRDefault="00AF5B1B" w:rsidP="000C2469">
            <w:pPr>
              <w:rPr>
                <w:b w:val="0"/>
                <w:bCs w:val="0"/>
              </w:rPr>
            </w:pPr>
            <w:r>
              <w:rPr>
                <w:rFonts w:cstheme="minorHAnsi"/>
                <w:b w:val="0"/>
                <w:bCs w:val="0"/>
              </w:rPr>
              <w:t>Egna frågor</w:t>
            </w:r>
          </w:p>
        </w:tc>
      </w:tr>
      <w:tr w:rsidR="00F2337B" w:rsidRPr="007259FD" w14:paraId="7CD229CF"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65655DF3" w14:textId="0D542A98" w:rsidR="00F2337B" w:rsidRPr="007259FD" w:rsidRDefault="00AF5B1B" w:rsidP="000C2469">
            <w:pPr>
              <w:rPr>
                <w:b w:val="0"/>
                <w:bCs w:val="0"/>
              </w:rPr>
            </w:pPr>
            <w:r>
              <w:rPr>
                <w:b w:val="0"/>
                <w:bCs w:val="0"/>
              </w:rPr>
              <w:t>Anteckning</w:t>
            </w:r>
          </w:p>
        </w:tc>
      </w:tr>
      <w:tr w:rsidR="00F2337B" w:rsidRPr="007259FD" w14:paraId="076FCAB8"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259AF80A" w14:textId="77777777" w:rsidR="00F2337B" w:rsidRPr="007259FD" w:rsidRDefault="00F2337B" w:rsidP="000C2469">
            <w:pPr>
              <w:rPr>
                <w:b w:val="0"/>
                <w:bCs w:val="0"/>
              </w:rPr>
            </w:pPr>
          </w:p>
          <w:p w14:paraId="452A6BA1" w14:textId="77777777" w:rsidR="00F2337B" w:rsidRPr="007259FD" w:rsidRDefault="00F2337B" w:rsidP="000C2469">
            <w:pPr>
              <w:rPr>
                <w:b w:val="0"/>
                <w:bCs w:val="0"/>
              </w:rPr>
            </w:pPr>
          </w:p>
        </w:tc>
      </w:tr>
    </w:tbl>
    <w:p w14:paraId="1E2BF3AD" w14:textId="77777777" w:rsidR="00F2337B" w:rsidRPr="00F2337B" w:rsidRDefault="00F2337B" w:rsidP="00F2337B"/>
    <w:p w14:paraId="27B4DFEF" w14:textId="77777777" w:rsidR="00BF7A3D" w:rsidRPr="00DB6FFE" w:rsidRDefault="00BF7A3D" w:rsidP="00DB6FFE">
      <w:pPr>
        <w:spacing w:after="0" w:line="240" w:lineRule="auto"/>
        <w:rPr>
          <w:rFonts w:asciiTheme="minorHAnsi" w:hAnsiTheme="minorHAnsi" w:cstheme="minorHAnsi"/>
          <w:sz w:val="22"/>
        </w:rPr>
      </w:pPr>
    </w:p>
    <w:p w14:paraId="444338DF" w14:textId="77777777" w:rsidR="00BF7A3D" w:rsidRPr="00DB6FFE" w:rsidRDefault="00BF7A3D" w:rsidP="00DB6FFE">
      <w:pPr>
        <w:spacing w:after="0" w:line="240" w:lineRule="auto"/>
        <w:rPr>
          <w:rFonts w:asciiTheme="minorHAnsi" w:hAnsiTheme="minorHAnsi" w:cstheme="minorHAnsi"/>
          <w:sz w:val="22"/>
        </w:rPr>
      </w:pPr>
    </w:p>
    <w:p w14:paraId="5DB71660" w14:textId="77777777" w:rsidR="00F2337B" w:rsidRDefault="00F2337B">
      <w:pPr>
        <w:rPr>
          <w:rFonts w:asciiTheme="minorHAnsi" w:eastAsiaTheme="majorEastAsia" w:hAnsiTheme="minorHAnsi" w:cstheme="minorHAnsi"/>
          <w:color w:val="1481AB" w:themeColor="accent1" w:themeShade="BF"/>
          <w:sz w:val="22"/>
        </w:rPr>
      </w:pPr>
      <w:bookmarkStart w:id="29" w:name="_Toc474239898"/>
      <w:r>
        <w:rPr>
          <w:rFonts w:asciiTheme="minorHAnsi" w:hAnsiTheme="minorHAnsi" w:cstheme="minorHAnsi"/>
          <w:sz w:val="22"/>
        </w:rPr>
        <w:br w:type="page"/>
      </w:r>
    </w:p>
    <w:p w14:paraId="61E996A1" w14:textId="44F09CAB" w:rsidR="00BF7A3D" w:rsidRDefault="00BF7A3D" w:rsidP="00DB6FFE">
      <w:pPr>
        <w:pStyle w:val="Rubrik2"/>
        <w:spacing w:before="0" w:line="240" w:lineRule="auto"/>
        <w:rPr>
          <w:rFonts w:asciiTheme="minorHAnsi" w:hAnsiTheme="minorHAnsi" w:cstheme="minorHAnsi"/>
          <w:sz w:val="22"/>
          <w:szCs w:val="22"/>
        </w:rPr>
      </w:pPr>
      <w:bookmarkStart w:id="30" w:name="_Toc187321891"/>
      <w:r w:rsidRPr="00DB6FFE">
        <w:rPr>
          <w:rFonts w:asciiTheme="minorHAnsi" w:hAnsiTheme="minorHAnsi" w:cstheme="minorHAnsi"/>
          <w:sz w:val="22"/>
          <w:szCs w:val="22"/>
        </w:rPr>
        <w:t>2.4 Verksamhetens målsättning och framtid</w:t>
      </w:r>
      <w:bookmarkEnd w:id="29"/>
      <w:bookmarkEnd w:id="30"/>
    </w:p>
    <w:tbl>
      <w:tblPr>
        <w:tblStyle w:val="Rutntstabell1ljusdekorfrg1"/>
        <w:tblW w:w="0" w:type="auto"/>
        <w:tblLook w:val="04A0" w:firstRow="1" w:lastRow="0" w:firstColumn="1" w:lastColumn="0" w:noHBand="0" w:noVBand="1"/>
      </w:tblPr>
      <w:tblGrid>
        <w:gridCol w:w="9062"/>
      </w:tblGrid>
      <w:tr w:rsidR="00992F2B" w:rsidRPr="007C47B9" w14:paraId="33714350" w14:textId="77777777" w:rsidTr="00462C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4C8C0A3A" w14:textId="57505AA8" w:rsidR="00992F2B" w:rsidRPr="007C47B9" w:rsidRDefault="00D471B6" w:rsidP="000C2469">
            <w:pPr>
              <w:rPr>
                <w:rFonts w:asciiTheme="minorHAnsi" w:hAnsiTheme="minorHAnsi" w:cstheme="minorHAnsi"/>
                <w:b w:val="0"/>
                <w:bCs w:val="0"/>
                <w:sz w:val="22"/>
              </w:rPr>
            </w:pPr>
            <w:r w:rsidRPr="007C47B9">
              <w:rPr>
                <w:rFonts w:asciiTheme="minorHAnsi" w:hAnsiTheme="minorHAnsi" w:cstheme="minorHAnsi"/>
                <w:b w:val="0"/>
                <w:bCs w:val="0"/>
                <w:sz w:val="22"/>
              </w:rPr>
              <w:t>Börja berätta om förändringar som kommer ske inom närmsta tiden och vilka förändringar eller målsättningar som företaget har inför framtiden.</w:t>
            </w:r>
          </w:p>
        </w:tc>
      </w:tr>
      <w:tr w:rsidR="00992F2B" w:rsidRPr="007C47B9" w14:paraId="22ED8220"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1B3031A7" w14:textId="29A2BCD5" w:rsidR="00992F2B" w:rsidRPr="007C47B9" w:rsidRDefault="00AF5B1B" w:rsidP="000C2469">
            <w:pPr>
              <w:rPr>
                <w:b w:val="0"/>
                <w:bCs w:val="0"/>
              </w:rPr>
            </w:pPr>
            <w:r>
              <w:rPr>
                <w:b w:val="0"/>
                <w:bCs w:val="0"/>
              </w:rPr>
              <w:t>Anteckning</w:t>
            </w:r>
          </w:p>
        </w:tc>
      </w:tr>
      <w:tr w:rsidR="00992F2B" w:rsidRPr="007C47B9" w14:paraId="58EBC9BC"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0CA5D0C8" w14:textId="77777777" w:rsidR="00992F2B" w:rsidRPr="007C47B9" w:rsidRDefault="00992F2B" w:rsidP="000C2469">
            <w:pPr>
              <w:rPr>
                <w:b w:val="0"/>
                <w:bCs w:val="0"/>
              </w:rPr>
            </w:pPr>
          </w:p>
          <w:p w14:paraId="50474340" w14:textId="77777777" w:rsidR="00992F2B" w:rsidRPr="007C47B9" w:rsidRDefault="00992F2B" w:rsidP="000C2469">
            <w:pPr>
              <w:rPr>
                <w:b w:val="0"/>
                <w:bCs w:val="0"/>
              </w:rPr>
            </w:pPr>
          </w:p>
        </w:tc>
      </w:tr>
      <w:tr w:rsidR="00992F2B" w:rsidRPr="007C47B9" w14:paraId="6FE3BB86" w14:textId="77777777" w:rsidTr="00462C25">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68A7292E" w14:textId="078A86B3" w:rsidR="00992F2B" w:rsidRPr="007C47B9" w:rsidRDefault="00D471B6" w:rsidP="000C2469">
            <w:pPr>
              <w:rPr>
                <w:rFonts w:cstheme="minorHAnsi"/>
                <w:b w:val="0"/>
                <w:bCs w:val="0"/>
              </w:rPr>
            </w:pPr>
            <w:r w:rsidRPr="007C47B9">
              <w:rPr>
                <w:rFonts w:asciiTheme="minorHAnsi" w:hAnsiTheme="minorHAnsi" w:cstheme="minorHAnsi"/>
                <w:b w:val="0"/>
                <w:bCs w:val="0"/>
                <w:sz w:val="22"/>
              </w:rPr>
              <w:t>Fungerar mötesformerna i företaget? Om inte, på vilket sätt kan de bli bättre?</w:t>
            </w:r>
          </w:p>
        </w:tc>
      </w:tr>
      <w:tr w:rsidR="00992F2B" w:rsidRPr="007C47B9" w14:paraId="5E866CBE"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0E9E0083" w14:textId="356E0DF4" w:rsidR="00992F2B" w:rsidRPr="007C47B9" w:rsidRDefault="00AF5B1B" w:rsidP="000C2469">
            <w:pPr>
              <w:rPr>
                <w:b w:val="0"/>
                <w:bCs w:val="0"/>
              </w:rPr>
            </w:pPr>
            <w:r>
              <w:rPr>
                <w:b w:val="0"/>
                <w:bCs w:val="0"/>
              </w:rPr>
              <w:t>Anteckning</w:t>
            </w:r>
          </w:p>
        </w:tc>
      </w:tr>
      <w:tr w:rsidR="00992F2B" w:rsidRPr="007C47B9" w14:paraId="1C782D02"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660695FB" w14:textId="77777777" w:rsidR="00992F2B" w:rsidRPr="007C47B9" w:rsidRDefault="00992F2B" w:rsidP="000C2469">
            <w:pPr>
              <w:rPr>
                <w:b w:val="0"/>
                <w:bCs w:val="0"/>
              </w:rPr>
            </w:pPr>
          </w:p>
          <w:p w14:paraId="25B499AC" w14:textId="77777777" w:rsidR="00992F2B" w:rsidRPr="007C47B9" w:rsidRDefault="00992F2B" w:rsidP="000C2469">
            <w:pPr>
              <w:rPr>
                <w:b w:val="0"/>
                <w:bCs w:val="0"/>
              </w:rPr>
            </w:pPr>
          </w:p>
        </w:tc>
      </w:tr>
      <w:tr w:rsidR="00992F2B" w:rsidRPr="007C47B9" w14:paraId="06F9C82F" w14:textId="77777777" w:rsidTr="00462C25">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4963712E" w14:textId="5679F076" w:rsidR="00992F2B" w:rsidRPr="007C47B9" w:rsidRDefault="00D471B6" w:rsidP="00D471B6">
            <w:pPr>
              <w:rPr>
                <w:rFonts w:cstheme="minorHAnsi"/>
                <w:b w:val="0"/>
                <w:bCs w:val="0"/>
              </w:rPr>
            </w:pPr>
            <w:r w:rsidRPr="007C47B9">
              <w:rPr>
                <w:rFonts w:cstheme="minorHAnsi"/>
                <w:b w:val="0"/>
                <w:bCs w:val="0"/>
              </w:rPr>
              <w:t>Är målen för företaget och dig själv tillräckligt tydliga?</w:t>
            </w:r>
          </w:p>
        </w:tc>
      </w:tr>
      <w:tr w:rsidR="00992F2B" w:rsidRPr="007C47B9" w14:paraId="780EDA7F"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378157B7" w14:textId="35D04E60" w:rsidR="00992F2B" w:rsidRPr="007C47B9" w:rsidRDefault="00AF5B1B" w:rsidP="000C2469">
            <w:pPr>
              <w:rPr>
                <w:b w:val="0"/>
                <w:bCs w:val="0"/>
              </w:rPr>
            </w:pPr>
            <w:r>
              <w:rPr>
                <w:b w:val="0"/>
                <w:bCs w:val="0"/>
              </w:rPr>
              <w:t>Anteckning</w:t>
            </w:r>
          </w:p>
        </w:tc>
      </w:tr>
      <w:tr w:rsidR="00992F2B" w:rsidRPr="007C47B9" w14:paraId="30F80FB2"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6CE1443A" w14:textId="77777777" w:rsidR="00992F2B" w:rsidRPr="007C47B9" w:rsidRDefault="00992F2B" w:rsidP="000C2469">
            <w:pPr>
              <w:rPr>
                <w:b w:val="0"/>
                <w:bCs w:val="0"/>
              </w:rPr>
            </w:pPr>
          </w:p>
          <w:p w14:paraId="19035C49" w14:textId="77777777" w:rsidR="00992F2B" w:rsidRPr="007C47B9" w:rsidRDefault="00992F2B" w:rsidP="000C2469">
            <w:pPr>
              <w:rPr>
                <w:b w:val="0"/>
                <w:bCs w:val="0"/>
              </w:rPr>
            </w:pPr>
          </w:p>
        </w:tc>
      </w:tr>
      <w:tr w:rsidR="00992F2B" w:rsidRPr="007C47B9" w14:paraId="1D8FB787" w14:textId="77777777" w:rsidTr="00462C25">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377EFBD4" w14:textId="2C88764D" w:rsidR="00D471B6" w:rsidRPr="007C47B9" w:rsidRDefault="00D471B6" w:rsidP="007C47B9">
            <w:pPr>
              <w:suppressAutoHyphens/>
              <w:autoSpaceDE w:val="0"/>
              <w:rPr>
                <w:rFonts w:asciiTheme="minorHAnsi" w:hAnsiTheme="minorHAnsi" w:cstheme="minorHAnsi"/>
                <w:b w:val="0"/>
                <w:bCs w:val="0"/>
                <w:sz w:val="22"/>
              </w:rPr>
            </w:pPr>
            <w:r w:rsidRPr="007C47B9">
              <w:rPr>
                <w:rFonts w:asciiTheme="minorHAnsi" w:hAnsiTheme="minorHAnsi" w:cstheme="minorHAnsi"/>
                <w:b w:val="0"/>
                <w:bCs w:val="0"/>
                <w:sz w:val="22"/>
              </w:rPr>
              <w:t>Hur har du upplevt det gångna verksamhetsåret?</w:t>
            </w:r>
          </w:p>
        </w:tc>
      </w:tr>
      <w:tr w:rsidR="007C47B9" w:rsidRPr="007C47B9" w14:paraId="0EA5552B" w14:textId="77777777" w:rsidTr="007C47B9">
        <w:tc>
          <w:tcPr>
            <w:cnfStyle w:val="001000000000" w:firstRow="0" w:lastRow="0" w:firstColumn="1" w:lastColumn="0" w:oddVBand="0" w:evenVBand="0" w:oddHBand="0" w:evenHBand="0" w:firstRowFirstColumn="0" w:firstRowLastColumn="0" w:lastRowFirstColumn="0" w:lastRowLastColumn="0"/>
            <w:tcW w:w="9062" w:type="dxa"/>
            <w:shd w:val="clear" w:color="auto" w:fill="auto"/>
          </w:tcPr>
          <w:p w14:paraId="36204289" w14:textId="43E66FEE" w:rsidR="007C47B9" w:rsidRPr="007C47B9" w:rsidRDefault="007C47B9" w:rsidP="007C47B9">
            <w:pPr>
              <w:autoSpaceDE w:val="0"/>
              <w:rPr>
                <w:rFonts w:cstheme="minorHAnsi"/>
                <w:b w:val="0"/>
                <w:bCs w:val="0"/>
              </w:rPr>
            </w:pPr>
            <w:r w:rsidRPr="007C47B9">
              <w:rPr>
                <w:rFonts w:cstheme="minorHAnsi"/>
                <w:b w:val="0"/>
                <w:bCs w:val="0"/>
                <w:iCs/>
              </w:rPr>
              <w:t xml:space="preserve">Positivt </w:t>
            </w:r>
            <w:sdt>
              <w:sdtPr>
                <w:rPr>
                  <w:rFonts w:cstheme="minorHAnsi"/>
                  <w:iCs/>
                </w:rPr>
                <w:id w:val="-588001197"/>
                <w14:checkbox>
                  <w14:checked w14:val="0"/>
                  <w14:checkedState w14:val="2612" w14:font="MS Gothic"/>
                  <w14:uncheckedState w14:val="2610" w14:font="MS Gothic"/>
                </w14:checkbox>
              </w:sdtPr>
              <w:sdtContent>
                <w:r w:rsidRPr="007C47B9">
                  <w:rPr>
                    <w:rFonts w:ascii="MS Gothic" w:eastAsia="MS Gothic" w:hAnsi="MS Gothic" w:cstheme="minorHAnsi" w:hint="eastAsia"/>
                    <w:b w:val="0"/>
                    <w:bCs w:val="0"/>
                    <w:iCs/>
                  </w:rPr>
                  <w:t>☐</w:t>
                </w:r>
              </w:sdtContent>
            </w:sdt>
            <w:r w:rsidRPr="007C47B9">
              <w:rPr>
                <w:rFonts w:cstheme="minorHAnsi"/>
                <w:b w:val="0"/>
                <w:bCs w:val="0"/>
                <w:iCs/>
              </w:rPr>
              <w:t xml:space="preserve">  Negativt (i sådana fall, varför och vad?) </w:t>
            </w:r>
            <w:sdt>
              <w:sdtPr>
                <w:rPr>
                  <w:rFonts w:cstheme="minorHAnsi"/>
                  <w:iCs/>
                </w:rPr>
                <w:id w:val="-206028380"/>
                <w14:checkbox>
                  <w14:checked w14:val="0"/>
                  <w14:checkedState w14:val="2612" w14:font="MS Gothic"/>
                  <w14:uncheckedState w14:val="2610" w14:font="MS Gothic"/>
                </w14:checkbox>
              </w:sdtPr>
              <w:sdtContent>
                <w:r w:rsidRPr="007C47B9">
                  <w:rPr>
                    <w:rFonts w:ascii="MS Gothic" w:eastAsia="MS Gothic" w:hAnsi="MS Gothic" w:cstheme="minorHAnsi" w:hint="eastAsia"/>
                    <w:b w:val="0"/>
                    <w:bCs w:val="0"/>
                    <w:iCs/>
                  </w:rPr>
                  <w:t>☐</w:t>
                </w:r>
              </w:sdtContent>
            </w:sdt>
          </w:p>
        </w:tc>
      </w:tr>
      <w:tr w:rsidR="00992F2B" w:rsidRPr="007C47B9" w14:paraId="36259968"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2D8082C5" w14:textId="3BB940E9" w:rsidR="00992F2B" w:rsidRPr="007C47B9" w:rsidRDefault="00AF5B1B" w:rsidP="000C2469">
            <w:pPr>
              <w:rPr>
                <w:b w:val="0"/>
                <w:bCs w:val="0"/>
              </w:rPr>
            </w:pPr>
            <w:r>
              <w:rPr>
                <w:b w:val="0"/>
                <w:bCs w:val="0"/>
              </w:rPr>
              <w:t>Anteckning</w:t>
            </w:r>
          </w:p>
        </w:tc>
      </w:tr>
      <w:tr w:rsidR="00992F2B" w:rsidRPr="007C47B9" w14:paraId="157A7AA2"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5B7AFC74" w14:textId="77777777" w:rsidR="00992F2B" w:rsidRPr="007C47B9" w:rsidRDefault="00992F2B" w:rsidP="000C2469">
            <w:pPr>
              <w:rPr>
                <w:b w:val="0"/>
                <w:bCs w:val="0"/>
              </w:rPr>
            </w:pPr>
          </w:p>
          <w:p w14:paraId="1833C788" w14:textId="77777777" w:rsidR="00992F2B" w:rsidRPr="007C47B9" w:rsidRDefault="00992F2B" w:rsidP="000C2469">
            <w:pPr>
              <w:rPr>
                <w:b w:val="0"/>
                <w:bCs w:val="0"/>
              </w:rPr>
            </w:pPr>
          </w:p>
        </w:tc>
      </w:tr>
      <w:tr w:rsidR="00992F2B" w:rsidRPr="007C47B9" w14:paraId="47835A49" w14:textId="77777777" w:rsidTr="00462C25">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16BF649B" w14:textId="3F489E9B" w:rsidR="00D471B6" w:rsidRPr="007C47B9" w:rsidRDefault="00D471B6" w:rsidP="007C47B9">
            <w:pPr>
              <w:rPr>
                <w:rFonts w:asciiTheme="minorHAnsi" w:hAnsiTheme="minorHAnsi" w:cstheme="minorHAnsi"/>
                <w:b w:val="0"/>
                <w:bCs w:val="0"/>
                <w:iCs/>
                <w:sz w:val="22"/>
              </w:rPr>
            </w:pPr>
            <w:r w:rsidRPr="007C47B9">
              <w:rPr>
                <w:rFonts w:asciiTheme="minorHAnsi" w:hAnsiTheme="minorHAnsi" w:cstheme="minorHAnsi"/>
                <w:b w:val="0"/>
                <w:bCs w:val="0"/>
                <w:iCs/>
                <w:sz w:val="22"/>
              </w:rPr>
              <w:t>Hur ser du på företaget?</w:t>
            </w:r>
          </w:p>
        </w:tc>
      </w:tr>
      <w:tr w:rsidR="007C47B9" w:rsidRPr="007C47B9" w14:paraId="66899BC8" w14:textId="77777777" w:rsidTr="00335DB0">
        <w:tc>
          <w:tcPr>
            <w:cnfStyle w:val="001000000000" w:firstRow="0" w:lastRow="0" w:firstColumn="1" w:lastColumn="0" w:oddVBand="0" w:evenVBand="0" w:oddHBand="0" w:evenHBand="0" w:firstRowFirstColumn="0" w:firstRowLastColumn="0" w:lastRowFirstColumn="0" w:lastRowLastColumn="0"/>
            <w:tcW w:w="9062" w:type="dxa"/>
            <w:shd w:val="clear" w:color="auto" w:fill="auto"/>
          </w:tcPr>
          <w:p w14:paraId="3946A736" w14:textId="17755EAE" w:rsidR="007C47B9" w:rsidRPr="007C47B9" w:rsidRDefault="007C47B9" w:rsidP="007C47B9">
            <w:pPr>
              <w:ind w:left="32"/>
              <w:rPr>
                <w:rFonts w:cstheme="minorHAnsi"/>
                <w:b w:val="0"/>
                <w:bCs w:val="0"/>
                <w:iCs/>
              </w:rPr>
            </w:pPr>
            <w:r w:rsidRPr="007C47B9">
              <w:rPr>
                <w:rFonts w:cstheme="minorHAnsi"/>
                <w:b w:val="0"/>
                <w:bCs w:val="0"/>
                <w:iCs/>
              </w:rPr>
              <w:t xml:space="preserve">Bra </w:t>
            </w:r>
            <w:sdt>
              <w:sdtPr>
                <w:rPr>
                  <w:rFonts w:cstheme="minorHAnsi"/>
                  <w:iCs/>
                </w:rPr>
                <w:id w:val="878895148"/>
                <w14:checkbox>
                  <w14:checked w14:val="0"/>
                  <w14:checkedState w14:val="2612" w14:font="MS Gothic"/>
                  <w14:uncheckedState w14:val="2610" w14:font="MS Gothic"/>
                </w14:checkbox>
              </w:sdtPr>
              <w:sdtContent>
                <w:r w:rsidRPr="007C47B9">
                  <w:rPr>
                    <w:rFonts w:ascii="MS Gothic" w:eastAsia="MS Gothic" w:hAnsi="MS Gothic" w:cstheme="minorHAnsi" w:hint="eastAsia"/>
                    <w:b w:val="0"/>
                    <w:bCs w:val="0"/>
                    <w:iCs/>
                  </w:rPr>
                  <w:t>☐</w:t>
                </w:r>
              </w:sdtContent>
            </w:sdt>
            <w:r w:rsidRPr="007C47B9">
              <w:rPr>
                <w:rFonts w:cstheme="minorHAnsi"/>
                <w:b w:val="0"/>
                <w:bCs w:val="0"/>
                <w:iCs/>
              </w:rPr>
              <w:t xml:space="preserve">   Dåligt </w:t>
            </w:r>
            <w:sdt>
              <w:sdtPr>
                <w:rPr>
                  <w:rFonts w:cstheme="minorHAnsi"/>
                  <w:iCs/>
                </w:rPr>
                <w:id w:val="-2140785726"/>
                <w14:checkbox>
                  <w14:checked w14:val="0"/>
                  <w14:checkedState w14:val="2612" w14:font="MS Gothic"/>
                  <w14:uncheckedState w14:val="2610" w14:font="MS Gothic"/>
                </w14:checkbox>
              </w:sdtPr>
              <w:sdtContent>
                <w:r w:rsidRPr="007C47B9">
                  <w:rPr>
                    <w:rFonts w:ascii="MS Gothic" w:eastAsia="MS Gothic" w:hAnsi="MS Gothic" w:cstheme="minorHAnsi" w:hint="eastAsia"/>
                    <w:b w:val="0"/>
                    <w:bCs w:val="0"/>
                    <w:iCs/>
                  </w:rPr>
                  <w:t>☐</w:t>
                </w:r>
              </w:sdtContent>
            </w:sdt>
            <w:r w:rsidRPr="007C47B9">
              <w:rPr>
                <w:rFonts w:cstheme="minorHAnsi"/>
                <w:b w:val="0"/>
                <w:bCs w:val="0"/>
                <w:iCs/>
              </w:rPr>
              <w:t xml:space="preserve">  Vad bör förändras </w:t>
            </w:r>
            <w:sdt>
              <w:sdtPr>
                <w:rPr>
                  <w:rFonts w:cstheme="minorHAnsi"/>
                  <w:iCs/>
                </w:rPr>
                <w:id w:val="1464458821"/>
                <w14:checkbox>
                  <w14:checked w14:val="0"/>
                  <w14:checkedState w14:val="2612" w14:font="MS Gothic"/>
                  <w14:uncheckedState w14:val="2610" w14:font="MS Gothic"/>
                </w14:checkbox>
              </w:sdtPr>
              <w:sdtContent>
                <w:r w:rsidRPr="007C47B9">
                  <w:rPr>
                    <w:rFonts w:ascii="MS Gothic" w:eastAsia="MS Gothic" w:hAnsi="MS Gothic" w:cstheme="minorHAnsi" w:hint="eastAsia"/>
                    <w:b w:val="0"/>
                    <w:bCs w:val="0"/>
                    <w:iCs/>
                  </w:rPr>
                  <w:t>☐</w:t>
                </w:r>
              </w:sdtContent>
            </w:sdt>
          </w:p>
        </w:tc>
      </w:tr>
      <w:tr w:rsidR="00992F2B" w:rsidRPr="007C47B9" w14:paraId="415CDAF0"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152B8368" w14:textId="7B1C9C87" w:rsidR="00992F2B" w:rsidRPr="007C47B9" w:rsidRDefault="00AF5B1B" w:rsidP="000C2469">
            <w:pPr>
              <w:rPr>
                <w:b w:val="0"/>
                <w:bCs w:val="0"/>
              </w:rPr>
            </w:pPr>
            <w:r>
              <w:rPr>
                <w:b w:val="0"/>
                <w:bCs w:val="0"/>
              </w:rPr>
              <w:t>Anteckning</w:t>
            </w:r>
          </w:p>
        </w:tc>
      </w:tr>
      <w:tr w:rsidR="00992F2B" w:rsidRPr="007C47B9" w14:paraId="306CEE7E"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2247FED5" w14:textId="77777777" w:rsidR="00992F2B" w:rsidRPr="007C47B9" w:rsidRDefault="00992F2B" w:rsidP="000C2469">
            <w:pPr>
              <w:rPr>
                <w:b w:val="0"/>
                <w:bCs w:val="0"/>
              </w:rPr>
            </w:pPr>
          </w:p>
          <w:p w14:paraId="3F07FC75" w14:textId="77777777" w:rsidR="00992F2B" w:rsidRPr="007C47B9" w:rsidRDefault="00992F2B" w:rsidP="000C2469">
            <w:pPr>
              <w:rPr>
                <w:b w:val="0"/>
                <w:bCs w:val="0"/>
              </w:rPr>
            </w:pPr>
          </w:p>
        </w:tc>
      </w:tr>
      <w:tr w:rsidR="00992F2B" w:rsidRPr="007C47B9" w14:paraId="2F877BC0" w14:textId="77777777" w:rsidTr="00462C25">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5E063761" w14:textId="4558295D" w:rsidR="00992F2B" w:rsidRPr="007C47B9" w:rsidRDefault="00D471B6" w:rsidP="00D471B6">
            <w:pPr>
              <w:rPr>
                <w:rFonts w:cstheme="minorHAnsi"/>
                <w:b w:val="0"/>
                <w:bCs w:val="0"/>
              </w:rPr>
            </w:pPr>
            <w:r w:rsidRPr="007C47B9">
              <w:rPr>
                <w:rFonts w:cstheme="minorHAnsi"/>
                <w:b w:val="0"/>
                <w:bCs w:val="0"/>
                <w:iCs/>
              </w:rPr>
              <w:t>Vänder vi oss till rätt intressenter/kunder?</w:t>
            </w:r>
          </w:p>
        </w:tc>
      </w:tr>
      <w:tr w:rsidR="00992F2B" w:rsidRPr="007C47B9" w14:paraId="4169FB48"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7BA343B9" w14:textId="0EA1CF43" w:rsidR="00992F2B" w:rsidRPr="007C47B9" w:rsidRDefault="00AF5B1B" w:rsidP="000C2469">
            <w:pPr>
              <w:rPr>
                <w:b w:val="0"/>
                <w:bCs w:val="0"/>
              </w:rPr>
            </w:pPr>
            <w:r>
              <w:rPr>
                <w:b w:val="0"/>
                <w:bCs w:val="0"/>
              </w:rPr>
              <w:t>Anteckning</w:t>
            </w:r>
          </w:p>
        </w:tc>
      </w:tr>
      <w:tr w:rsidR="00992F2B" w:rsidRPr="007C47B9" w14:paraId="38D2A65D"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19D9C25D" w14:textId="77777777" w:rsidR="00992F2B" w:rsidRPr="007C47B9" w:rsidRDefault="00992F2B" w:rsidP="000C2469">
            <w:pPr>
              <w:rPr>
                <w:b w:val="0"/>
                <w:bCs w:val="0"/>
              </w:rPr>
            </w:pPr>
          </w:p>
          <w:p w14:paraId="52022F05" w14:textId="77777777" w:rsidR="00992F2B" w:rsidRPr="007C47B9" w:rsidRDefault="00992F2B" w:rsidP="000C2469">
            <w:pPr>
              <w:rPr>
                <w:b w:val="0"/>
                <w:bCs w:val="0"/>
              </w:rPr>
            </w:pPr>
          </w:p>
        </w:tc>
      </w:tr>
      <w:tr w:rsidR="00992F2B" w:rsidRPr="007C47B9" w14:paraId="66F365F6" w14:textId="77777777" w:rsidTr="00462C25">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04450592" w14:textId="2F944A6A" w:rsidR="00992F2B" w:rsidRPr="007C47B9" w:rsidRDefault="00AF5B1B" w:rsidP="000C2469">
            <w:pPr>
              <w:rPr>
                <w:rFonts w:cstheme="minorHAnsi"/>
                <w:b w:val="0"/>
                <w:bCs w:val="0"/>
              </w:rPr>
            </w:pPr>
            <w:r>
              <w:rPr>
                <w:rFonts w:cstheme="minorHAnsi"/>
                <w:b w:val="0"/>
                <w:bCs w:val="0"/>
              </w:rPr>
              <w:t>Egna frågor</w:t>
            </w:r>
          </w:p>
        </w:tc>
      </w:tr>
      <w:tr w:rsidR="00992F2B" w:rsidRPr="007C47B9" w14:paraId="440430DC"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229B89DA" w14:textId="36EDED01" w:rsidR="00992F2B" w:rsidRPr="007C47B9" w:rsidRDefault="00AF5B1B" w:rsidP="000C2469">
            <w:pPr>
              <w:rPr>
                <w:b w:val="0"/>
                <w:bCs w:val="0"/>
              </w:rPr>
            </w:pPr>
            <w:r>
              <w:rPr>
                <w:b w:val="0"/>
                <w:bCs w:val="0"/>
              </w:rPr>
              <w:t>Anteckning</w:t>
            </w:r>
          </w:p>
        </w:tc>
      </w:tr>
      <w:tr w:rsidR="00992F2B" w:rsidRPr="007C47B9" w14:paraId="152757AE"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562048C3" w14:textId="77777777" w:rsidR="00992F2B" w:rsidRDefault="00992F2B" w:rsidP="000C2469"/>
          <w:p w14:paraId="6FD33864" w14:textId="77777777" w:rsidR="00AF5B1B" w:rsidRPr="007C47B9" w:rsidRDefault="00AF5B1B" w:rsidP="000C2469">
            <w:pPr>
              <w:rPr>
                <w:b w:val="0"/>
                <w:bCs w:val="0"/>
              </w:rPr>
            </w:pPr>
          </w:p>
        </w:tc>
      </w:tr>
      <w:tr w:rsidR="00992F2B" w:rsidRPr="007C47B9" w14:paraId="4C2692EF" w14:textId="77777777" w:rsidTr="00462C25">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215B71B9" w14:textId="44FFC3DF" w:rsidR="00992F2B" w:rsidRPr="007C47B9" w:rsidRDefault="00AF5B1B" w:rsidP="000C2469">
            <w:pPr>
              <w:rPr>
                <w:b w:val="0"/>
                <w:bCs w:val="0"/>
              </w:rPr>
            </w:pPr>
            <w:r>
              <w:rPr>
                <w:rFonts w:cstheme="minorHAnsi"/>
                <w:b w:val="0"/>
                <w:bCs w:val="0"/>
              </w:rPr>
              <w:t>Egna frågor</w:t>
            </w:r>
          </w:p>
        </w:tc>
      </w:tr>
      <w:tr w:rsidR="00992F2B" w:rsidRPr="007C47B9" w14:paraId="6722AF6D"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7EDFB4A9" w14:textId="75C711E4" w:rsidR="00992F2B" w:rsidRPr="007C47B9" w:rsidRDefault="00AF5B1B" w:rsidP="000C2469">
            <w:pPr>
              <w:rPr>
                <w:b w:val="0"/>
                <w:bCs w:val="0"/>
              </w:rPr>
            </w:pPr>
            <w:r>
              <w:rPr>
                <w:b w:val="0"/>
                <w:bCs w:val="0"/>
              </w:rPr>
              <w:t>Anteckning</w:t>
            </w:r>
          </w:p>
        </w:tc>
      </w:tr>
      <w:tr w:rsidR="00992F2B" w:rsidRPr="007C47B9" w14:paraId="6D740744"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38B0E880" w14:textId="77777777" w:rsidR="00992F2B" w:rsidRPr="007C47B9" w:rsidRDefault="00992F2B" w:rsidP="000C2469">
            <w:pPr>
              <w:rPr>
                <w:b w:val="0"/>
                <w:bCs w:val="0"/>
              </w:rPr>
            </w:pPr>
          </w:p>
          <w:p w14:paraId="75D452A9" w14:textId="77777777" w:rsidR="00992F2B" w:rsidRPr="007C47B9" w:rsidRDefault="00992F2B" w:rsidP="000C2469">
            <w:pPr>
              <w:rPr>
                <w:b w:val="0"/>
                <w:bCs w:val="0"/>
              </w:rPr>
            </w:pPr>
          </w:p>
        </w:tc>
      </w:tr>
      <w:tr w:rsidR="00992F2B" w:rsidRPr="007C47B9" w14:paraId="340C5B88" w14:textId="77777777" w:rsidTr="00462C25">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1747AEDF" w14:textId="67550DD0" w:rsidR="00992F2B" w:rsidRPr="007C47B9" w:rsidRDefault="00AF5B1B" w:rsidP="000C2469">
            <w:pPr>
              <w:rPr>
                <w:b w:val="0"/>
                <w:bCs w:val="0"/>
              </w:rPr>
            </w:pPr>
            <w:r>
              <w:rPr>
                <w:rFonts w:cstheme="minorHAnsi"/>
                <w:b w:val="0"/>
                <w:bCs w:val="0"/>
              </w:rPr>
              <w:t>Egna frågor</w:t>
            </w:r>
          </w:p>
        </w:tc>
      </w:tr>
      <w:tr w:rsidR="00992F2B" w:rsidRPr="007C47B9" w14:paraId="46010DBE"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592044ED" w14:textId="1A860700" w:rsidR="00992F2B" w:rsidRPr="007C47B9" w:rsidRDefault="00AF5B1B" w:rsidP="000C2469">
            <w:pPr>
              <w:rPr>
                <w:b w:val="0"/>
                <w:bCs w:val="0"/>
              </w:rPr>
            </w:pPr>
            <w:r>
              <w:rPr>
                <w:b w:val="0"/>
                <w:bCs w:val="0"/>
              </w:rPr>
              <w:t>Anteckning</w:t>
            </w:r>
          </w:p>
        </w:tc>
      </w:tr>
      <w:tr w:rsidR="00992F2B" w:rsidRPr="007C47B9" w14:paraId="5A5489EE"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3178FD1A" w14:textId="77777777" w:rsidR="00992F2B" w:rsidRPr="007C47B9" w:rsidRDefault="00992F2B" w:rsidP="000C2469">
            <w:pPr>
              <w:rPr>
                <w:b w:val="0"/>
                <w:bCs w:val="0"/>
              </w:rPr>
            </w:pPr>
          </w:p>
          <w:p w14:paraId="0992A870" w14:textId="77777777" w:rsidR="00992F2B" w:rsidRPr="007C47B9" w:rsidRDefault="00992F2B" w:rsidP="000C2469">
            <w:pPr>
              <w:rPr>
                <w:b w:val="0"/>
                <w:bCs w:val="0"/>
              </w:rPr>
            </w:pPr>
          </w:p>
        </w:tc>
      </w:tr>
      <w:tr w:rsidR="00992F2B" w:rsidRPr="007C47B9" w14:paraId="40472D6F" w14:textId="77777777" w:rsidTr="00462C25">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783C66F8" w14:textId="3EA1FC33" w:rsidR="00992F2B" w:rsidRPr="007C47B9" w:rsidRDefault="00AF5B1B" w:rsidP="000C2469">
            <w:pPr>
              <w:rPr>
                <w:b w:val="0"/>
                <w:bCs w:val="0"/>
              </w:rPr>
            </w:pPr>
            <w:r>
              <w:rPr>
                <w:rFonts w:cstheme="minorHAnsi"/>
                <w:b w:val="0"/>
                <w:bCs w:val="0"/>
              </w:rPr>
              <w:t>Egna frågor</w:t>
            </w:r>
          </w:p>
        </w:tc>
      </w:tr>
      <w:tr w:rsidR="00992F2B" w:rsidRPr="007C47B9" w14:paraId="6927A224"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05A6C030" w14:textId="551B6D4C" w:rsidR="00992F2B" w:rsidRPr="007C47B9" w:rsidRDefault="00AF5B1B" w:rsidP="000C2469">
            <w:pPr>
              <w:rPr>
                <w:b w:val="0"/>
                <w:bCs w:val="0"/>
              </w:rPr>
            </w:pPr>
            <w:r>
              <w:rPr>
                <w:b w:val="0"/>
                <w:bCs w:val="0"/>
              </w:rPr>
              <w:t>Anteckning</w:t>
            </w:r>
          </w:p>
        </w:tc>
      </w:tr>
      <w:tr w:rsidR="00992F2B" w:rsidRPr="007C47B9" w14:paraId="47A0ACAB"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30841B77" w14:textId="77777777" w:rsidR="00992F2B" w:rsidRPr="007C47B9" w:rsidRDefault="00992F2B" w:rsidP="000C2469">
            <w:pPr>
              <w:rPr>
                <w:b w:val="0"/>
                <w:bCs w:val="0"/>
              </w:rPr>
            </w:pPr>
          </w:p>
          <w:p w14:paraId="571E7CA5" w14:textId="77777777" w:rsidR="00992F2B" w:rsidRPr="007C47B9" w:rsidRDefault="00992F2B" w:rsidP="000C2469">
            <w:pPr>
              <w:rPr>
                <w:b w:val="0"/>
                <w:bCs w:val="0"/>
              </w:rPr>
            </w:pPr>
          </w:p>
        </w:tc>
      </w:tr>
    </w:tbl>
    <w:p w14:paraId="2BA672A3" w14:textId="77777777" w:rsidR="00781A31" w:rsidRPr="000A138C" w:rsidRDefault="00781A31" w:rsidP="000A138C">
      <w:pPr>
        <w:spacing w:after="0" w:line="240" w:lineRule="auto"/>
        <w:rPr>
          <w:rFonts w:cstheme="minorHAnsi"/>
        </w:rPr>
      </w:pPr>
    </w:p>
    <w:p w14:paraId="58460E74" w14:textId="77777777" w:rsidR="00BF7A3D" w:rsidRPr="00DB6FFE" w:rsidRDefault="00BF7A3D" w:rsidP="00DB6FFE">
      <w:pPr>
        <w:spacing w:after="0" w:line="240" w:lineRule="auto"/>
        <w:rPr>
          <w:rFonts w:asciiTheme="minorHAnsi" w:hAnsiTheme="minorHAnsi" w:cstheme="minorHAnsi"/>
          <w:b/>
          <w:sz w:val="22"/>
        </w:rPr>
      </w:pPr>
    </w:p>
    <w:p w14:paraId="6DD7F5C6" w14:textId="77777777" w:rsidR="00F7677A" w:rsidRDefault="00F7677A">
      <w:pPr>
        <w:rPr>
          <w:rFonts w:asciiTheme="minorHAnsi" w:eastAsiaTheme="majorEastAsia" w:hAnsiTheme="minorHAnsi" w:cstheme="minorHAnsi"/>
          <w:color w:val="1481AB" w:themeColor="accent1" w:themeShade="BF"/>
          <w:sz w:val="22"/>
        </w:rPr>
      </w:pPr>
      <w:bookmarkStart w:id="31" w:name="_Toc474239899"/>
      <w:bookmarkStart w:id="32" w:name="_Toc187321892"/>
      <w:r>
        <w:rPr>
          <w:rFonts w:asciiTheme="minorHAnsi" w:hAnsiTheme="minorHAnsi" w:cstheme="minorHAnsi"/>
          <w:sz w:val="22"/>
        </w:rPr>
        <w:br w:type="page"/>
      </w:r>
    </w:p>
    <w:p w14:paraId="12A54F49" w14:textId="03B264F6" w:rsidR="00BF7A3D" w:rsidRDefault="00BF7A3D" w:rsidP="00DB6FFE">
      <w:pPr>
        <w:pStyle w:val="Rubrik2"/>
        <w:spacing w:before="0" w:line="240" w:lineRule="auto"/>
        <w:rPr>
          <w:rFonts w:asciiTheme="minorHAnsi" w:hAnsiTheme="minorHAnsi" w:cstheme="minorHAnsi"/>
          <w:sz w:val="22"/>
          <w:szCs w:val="22"/>
        </w:rPr>
      </w:pPr>
      <w:r w:rsidRPr="00DB6FFE">
        <w:rPr>
          <w:rFonts w:asciiTheme="minorHAnsi" w:hAnsiTheme="minorHAnsi" w:cstheme="minorHAnsi"/>
          <w:sz w:val="22"/>
          <w:szCs w:val="22"/>
        </w:rPr>
        <w:t>2.5 Utveckling / utbildning</w:t>
      </w:r>
      <w:bookmarkEnd w:id="31"/>
      <w:bookmarkEnd w:id="32"/>
    </w:p>
    <w:tbl>
      <w:tblPr>
        <w:tblStyle w:val="Rutntstabell1ljusdekorfrg1"/>
        <w:tblW w:w="0" w:type="auto"/>
        <w:tblLook w:val="04A0" w:firstRow="1" w:lastRow="0" w:firstColumn="1" w:lastColumn="0" w:noHBand="0" w:noVBand="1"/>
      </w:tblPr>
      <w:tblGrid>
        <w:gridCol w:w="9062"/>
      </w:tblGrid>
      <w:tr w:rsidR="00992F2B" w:rsidRPr="000A138C" w14:paraId="4BD3CC51" w14:textId="77777777" w:rsidTr="00462C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02427D76" w14:textId="28E2F5CF" w:rsidR="00992F2B" w:rsidRPr="000A138C" w:rsidRDefault="000A138C" w:rsidP="000C2469">
            <w:pPr>
              <w:rPr>
                <w:rFonts w:cstheme="minorHAnsi"/>
                <w:b w:val="0"/>
                <w:bCs w:val="0"/>
              </w:rPr>
            </w:pPr>
            <w:r w:rsidRPr="000A138C">
              <w:rPr>
                <w:rFonts w:cstheme="minorHAnsi"/>
                <w:b w:val="0"/>
                <w:bCs w:val="0"/>
              </w:rPr>
              <w:t>Kan du tänka dig att prova andra arbetsuppgifter?</w:t>
            </w:r>
          </w:p>
        </w:tc>
      </w:tr>
      <w:tr w:rsidR="00992F2B" w:rsidRPr="000A138C" w14:paraId="447AA48D"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17521EF7" w14:textId="70499377" w:rsidR="00992F2B" w:rsidRPr="000A138C" w:rsidRDefault="00AF5B1B" w:rsidP="000C2469">
            <w:pPr>
              <w:rPr>
                <w:b w:val="0"/>
                <w:bCs w:val="0"/>
              </w:rPr>
            </w:pPr>
            <w:r>
              <w:rPr>
                <w:b w:val="0"/>
                <w:bCs w:val="0"/>
              </w:rPr>
              <w:t>Anteckning</w:t>
            </w:r>
          </w:p>
        </w:tc>
      </w:tr>
      <w:tr w:rsidR="00992F2B" w:rsidRPr="000A138C" w14:paraId="49496982"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30077F41" w14:textId="77777777" w:rsidR="00992F2B" w:rsidRPr="000A138C" w:rsidRDefault="00992F2B" w:rsidP="000C2469">
            <w:pPr>
              <w:rPr>
                <w:b w:val="0"/>
                <w:bCs w:val="0"/>
              </w:rPr>
            </w:pPr>
          </w:p>
          <w:p w14:paraId="2AA9A5C6" w14:textId="77777777" w:rsidR="00992F2B" w:rsidRPr="000A138C" w:rsidRDefault="00992F2B" w:rsidP="000C2469">
            <w:pPr>
              <w:rPr>
                <w:b w:val="0"/>
                <w:bCs w:val="0"/>
              </w:rPr>
            </w:pPr>
          </w:p>
        </w:tc>
      </w:tr>
      <w:tr w:rsidR="00992F2B" w:rsidRPr="000A138C" w14:paraId="547E07E7" w14:textId="77777777" w:rsidTr="00462C25">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20616C22" w14:textId="18D42462" w:rsidR="00992F2B" w:rsidRPr="000A138C" w:rsidRDefault="000A138C" w:rsidP="000C2469">
            <w:pPr>
              <w:rPr>
                <w:rFonts w:cstheme="minorHAnsi"/>
                <w:b w:val="0"/>
                <w:bCs w:val="0"/>
              </w:rPr>
            </w:pPr>
            <w:r w:rsidRPr="000A138C">
              <w:rPr>
                <w:rFonts w:cstheme="minorHAnsi"/>
                <w:b w:val="0"/>
                <w:bCs w:val="0"/>
              </w:rPr>
              <w:t>Vilken utveckling behöver du/vill du ha det närmaste halvåret?</w:t>
            </w:r>
          </w:p>
        </w:tc>
      </w:tr>
      <w:tr w:rsidR="00992F2B" w:rsidRPr="000A138C" w14:paraId="2202A038"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02020190" w14:textId="2F34D75A" w:rsidR="00992F2B" w:rsidRPr="000A138C" w:rsidRDefault="00AF5B1B" w:rsidP="000C2469">
            <w:pPr>
              <w:rPr>
                <w:b w:val="0"/>
                <w:bCs w:val="0"/>
              </w:rPr>
            </w:pPr>
            <w:r>
              <w:rPr>
                <w:b w:val="0"/>
                <w:bCs w:val="0"/>
              </w:rPr>
              <w:t>Anteckning</w:t>
            </w:r>
          </w:p>
        </w:tc>
      </w:tr>
      <w:tr w:rsidR="00992F2B" w:rsidRPr="000A138C" w14:paraId="15B99F7A"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59C952F2" w14:textId="77777777" w:rsidR="00992F2B" w:rsidRPr="000A138C" w:rsidRDefault="00992F2B" w:rsidP="000C2469">
            <w:pPr>
              <w:rPr>
                <w:b w:val="0"/>
                <w:bCs w:val="0"/>
              </w:rPr>
            </w:pPr>
          </w:p>
          <w:p w14:paraId="1B7FED27" w14:textId="77777777" w:rsidR="00992F2B" w:rsidRPr="000A138C" w:rsidRDefault="00992F2B" w:rsidP="000C2469">
            <w:pPr>
              <w:rPr>
                <w:b w:val="0"/>
                <w:bCs w:val="0"/>
              </w:rPr>
            </w:pPr>
          </w:p>
        </w:tc>
      </w:tr>
      <w:tr w:rsidR="00992F2B" w:rsidRPr="000A138C" w14:paraId="4A4518F8" w14:textId="77777777" w:rsidTr="00462C25">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0D27C88A" w14:textId="0148EE42" w:rsidR="00992F2B" w:rsidRPr="000A138C" w:rsidRDefault="000A138C" w:rsidP="000C2469">
            <w:pPr>
              <w:rPr>
                <w:rFonts w:cstheme="minorHAnsi"/>
                <w:b w:val="0"/>
                <w:bCs w:val="0"/>
              </w:rPr>
            </w:pPr>
            <w:r w:rsidRPr="000A138C">
              <w:rPr>
                <w:rFonts w:cstheme="minorHAnsi"/>
                <w:b w:val="0"/>
                <w:bCs w:val="0"/>
              </w:rPr>
              <w:t>Vilken utveckling behöver du/vill du ha de närmaste 6–24 månaderna?</w:t>
            </w:r>
          </w:p>
        </w:tc>
      </w:tr>
      <w:tr w:rsidR="00992F2B" w:rsidRPr="000A138C" w14:paraId="23E80FF2"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57DBBCD5" w14:textId="55D72729" w:rsidR="00992F2B" w:rsidRPr="000A138C" w:rsidRDefault="00AF5B1B" w:rsidP="000C2469">
            <w:pPr>
              <w:rPr>
                <w:b w:val="0"/>
                <w:bCs w:val="0"/>
              </w:rPr>
            </w:pPr>
            <w:r>
              <w:rPr>
                <w:b w:val="0"/>
                <w:bCs w:val="0"/>
              </w:rPr>
              <w:t>Anteckning</w:t>
            </w:r>
          </w:p>
        </w:tc>
      </w:tr>
      <w:tr w:rsidR="00992F2B" w:rsidRPr="000A138C" w14:paraId="703FFE3F"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18B88538" w14:textId="77777777" w:rsidR="00992F2B" w:rsidRPr="000A138C" w:rsidRDefault="00992F2B" w:rsidP="000C2469">
            <w:pPr>
              <w:rPr>
                <w:b w:val="0"/>
                <w:bCs w:val="0"/>
              </w:rPr>
            </w:pPr>
          </w:p>
          <w:p w14:paraId="79DB61B3" w14:textId="77777777" w:rsidR="00992F2B" w:rsidRPr="000A138C" w:rsidRDefault="00992F2B" w:rsidP="000C2469">
            <w:pPr>
              <w:rPr>
                <w:b w:val="0"/>
                <w:bCs w:val="0"/>
              </w:rPr>
            </w:pPr>
          </w:p>
        </w:tc>
      </w:tr>
      <w:tr w:rsidR="00992F2B" w:rsidRPr="000A138C" w14:paraId="25217463" w14:textId="77777777" w:rsidTr="00462C25">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62099838" w14:textId="538CD804" w:rsidR="00992F2B" w:rsidRPr="000A138C" w:rsidRDefault="000A138C" w:rsidP="000C2469">
            <w:pPr>
              <w:rPr>
                <w:rFonts w:cstheme="minorHAnsi"/>
                <w:b w:val="0"/>
                <w:bCs w:val="0"/>
              </w:rPr>
            </w:pPr>
            <w:r w:rsidRPr="000A138C">
              <w:rPr>
                <w:rFonts w:cstheme="minorHAnsi"/>
                <w:b w:val="0"/>
                <w:bCs w:val="0"/>
              </w:rPr>
              <w:t>Finns det någon kurs/utbildning som är önskvärd för att du ska kunna utvecklas i ditt arbete?</w:t>
            </w:r>
          </w:p>
        </w:tc>
      </w:tr>
      <w:tr w:rsidR="00992F2B" w:rsidRPr="000A138C" w14:paraId="72D21D66"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0F7ABDDA" w14:textId="1A7037FB" w:rsidR="00992F2B" w:rsidRPr="000A138C" w:rsidRDefault="00AF5B1B" w:rsidP="000C2469">
            <w:pPr>
              <w:rPr>
                <w:b w:val="0"/>
                <w:bCs w:val="0"/>
              </w:rPr>
            </w:pPr>
            <w:r>
              <w:rPr>
                <w:b w:val="0"/>
                <w:bCs w:val="0"/>
              </w:rPr>
              <w:t>Anteckning</w:t>
            </w:r>
          </w:p>
        </w:tc>
      </w:tr>
      <w:tr w:rsidR="00992F2B" w:rsidRPr="000A138C" w14:paraId="497C9CC4"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01BEBDA8" w14:textId="77777777" w:rsidR="00992F2B" w:rsidRPr="000A138C" w:rsidRDefault="00992F2B" w:rsidP="000C2469">
            <w:pPr>
              <w:rPr>
                <w:b w:val="0"/>
                <w:bCs w:val="0"/>
              </w:rPr>
            </w:pPr>
          </w:p>
          <w:p w14:paraId="0D7E8337" w14:textId="77777777" w:rsidR="00992F2B" w:rsidRPr="000A138C" w:rsidRDefault="00992F2B" w:rsidP="000C2469">
            <w:pPr>
              <w:rPr>
                <w:b w:val="0"/>
                <w:bCs w:val="0"/>
              </w:rPr>
            </w:pPr>
          </w:p>
        </w:tc>
      </w:tr>
      <w:tr w:rsidR="00992F2B" w:rsidRPr="000A138C" w14:paraId="51A1A267" w14:textId="77777777" w:rsidTr="00462C25">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4C96D622" w14:textId="595DBC62" w:rsidR="00992F2B" w:rsidRPr="000A138C" w:rsidRDefault="000A138C" w:rsidP="000C2469">
            <w:pPr>
              <w:rPr>
                <w:rFonts w:cstheme="minorHAnsi"/>
                <w:b w:val="0"/>
                <w:bCs w:val="0"/>
              </w:rPr>
            </w:pPr>
            <w:r w:rsidRPr="000A138C">
              <w:rPr>
                <w:rFonts w:cstheme="minorHAnsi"/>
                <w:b w:val="0"/>
                <w:bCs w:val="0"/>
              </w:rPr>
              <w:t>Hur ser du på din egen framtid, hur vill du att din arbetssituation ska se ut om 1 år och 5 år?</w:t>
            </w:r>
          </w:p>
        </w:tc>
      </w:tr>
      <w:tr w:rsidR="00992F2B" w:rsidRPr="000A138C" w14:paraId="73CEF476"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40E03145" w14:textId="17318D83" w:rsidR="00992F2B" w:rsidRPr="000A138C" w:rsidRDefault="00AF5B1B" w:rsidP="000C2469">
            <w:pPr>
              <w:rPr>
                <w:b w:val="0"/>
                <w:bCs w:val="0"/>
              </w:rPr>
            </w:pPr>
            <w:r>
              <w:rPr>
                <w:b w:val="0"/>
                <w:bCs w:val="0"/>
              </w:rPr>
              <w:t>Anteckning</w:t>
            </w:r>
          </w:p>
        </w:tc>
      </w:tr>
      <w:tr w:rsidR="00992F2B" w:rsidRPr="000A138C" w14:paraId="563DF795"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65854F3F" w14:textId="77777777" w:rsidR="00992F2B" w:rsidRPr="000A138C" w:rsidRDefault="00992F2B" w:rsidP="000C2469">
            <w:pPr>
              <w:rPr>
                <w:b w:val="0"/>
                <w:bCs w:val="0"/>
              </w:rPr>
            </w:pPr>
          </w:p>
          <w:p w14:paraId="463E11CE" w14:textId="77777777" w:rsidR="00992F2B" w:rsidRPr="000A138C" w:rsidRDefault="00992F2B" w:rsidP="000C2469">
            <w:pPr>
              <w:rPr>
                <w:b w:val="0"/>
                <w:bCs w:val="0"/>
              </w:rPr>
            </w:pPr>
          </w:p>
        </w:tc>
      </w:tr>
      <w:tr w:rsidR="00992F2B" w:rsidRPr="000A138C" w14:paraId="6FCE7692" w14:textId="77777777" w:rsidTr="00462C25">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224FF09D" w14:textId="4FD64B63" w:rsidR="00992F2B" w:rsidRPr="000A138C" w:rsidRDefault="00AF5B1B" w:rsidP="000C2469">
            <w:pPr>
              <w:rPr>
                <w:rFonts w:cstheme="minorHAnsi"/>
                <w:b w:val="0"/>
                <w:bCs w:val="0"/>
              </w:rPr>
            </w:pPr>
            <w:r w:rsidRPr="00267AEB">
              <w:rPr>
                <w:rFonts w:asciiTheme="minorHAnsi" w:hAnsiTheme="minorHAnsi" w:cstheme="minorHAnsi"/>
                <w:b w:val="0"/>
                <w:bCs w:val="0"/>
                <w:sz w:val="22"/>
              </w:rPr>
              <w:t>Har du själv frågor eller någonting som du vill ta upp och diskutera?</w:t>
            </w:r>
          </w:p>
        </w:tc>
      </w:tr>
      <w:tr w:rsidR="00992F2B" w:rsidRPr="000A138C" w14:paraId="648E7D33"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5EA7C070" w14:textId="3F72DF19" w:rsidR="00992F2B" w:rsidRPr="000A138C" w:rsidRDefault="00AF5B1B" w:rsidP="000C2469">
            <w:pPr>
              <w:rPr>
                <w:b w:val="0"/>
                <w:bCs w:val="0"/>
              </w:rPr>
            </w:pPr>
            <w:r>
              <w:rPr>
                <w:b w:val="0"/>
                <w:bCs w:val="0"/>
              </w:rPr>
              <w:t>Anteckning</w:t>
            </w:r>
          </w:p>
        </w:tc>
      </w:tr>
      <w:tr w:rsidR="00992F2B" w:rsidRPr="000A138C" w14:paraId="2953286C"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4965F8AD" w14:textId="77777777" w:rsidR="00992F2B" w:rsidRPr="000A138C" w:rsidRDefault="00992F2B" w:rsidP="000C2469">
            <w:pPr>
              <w:rPr>
                <w:b w:val="0"/>
                <w:bCs w:val="0"/>
              </w:rPr>
            </w:pPr>
          </w:p>
          <w:p w14:paraId="6801D4F2" w14:textId="77777777" w:rsidR="00992F2B" w:rsidRPr="000A138C" w:rsidRDefault="00992F2B" w:rsidP="000C2469">
            <w:pPr>
              <w:rPr>
                <w:b w:val="0"/>
                <w:bCs w:val="0"/>
              </w:rPr>
            </w:pPr>
          </w:p>
        </w:tc>
      </w:tr>
      <w:tr w:rsidR="00992F2B" w:rsidRPr="000A138C" w14:paraId="727F5AAD" w14:textId="77777777" w:rsidTr="00462C25">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76428F46" w14:textId="287B49D6" w:rsidR="00992F2B" w:rsidRPr="000A138C" w:rsidRDefault="00AF5B1B" w:rsidP="000C2469">
            <w:pPr>
              <w:rPr>
                <w:rFonts w:cstheme="minorHAnsi"/>
                <w:b w:val="0"/>
                <w:bCs w:val="0"/>
              </w:rPr>
            </w:pPr>
            <w:r>
              <w:rPr>
                <w:rFonts w:cstheme="minorHAnsi"/>
                <w:b w:val="0"/>
                <w:bCs w:val="0"/>
              </w:rPr>
              <w:t>Egna frågor</w:t>
            </w:r>
          </w:p>
        </w:tc>
      </w:tr>
      <w:tr w:rsidR="00992F2B" w:rsidRPr="000A138C" w14:paraId="4E5823EC"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1AC68E91" w14:textId="6987084A" w:rsidR="00992F2B" w:rsidRPr="000A138C" w:rsidRDefault="00AF5B1B" w:rsidP="000C2469">
            <w:pPr>
              <w:rPr>
                <w:b w:val="0"/>
                <w:bCs w:val="0"/>
              </w:rPr>
            </w:pPr>
            <w:r>
              <w:rPr>
                <w:b w:val="0"/>
                <w:bCs w:val="0"/>
              </w:rPr>
              <w:t>Anteckning</w:t>
            </w:r>
          </w:p>
        </w:tc>
      </w:tr>
      <w:tr w:rsidR="00992F2B" w:rsidRPr="000A138C" w14:paraId="54B8FC23"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37282F5D" w14:textId="77777777" w:rsidR="00992F2B" w:rsidRDefault="00992F2B" w:rsidP="000C2469"/>
          <w:p w14:paraId="2666E702" w14:textId="07F739E3" w:rsidR="00AF5B1B" w:rsidRPr="000A138C" w:rsidRDefault="00AF5B1B" w:rsidP="000C2469">
            <w:pPr>
              <w:rPr>
                <w:b w:val="0"/>
                <w:bCs w:val="0"/>
              </w:rPr>
            </w:pPr>
          </w:p>
        </w:tc>
      </w:tr>
      <w:tr w:rsidR="00992F2B" w:rsidRPr="000A138C" w14:paraId="3AA017FE" w14:textId="77777777" w:rsidTr="00462C25">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57AD9E55" w14:textId="09884C95" w:rsidR="00992F2B" w:rsidRPr="000A138C" w:rsidRDefault="00AF5B1B" w:rsidP="000C2469">
            <w:pPr>
              <w:rPr>
                <w:b w:val="0"/>
                <w:bCs w:val="0"/>
              </w:rPr>
            </w:pPr>
            <w:r>
              <w:rPr>
                <w:rFonts w:cstheme="minorHAnsi"/>
                <w:b w:val="0"/>
                <w:bCs w:val="0"/>
              </w:rPr>
              <w:t>Egna frågor</w:t>
            </w:r>
          </w:p>
        </w:tc>
      </w:tr>
      <w:tr w:rsidR="00992F2B" w:rsidRPr="000A138C" w14:paraId="6C6C618B"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2AC54171" w14:textId="74A89DD1" w:rsidR="00992F2B" w:rsidRPr="000A138C" w:rsidRDefault="00AF5B1B" w:rsidP="000C2469">
            <w:pPr>
              <w:rPr>
                <w:b w:val="0"/>
                <w:bCs w:val="0"/>
              </w:rPr>
            </w:pPr>
            <w:r>
              <w:rPr>
                <w:b w:val="0"/>
                <w:bCs w:val="0"/>
              </w:rPr>
              <w:t>Anteckning</w:t>
            </w:r>
          </w:p>
        </w:tc>
      </w:tr>
      <w:tr w:rsidR="00992F2B" w:rsidRPr="000A138C" w14:paraId="0F872D4C"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14E6F501" w14:textId="77777777" w:rsidR="00992F2B" w:rsidRPr="000A138C" w:rsidRDefault="00992F2B" w:rsidP="000C2469">
            <w:pPr>
              <w:rPr>
                <w:b w:val="0"/>
                <w:bCs w:val="0"/>
              </w:rPr>
            </w:pPr>
          </w:p>
          <w:p w14:paraId="7B51E33A" w14:textId="77777777" w:rsidR="00992F2B" w:rsidRPr="000A138C" w:rsidRDefault="00992F2B" w:rsidP="000C2469">
            <w:pPr>
              <w:rPr>
                <w:b w:val="0"/>
                <w:bCs w:val="0"/>
              </w:rPr>
            </w:pPr>
          </w:p>
        </w:tc>
      </w:tr>
      <w:tr w:rsidR="00992F2B" w:rsidRPr="000A138C" w14:paraId="165C5041" w14:textId="77777777" w:rsidTr="00462C25">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4FE16E96" w14:textId="4CEEA69A" w:rsidR="00992F2B" w:rsidRPr="000A138C" w:rsidRDefault="00AF5B1B" w:rsidP="000C2469">
            <w:pPr>
              <w:rPr>
                <w:b w:val="0"/>
                <w:bCs w:val="0"/>
              </w:rPr>
            </w:pPr>
            <w:r>
              <w:rPr>
                <w:rFonts w:cstheme="minorHAnsi"/>
                <w:b w:val="0"/>
                <w:bCs w:val="0"/>
              </w:rPr>
              <w:t>Egna frågor</w:t>
            </w:r>
          </w:p>
        </w:tc>
      </w:tr>
      <w:tr w:rsidR="00992F2B" w:rsidRPr="000A138C" w14:paraId="2D5157FA"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6E7F8655" w14:textId="432B6F30" w:rsidR="00992F2B" w:rsidRPr="000A138C" w:rsidRDefault="00AF5B1B" w:rsidP="000C2469">
            <w:pPr>
              <w:rPr>
                <w:b w:val="0"/>
                <w:bCs w:val="0"/>
              </w:rPr>
            </w:pPr>
            <w:r>
              <w:rPr>
                <w:b w:val="0"/>
                <w:bCs w:val="0"/>
              </w:rPr>
              <w:t>Anteckning</w:t>
            </w:r>
          </w:p>
        </w:tc>
      </w:tr>
      <w:tr w:rsidR="00992F2B" w:rsidRPr="000A138C" w14:paraId="49B7D74E"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24A8D748" w14:textId="77777777" w:rsidR="00992F2B" w:rsidRPr="000A138C" w:rsidRDefault="00992F2B" w:rsidP="000C2469">
            <w:pPr>
              <w:rPr>
                <w:b w:val="0"/>
                <w:bCs w:val="0"/>
              </w:rPr>
            </w:pPr>
          </w:p>
          <w:p w14:paraId="7C57A73D" w14:textId="77777777" w:rsidR="00992F2B" w:rsidRPr="000A138C" w:rsidRDefault="00992F2B" w:rsidP="000C2469">
            <w:pPr>
              <w:rPr>
                <w:b w:val="0"/>
                <w:bCs w:val="0"/>
              </w:rPr>
            </w:pPr>
          </w:p>
        </w:tc>
      </w:tr>
      <w:tr w:rsidR="00992F2B" w:rsidRPr="00267AEB" w14:paraId="1BCBBE2D" w14:textId="77777777" w:rsidTr="00462C25">
        <w:tc>
          <w:tcPr>
            <w:cnfStyle w:val="001000000000" w:firstRow="0" w:lastRow="0" w:firstColumn="1" w:lastColumn="0" w:oddVBand="0" w:evenVBand="0" w:oddHBand="0" w:evenHBand="0" w:firstRowFirstColumn="0" w:firstRowLastColumn="0" w:lastRowFirstColumn="0" w:lastRowLastColumn="0"/>
            <w:tcW w:w="9062" w:type="dxa"/>
            <w:shd w:val="clear" w:color="auto" w:fill="DFECEB" w:themeFill="accent6" w:themeFillTint="33"/>
          </w:tcPr>
          <w:p w14:paraId="2CCBA6D3" w14:textId="7A7A3DCE" w:rsidR="00992F2B" w:rsidRPr="00267AEB" w:rsidRDefault="00AF5B1B" w:rsidP="000C2469">
            <w:pPr>
              <w:rPr>
                <w:b w:val="0"/>
                <w:bCs w:val="0"/>
              </w:rPr>
            </w:pPr>
            <w:r>
              <w:rPr>
                <w:rFonts w:cstheme="minorHAnsi"/>
                <w:b w:val="0"/>
                <w:bCs w:val="0"/>
              </w:rPr>
              <w:t>Egna frågor</w:t>
            </w:r>
          </w:p>
        </w:tc>
      </w:tr>
      <w:tr w:rsidR="00992F2B" w:rsidRPr="000A138C" w14:paraId="57D881F0"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724B8FCC" w14:textId="08EC4888" w:rsidR="00992F2B" w:rsidRPr="000A138C" w:rsidRDefault="00AF5B1B" w:rsidP="000C2469">
            <w:pPr>
              <w:rPr>
                <w:b w:val="0"/>
                <w:bCs w:val="0"/>
              </w:rPr>
            </w:pPr>
            <w:r>
              <w:rPr>
                <w:b w:val="0"/>
                <w:bCs w:val="0"/>
              </w:rPr>
              <w:t>Anteckning</w:t>
            </w:r>
          </w:p>
        </w:tc>
      </w:tr>
      <w:tr w:rsidR="00992F2B" w:rsidRPr="000A138C" w14:paraId="1EA110D2" w14:textId="77777777" w:rsidTr="000C2469">
        <w:tc>
          <w:tcPr>
            <w:cnfStyle w:val="001000000000" w:firstRow="0" w:lastRow="0" w:firstColumn="1" w:lastColumn="0" w:oddVBand="0" w:evenVBand="0" w:oddHBand="0" w:evenHBand="0" w:firstRowFirstColumn="0" w:firstRowLastColumn="0" w:lastRowFirstColumn="0" w:lastRowLastColumn="0"/>
            <w:tcW w:w="9062" w:type="dxa"/>
          </w:tcPr>
          <w:p w14:paraId="27FDC5B5" w14:textId="77777777" w:rsidR="00992F2B" w:rsidRPr="000A138C" w:rsidRDefault="00992F2B" w:rsidP="000C2469">
            <w:pPr>
              <w:rPr>
                <w:b w:val="0"/>
                <w:bCs w:val="0"/>
              </w:rPr>
            </w:pPr>
          </w:p>
          <w:p w14:paraId="4D966B59" w14:textId="77777777" w:rsidR="00992F2B" w:rsidRPr="000A138C" w:rsidRDefault="00992F2B" w:rsidP="000C2469">
            <w:pPr>
              <w:rPr>
                <w:b w:val="0"/>
                <w:bCs w:val="0"/>
              </w:rPr>
            </w:pPr>
          </w:p>
        </w:tc>
      </w:tr>
    </w:tbl>
    <w:p w14:paraId="3419CBA8" w14:textId="77777777" w:rsidR="00BF7A3D" w:rsidRPr="00DB6FFE" w:rsidRDefault="00BF7A3D" w:rsidP="00DB6FFE">
      <w:pPr>
        <w:spacing w:after="0" w:line="240" w:lineRule="auto"/>
        <w:rPr>
          <w:rFonts w:asciiTheme="minorHAnsi" w:hAnsiTheme="minorHAnsi" w:cstheme="minorHAnsi"/>
          <w:sz w:val="22"/>
        </w:rPr>
      </w:pPr>
    </w:p>
    <w:p w14:paraId="2F826313" w14:textId="77777777" w:rsidR="000A138C" w:rsidRDefault="000A138C">
      <w:pPr>
        <w:rPr>
          <w:rFonts w:asciiTheme="minorHAnsi" w:eastAsiaTheme="majorEastAsia" w:hAnsiTheme="minorHAnsi" w:cstheme="minorHAnsi"/>
          <w:color w:val="1481AB" w:themeColor="accent1" w:themeShade="BF"/>
          <w:sz w:val="22"/>
        </w:rPr>
      </w:pPr>
      <w:bookmarkStart w:id="33" w:name="_Toc474239900"/>
      <w:r>
        <w:rPr>
          <w:rFonts w:asciiTheme="minorHAnsi" w:hAnsiTheme="minorHAnsi" w:cstheme="minorHAnsi"/>
          <w:sz w:val="22"/>
        </w:rPr>
        <w:br w:type="page"/>
      </w:r>
    </w:p>
    <w:p w14:paraId="762EDE7A" w14:textId="77777777" w:rsidR="00BF7A3D" w:rsidRPr="00DB6FFE" w:rsidRDefault="00BF7A3D" w:rsidP="00DB6FFE">
      <w:pPr>
        <w:pStyle w:val="Rubrik1"/>
        <w:spacing w:before="0" w:line="240" w:lineRule="auto"/>
        <w:rPr>
          <w:rFonts w:asciiTheme="minorHAnsi" w:hAnsiTheme="minorHAnsi" w:cstheme="minorHAnsi"/>
          <w:sz w:val="22"/>
          <w:szCs w:val="22"/>
        </w:rPr>
      </w:pPr>
      <w:bookmarkStart w:id="34" w:name="_Toc474239901"/>
      <w:bookmarkStart w:id="35" w:name="_Toc187321893"/>
      <w:bookmarkEnd w:id="33"/>
      <w:r w:rsidRPr="00DB6FFE">
        <w:rPr>
          <w:rFonts w:asciiTheme="minorHAnsi" w:hAnsiTheme="minorHAnsi" w:cstheme="minorHAnsi"/>
          <w:sz w:val="22"/>
          <w:szCs w:val="22"/>
        </w:rPr>
        <w:t>3 Informationsbrev till medarbetaren</w:t>
      </w:r>
      <w:bookmarkEnd w:id="34"/>
      <w:bookmarkEnd w:id="35"/>
    </w:p>
    <w:p w14:paraId="7F19F749" w14:textId="77777777" w:rsidR="00BF7A3D" w:rsidRPr="00DB6FFE" w:rsidRDefault="00BF7A3D" w:rsidP="00DB6FFE">
      <w:pPr>
        <w:spacing w:after="0" w:line="240" w:lineRule="auto"/>
        <w:rPr>
          <w:rFonts w:asciiTheme="minorHAnsi" w:hAnsiTheme="minorHAnsi" w:cstheme="minorHAnsi"/>
          <w:b/>
          <w:sz w:val="22"/>
        </w:rPr>
      </w:pPr>
    </w:p>
    <w:p w14:paraId="2230AD39" w14:textId="77777777" w:rsidR="00BF7A3D" w:rsidRPr="00DB6FFE" w:rsidRDefault="00BF7A3D" w:rsidP="00DB6FFE">
      <w:pPr>
        <w:spacing w:after="0" w:line="240" w:lineRule="auto"/>
        <w:rPr>
          <w:rFonts w:asciiTheme="minorHAnsi" w:hAnsiTheme="minorHAnsi" w:cstheme="minorHAnsi"/>
          <w:sz w:val="22"/>
        </w:rPr>
      </w:pPr>
      <w:r w:rsidRPr="00DB6FFE">
        <w:rPr>
          <w:rFonts w:asciiTheme="minorHAnsi" w:hAnsiTheme="minorHAnsi" w:cstheme="minorHAnsi"/>
          <w:sz w:val="22"/>
        </w:rPr>
        <w:t>Det är dags för det årliga medarbetarsamtalet!</w:t>
      </w:r>
    </w:p>
    <w:p w14:paraId="4072275E" w14:textId="77777777" w:rsidR="00BF7A3D" w:rsidRPr="00DB6FFE" w:rsidRDefault="00BF7A3D" w:rsidP="00DB6FFE">
      <w:pPr>
        <w:spacing w:after="0" w:line="240" w:lineRule="auto"/>
        <w:rPr>
          <w:rFonts w:asciiTheme="minorHAnsi" w:hAnsiTheme="minorHAnsi" w:cstheme="minorHAnsi"/>
          <w:sz w:val="22"/>
        </w:rPr>
      </w:pPr>
    </w:p>
    <w:p w14:paraId="765D1BCF" w14:textId="77777777" w:rsidR="00BF7A3D" w:rsidRPr="00267AEB" w:rsidRDefault="00BF7A3D" w:rsidP="00DB6FFE">
      <w:pPr>
        <w:spacing w:after="0" w:line="240" w:lineRule="auto"/>
        <w:rPr>
          <w:rFonts w:asciiTheme="minorHAnsi" w:hAnsiTheme="minorHAnsi" w:cstheme="minorHAnsi"/>
          <w:b/>
          <w:bCs/>
          <w:sz w:val="22"/>
        </w:rPr>
      </w:pPr>
      <w:r w:rsidRPr="00267AEB">
        <w:rPr>
          <w:rFonts w:asciiTheme="minorHAnsi" w:hAnsiTheme="minorHAnsi" w:cstheme="minorHAnsi"/>
          <w:b/>
          <w:bCs/>
          <w:sz w:val="22"/>
        </w:rPr>
        <w:t xml:space="preserve">Du har reserverats tid att tala </w:t>
      </w:r>
      <w:r w:rsidR="00477080" w:rsidRPr="00267AEB">
        <w:rPr>
          <w:rFonts w:asciiTheme="minorHAnsi" w:hAnsiTheme="minorHAnsi" w:cstheme="minorHAnsi"/>
          <w:b/>
          <w:bCs/>
          <w:sz w:val="22"/>
        </w:rPr>
        <w:t xml:space="preserve">med: </w:t>
      </w:r>
    </w:p>
    <w:p w14:paraId="6D00CC28" w14:textId="77777777" w:rsidR="00BF7A3D" w:rsidRPr="00DB6FFE" w:rsidRDefault="00BF7A3D" w:rsidP="00DB6FFE">
      <w:pPr>
        <w:spacing w:after="0" w:line="240" w:lineRule="auto"/>
        <w:rPr>
          <w:rFonts w:asciiTheme="minorHAnsi" w:hAnsiTheme="minorHAnsi" w:cstheme="minorHAnsi"/>
          <w:sz w:val="22"/>
        </w:rPr>
      </w:pPr>
      <w:r w:rsidRPr="00DB6FFE">
        <w:rPr>
          <w:rFonts w:asciiTheme="minorHAnsi" w:hAnsiTheme="minorHAnsi" w:cstheme="minorHAnsi"/>
          <w:sz w:val="22"/>
        </w:rPr>
        <w:t xml:space="preserve"> </w:t>
      </w:r>
    </w:p>
    <w:p w14:paraId="52A51364" w14:textId="77777777" w:rsidR="00BF7A3D" w:rsidRPr="00DB6FFE" w:rsidRDefault="00477080" w:rsidP="00DB6FFE">
      <w:pPr>
        <w:spacing w:after="0" w:line="240" w:lineRule="auto"/>
        <w:rPr>
          <w:rFonts w:asciiTheme="minorHAnsi" w:hAnsiTheme="minorHAnsi" w:cstheme="minorHAnsi"/>
          <w:sz w:val="22"/>
        </w:rPr>
      </w:pPr>
      <w:r w:rsidRPr="00DB6FFE">
        <w:rPr>
          <w:rFonts w:asciiTheme="minorHAnsi" w:hAnsiTheme="minorHAnsi" w:cstheme="minorHAnsi"/>
          <w:sz w:val="22"/>
        </w:rPr>
        <w:t xml:space="preserve">Datum: </w:t>
      </w:r>
    </w:p>
    <w:p w14:paraId="21E5BCB8" w14:textId="77777777" w:rsidR="00BF7A3D" w:rsidRPr="00DB6FFE" w:rsidRDefault="00BF7A3D" w:rsidP="00DB6FFE">
      <w:pPr>
        <w:spacing w:after="0" w:line="240" w:lineRule="auto"/>
        <w:rPr>
          <w:rFonts w:asciiTheme="minorHAnsi" w:hAnsiTheme="minorHAnsi" w:cstheme="minorHAnsi"/>
          <w:sz w:val="22"/>
        </w:rPr>
      </w:pPr>
    </w:p>
    <w:p w14:paraId="0585AD13" w14:textId="77777777" w:rsidR="00BF7A3D" w:rsidRPr="00DB6FFE" w:rsidRDefault="00477080" w:rsidP="00DB6FFE">
      <w:pPr>
        <w:spacing w:after="0" w:line="240" w:lineRule="auto"/>
        <w:rPr>
          <w:rFonts w:asciiTheme="minorHAnsi" w:hAnsiTheme="minorHAnsi" w:cstheme="minorHAnsi"/>
          <w:sz w:val="22"/>
        </w:rPr>
      </w:pPr>
      <w:r w:rsidRPr="00DB6FFE">
        <w:rPr>
          <w:rFonts w:asciiTheme="minorHAnsi" w:hAnsiTheme="minorHAnsi" w:cstheme="minorHAnsi"/>
          <w:sz w:val="22"/>
        </w:rPr>
        <w:t>Tid:</w:t>
      </w:r>
    </w:p>
    <w:p w14:paraId="744D574A" w14:textId="77777777" w:rsidR="00BF7A3D" w:rsidRPr="00DB6FFE" w:rsidRDefault="00BF7A3D" w:rsidP="00DB6FFE">
      <w:pPr>
        <w:spacing w:after="0" w:line="240" w:lineRule="auto"/>
        <w:rPr>
          <w:rFonts w:asciiTheme="minorHAnsi" w:hAnsiTheme="minorHAnsi" w:cstheme="minorHAnsi"/>
          <w:sz w:val="22"/>
        </w:rPr>
      </w:pPr>
    </w:p>
    <w:p w14:paraId="561AA439" w14:textId="77777777" w:rsidR="00BF7A3D" w:rsidRPr="00DB6FFE" w:rsidRDefault="00477080" w:rsidP="00DB6FFE">
      <w:pPr>
        <w:spacing w:after="0" w:line="240" w:lineRule="auto"/>
        <w:rPr>
          <w:rFonts w:asciiTheme="minorHAnsi" w:hAnsiTheme="minorHAnsi" w:cstheme="minorHAnsi"/>
          <w:sz w:val="22"/>
        </w:rPr>
      </w:pPr>
      <w:r w:rsidRPr="00DB6FFE">
        <w:rPr>
          <w:rFonts w:asciiTheme="minorHAnsi" w:hAnsiTheme="minorHAnsi" w:cstheme="minorHAnsi"/>
          <w:sz w:val="22"/>
        </w:rPr>
        <w:t>Plats:</w:t>
      </w:r>
    </w:p>
    <w:p w14:paraId="571AFFBD" w14:textId="77777777" w:rsidR="00BF7A3D" w:rsidRPr="00DB6FFE" w:rsidRDefault="00BF7A3D" w:rsidP="00DB6FFE">
      <w:pPr>
        <w:spacing w:after="0" w:line="240" w:lineRule="auto"/>
        <w:rPr>
          <w:rFonts w:asciiTheme="minorHAnsi" w:hAnsiTheme="minorHAnsi" w:cstheme="minorHAnsi"/>
          <w:sz w:val="22"/>
        </w:rPr>
      </w:pPr>
    </w:p>
    <w:p w14:paraId="41D1D81E" w14:textId="77777777" w:rsidR="00BF7A3D" w:rsidRPr="00DB6FFE" w:rsidRDefault="00BF7A3D" w:rsidP="00DB6FFE">
      <w:pPr>
        <w:spacing w:after="0" w:line="240" w:lineRule="auto"/>
        <w:rPr>
          <w:rFonts w:asciiTheme="minorHAnsi" w:hAnsiTheme="minorHAnsi" w:cstheme="minorHAnsi"/>
          <w:sz w:val="22"/>
        </w:rPr>
      </w:pPr>
      <w:r w:rsidRPr="00DB6FFE">
        <w:rPr>
          <w:rFonts w:asciiTheme="minorHAnsi" w:hAnsiTheme="minorHAnsi" w:cstheme="minorHAnsi"/>
          <w:sz w:val="22"/>
        </w:rPr>
        <w:t>Passar inte tiden, vänligen kontakta mig snarast så bokar vi in en ny tid.</w:t>
      </w:r>
    </w:p>
    <w:p w14:paraId="2A5CC44D" w14:textId="77777777" w:rsidR="00BF7A3D" w:rsidRPr="00DB6FFE" w:rsidRDefault="00BF7A3D" w:rsidP="00DB6FFE">
      <w:pPr>
        <w:spacing w:after="0" w:line="240" w:lineRule="auto"/>
        <w:rPr>
          <w:rFonts w:asciiTheme="minorHAnsi" w:hAnsiTheme="minorHAnsi" w:cstheme="minorHAnsi"/>
          <w:sz w:val="22"/>
        </w:rPr>
      </w:pPr>
    </w:p>
    <w:p w14:paraId="43E389CD" w14:textId="77777777" w:rsidR="00BF7A3D" w:rsidRPr="00DB6FFE" w:rsidRDefault="00BF7A3D" w:rsidP="00DB6FFE">
      <w:pPr>
        <w:spacing w:after="0" w:line="240" w:lineRule="auto"/>
        <w:rPr>
          <w:rFonts w:asciiTheme="minorHAnsi" w:hAnsiTheme="minorHAnsi" w:cstheme="minorHAnsi"/>
          <w:sz w:val="22"/>
        </w:rPr>
      </w:pPr>
      <w:r w:rsidRPr="00DB6FFE">
        <w:rPr>
          <w:rFonts w:asciiTheme="minorHAnsi" w:hAnsiTheme="minorHAnsi" w:cstheme="minorHAnsi"/>
          <w:sz w:val="22"/>
        </w:rPr>
        <w:t>Bifogat finner du de olika diskussionspunkterna/frågorna som vi tänkt ta upp på mötet.</w:t>
      </w:r>
    </w:p>
    <w:p w14:paraId="0B2A506C" w14:textId="77777777" w:rsidR="00BF7A3D" w:rsidRPr="00DB6FFE" w:rsidRDefault="00BF7A3D" w:rsidP="00DB6FFE">
      <w:pPr>
        <w:spacing w:after="0" w:line="240" w:lineRule="auto"/>
        <w:rPr>
          <w:rFonts w:asciiTheme="minorHAnsi" w:hAnsiTheme="minorHAnsi" w:cstheme="minorHAnsi"/>
          <w:sz w:val="22"/>
        </w:rPr>
      </w:pPr>
      <w:r w:rsidRPr="00DB6FFE">
        <w:rPr>
          <w:rFonts w:asciiTheme="minorHAnsi" w:hAnsiTheme="minorHAnsi" w:cstheme="minorHAnsi"/>
          <w:sz w:val="22"/>
        </w:rPr>
        <w:t>Fundera över dessa i lugn och ro och skriv gärna kortfattat ned stödanteckningar inför samtalet. Fundera också över om det finns fler frågor som du vill lyfta fram och diskutera.</w:t>
      </w:r>
    </w:p>
    <w:p w14:paraId="715BF5A1" w14:textId="77777777" w:rsidR="00BF7A3D" w:rsidRPr="00DB6FFE" w:rsidRDefault="00BF7A3D" w:rsidP="00DB6FFE">
      <w:pPr>
        <w:spacing w:after="0" w:line="240" w:lineRule="auto"/>
        <w:rPr>
          <w:rFonts w:asciiTheme="minorHAnsi" w:hAnsiTheme="minorHAnsi" w:cstheme="minorHAnsi"/>
          <w:sz w:val="22"/>
        </w:rPr>
      </w:pPr>
    </w:p>
    <w:p w14:paraId="7DB200F6" w14:textId="77777777" w:rsidR="00267AEB" w:rsidRDefault="00267AEB" w:rsidP="00DB6FFE">
      <w:pPr>
        <w:spacing w:after="0" w:line="240" w:lineRule="auto"/>
        <w:rPr>
          <w:rFonts w:asciiTheme="minorHAnsi" w:hAnsiTheme="minorHAnsi" w:cstheme="minorHAnsi"/>
          <w:sz w:val="22"/>
        </w:rPr>
      </w:pPr>
    </w:p>
    <w:p w14:paraId="7A6EC2C9" w14:textId="77777777" w:rsidR="00267AEB" w:rsidRDefault="00267AEB" w:rsidP="00DB6FFE">
      <w:pPr>
        <w:spacing w:after="0" w:line="240" w:lineRule="auto"/>
        <w:rPr>
          <w:rFonts w:asciiTheme="minorHAnsi" w:hAnsiTheme="minorHAnsi" w:cstheme="minorHAnsi"/>
          <w:sz w:val="22"/>
        </w:rPr>
      </w:pPr>
    </w:p>
    <w:p w14:paraId="02BB265B" w14:textId="77777777" w:rsidR="00267AEB" w:rsidRDefault="00267AEB" w:rsidP="00DB6FFE">
      <w:pPr>
        <w:spacing w:after="0" w:line="240" w:lineRule="auto"/>
        <w:rPr>
          <w:rFonts w:asciiTheme="minorHAnsi" w:hAnsiTheme="minorHAnsi" w:cstheme="minorHAnsi"/>
          <w:sz w:val="22"/>
        </w:rPr>
      </w:pPr>
    </w:p>
    <w:p w14:paraId="046D24DB" w14:textId="77777777" w:rsidR="00267AEB" w:rsidRDefault="00267AEB" w:rsidP="00DB6FFE">
      <w:pPr>
        <w:spacing w:after="0" w:line="240" w:lineRule="auto"/>
        <w:rPr>
          <w:rFonts w:asciiTheme="minorHAnsi" w:hAnsiTheme="minorHAnsi" w:cstheme="minorHAnsi"/>
          <w:sz w:val="22"/>
        </w:rPr>
      </w:pPr>
    </w:p>
    <w:p w14:paraId="53A45522" w14:textId="77777777" w:rsidR="00171122" w:rsidRDefault="00171122" w:rsidP="00DB6FFE">
      <w:pPr>
        <w:spacing w:after="0" w:line="240" w:lineRule="auto"/>
        <w:rPr>
          <w:rFonts w:asciiTheme="minorHAnsi" w:hAnsiTheme="minorHAnsi" w:cstheme="minorHAnsi"/>
          <w:sz w:val="22"/>
        </w:rPr>
      </w:pPr>
    </w:p>
    <w:p w14:paraId="03FC5419" w14:textId="77777777" w:rsidR="00171122" w:rsidRDefault="00171122" w:rsidP="00DB6FFE">
      <w:pPr>
        <w:spacing w:after="0" w:line="240" w:lineRule="auto"/>
        <w:rPr>
          <w:rFonts w:asciiTheme="minorHAnsi" w:hAnsiTheme="minorHAnsi" w:cstheme="minorHAnsi"/>
          <w:sz w:val="22"/>
        </w:rPr>
      </w:pPr>
    </w:p>
    <w:p w14:paraId="7823DDE0" w14:textId="77777777" w:rsidR="00171122" w:rsidRDefault="00171122" w:rsidP="00DB6FFE">
      <w:pPr>
        <w:spacing w:after="0" w:line="240" w:lineRule="auto"/>
        <w:rPr>
          <w:rFonts w:asciiTheme="minorHAnsi" w:hAnsiTheme="minorHAnsi" w:cstheme="minorHAnsi"/>
          <w:sz w:val="22"/>
        </w:rPr>
      </w:pPr>
    </w:p>
    <w:p w14:paraId="6FEB1CBE" w14:textId="60BB16F8" w:rsidR="00BF7A3D" w:rsidRPr="00DB6FFE" w:rsidRDefault="00BF7A3D" w:rsidP="00DB6FFE">
      <w:pPr>
        <w:spacing w:after="0" w:line="240" w:lineRule="auto"/>
        <w:rPr>
          <w:rFonts w:asciiTheme="minorHAnsi" w:hAnsiTheme="minorHAnsi" w:cstheme="minorHAnsi"/>
          <w:sz w:val="22"/>
        </w:rPr>
      </w:pPr>
      <w:r w:rsidRPr="00DB6FFE">
        <w:rPr>
          <w:rFonts w:asciiTheme="minorHAnsi" w:hAnsiTheme="minorHAnsi" w:cstheme="minorHAnsi"/>
          <w:sz w:val="22"/>
        </w:rPr>
        <w:t>Jag ser fram emot vårt samtal!</w:t>
      </w:r>
    </w:p>
    <w:p w14:paraId="29BA9D96" w14:textId="77777777" w:rsidR="00BF7A3D" w:rsidRPr="00DB6FFE" w:rsidRDefault="00BF7A3D" w:rsidP="00DB6FFE">
      <w:pPr>
        <w:spacing w:after="0" w:line="240" w:lineRule="auto"/>
        <w:rPr>
          <w:rFonts w:asciiTheme="minorHAnsi" w:hAnsiTheme="minorHAnsi" w:cstheme="minorHAnsi"/>
          <w:sz w:val="22"/>
        </w:rPr>
      </w:pPr>
    </w:p>
    <w:p w14:paraId="773C4101" w14:textId="77777777" w:rsidR="00BF7A3D" w:rsidRPr="00DB6FFE" w:rsidRDefault="00BF7A3D" w:rsidP="00DB6FFE">
      <w:pPr>
        <w:spacing w:after="0" w:line="240" w:lineRule="auto"/>
        <w:rPr>
          <w:rFonts w:asciiTheme="minorHAnsi" w:hAnsiTheme="minorHAnsi" w:cstheme="minorHAnsi"/>
          <w:b/>
          <w:sz w:val="22"/>
        </w:rPr>
      </w:pPr>
      <w:r w:rsidRPr="00DB6FFE">
        <w:rPr>
          <w:rFonts w:asciiTheme="minorHAnsi" w:hAnsiTheme="minorHAnsi" w:cstheme="minorHAnsi"/>
          <w:b/>
          <w:sz w:val="22"/>
        </w:rPr>
        <w:t>Mvh</w:t>
      </w:r>
    </w:p>
    <w:p w14:paraId="5D96C86F" w14:textId="77777777" w:rsidR="00BF7A3D" w:rsidRPr="00DB6FFE" w:rsidRDefault="00BF7A3D" w:rsidP="00DB6FFE">
      <w:pPr>
        <w:spacing w:after="0" w:line="240" w:lineRule="auto"/>
        <w:rPr>
          <w:rFonts w:asciiTheme="minorHAnsi" w:hAnsiTheme="minorHAnsi" w:cstheme="minorHAnsi"/>
          <w:sz w:val="22"/>
        </w:rPr>
      </w:pPr>
    </w:p>
    <w:p w14:paraId="7C943AF0" w14:textId="77777777" w:rsidR="00BF7A3D" w:rsidRPr="00DB6FFE" w:rsidRDefault="00BF7A3D" w:rsidP="00DB6FFE">
      <w:pPr>
        <w:spacing w:after="0" w:line="240" w:lineRule="auto"/>
        <w:rPr>
          <w:rFonts w:asciiTheme="minorHAnsi" w:hAnsiTheme="minorHAnsi" w:cstheme="minorHAnsi"/>
          <w:b/>
          <w:sz w:val="22"/>
        </w:rPr>
      </w:pPr>
      <w:r w:rsidRPr="00DB6FFE">
        <w:rPr>
          <w:rFonts w:asciiTheme="minorHAnsi" w:hAnsiTheme="minorHAnsi" w:cstheme="minorHAnsi"/>
          <w:b/>
          <w:sz w:val="22"/>
        </w:rPr>
        <w:t>…………………………………….</w:t>
      </w:r>
    </w:p>
    <w:p w14:paraId="5DA6099D" w14:textId="77777777" w:rsidR="00BF7A3D" w:rsidRPr="00DB6FFE" w:rsidRDefault="00BF7A3D" w:rsidP="00DB6FFE">
      <w:pPr>
        <w:spacing w:after="0" w:line="240" w:lineRule="auto"/>
        <w:rPr>
          <w:rFonts w:asciiTheme="minorHAnsi" w:hAnsiTheme="minorHAnsi" w:cstheme="minorHAnsi"/>
          <w:sz w:val="22"/>
        </w:rPr>
      </w:pPr>
    </w:p>
    <w:p w14:paraId="45CBB2C3" w14:textId="77777777" w:rsidR="00BF7A3D" w:rsidRPr="00DB6FFE" w:rsidRDefault="00BF7A3D" w:rsidP="00DB6FFE">
      <w:pPr>
        <w:spacing w:after="0" w:line="240" w:lineRule="auto"/>
        <w:rPr>
          <w:rFonts w:asciiTheme="minorHAnsi" w:hAnsiTheme="minorHAnsi" w:cstheme="minorHAnsi"/>
          <w:sz w:val="22"/>
        </w:rPr>
      </w:pPr>
    </w:p>
    <w:p w14:paraId="3295BDCE" w14:textId="77777777" w:rsidR="00BF7A3D" w:rsidRPr="00DB6FFE" w:rsidRDefault="00BF7A3D" w:rsidP="00DB6FFE">
      <w:pPr>
        <w:spacing w:after="0" w:line="240" w:lineRule="auto"/>
        <w:rPr>
          <w:rFonts w:asciiTheme="minorHAnsi" w:hAnsiTheme="minorHAnsi" w:cstheme="minorHAnsi"/>
          <w:b/>
          <w:bCs/>
          <w:color w:val="000000"/>
          <w:sz w:val="22"/>
        </w:rPr>
        <w:sectPr w:rsidR="00BF7A3D" w:rsidRPr="00DB6FFE" w:rsidSect="0032363B">
          <w:headerReference w:type="default" r:id="rId12"/>
          <w:footerReference w:type="default" r:id="rId13"/>
          <w:headerReference w:type="first" r:id="rId14"/>
          <w:footerReference w:type="first" r:id="rId15"/>
          <w:pgSz w:w="11906" w:h="16838"/>
          <w:pgMar w:top="1417" w:right="1417" w:bottom="1417" w:left="1417" w:header="708" w:footer="708" w:gutter="0"/>
          <w:pgNumType w:start="0"/>
          <w:cols w:space="708"/>
          <w:titlePg/>
          <w:docGrid w:linePitch="360"/>
        </w:sectPr>
      </w:pPr>
    </w:p>
    <w:p w14:paraId="359F4EF2" w14:textId="072D4EF3" w:rsidR="00BF7A3D" w:rsidRPr="00DB6FFE" w:rsidRDefault="00F57BCE" w:rsidP="00DB6FFE">
      <w:pPr>
        <w:pStyle w:val="Rubrik1"/>
        <w:spacing w:before="0" w:line="240" w:lineRule="auto"/>
        <w:rPr>
          <w:rFonts w:asciiTheme="minorHAnsi" w:hAnsiTheme="minorHAnsi" w:cstheme="minorHAnsi"/>
          <w:sz w:val="22"/>
          <w:szCs w:val="22"/>
        </w:rPr>
      </w:pPr>
      <w:bookmarkStart w:id="36" w:name="_Toc187321894"/>
      <w:r w:rsidRPr="00DB6FFE">
        <w:rPr>
          <w:rFonts w:asciiTheme="minorHAnsi" w:hAnsiTheme="minorHAnsi" w:cstheme="minorHAnsi"/>
          <w:sz w:val="22"/>
          <w:szCs w:val="22"/>
        </w:rPr>
        <w:t>Inplanerade medarbetarsamtal</w:t>
      </w:r>
      <w:bookmarkEnd w:id="36"/>
    </w:p>
    <w:p w14:paraId="3BA45BDA" w14:textId="77777777" w:rsidR="00BF7A3D" w:rsidRPr="00DB6FFE" w:rsidRDefault="00BF7A3D" w:rsidP="00DB6FFE">
      <w:pPr>
        <w:spacing w:after="0" w:line="240" w:lineRule="auto"/>
        <w:rPr>
          <w:rFonts w:asciiTheme="minorHAnsi" w:hAnsiTheme="minorHAnsi" w:cstheme="minorHAnsi"/>
          <w:sz w:val="22"/>
        </w:rPr>
      </w:pPr>
    </w:p>
    <w:tbl>
      <w:tblPr>
        <w:tblStyle w:val="Rutntstabell1ljusdekorfrg1"/>
        <w:tblW w:w="4996" w:type="pct"/>
        <w:tblLook w:val="04A0" w:firstRow="1" w:lastRow="0" w:firstColumn="1" w:lastColumn="0" w:noHBand="0" w:noVBand="1"/>
      </w:tblPr>
      <w:tblGrid>
        <w:gridCol w:w="2830"/>
        <w:gridCol w:w="2268"/>
        <w:gridCol w:w="1845"/>
        <w:gridCol w:w="1557"/>
        <w:gridCol w:w="2128"/>
        <w:gridCol w:w="1960"/>
        <w:gridCol w:w="1393"/>
      </w:tblGrid>
      <w:tr w:rsidR="00F57BCE" w:rsidRPr="00DB6FFE" w14:paraId="47EF0674" w14:textId="77777777" w:rsidTr="00335DB0">
        <w:trPr>
          <w:cnfStyle w:val="100000000000" w:firstRow="1" w:lastRow="0" w:firstColumn="0" w:lastColumn="0" w:oddVBand="0" w:evenVBand="0" w:oddHBand="0" w:evenHBand="0" w:firstRowFirstColumn="0" w:firstRowLastColumn="0" w:lastRowFirstColumn="0" w:lastRowLastColumn="0"/>
          <w:trHeight w:val="38"/>
        </w:trPr>
        <w:tc>
          <w:tcPr>
            <w:cnfStyle w:val="001000000000" w:firstRow="0" w:lastRow="0" w:firstColumn="1" w:lastColumn="0" w:oddVBand="0" w:evenVBand="0" w:oddHBand="0" w:evenHBand="0" w:firstRowFirstColumn="0" w:firstRowLastColumn="0" w:lastRowFirstColumn="0" w:lastRowLastColumn="0"/>
            <w:tcW w:w="1012" w:type="pct"/>
            <w:shd w:val="clear" w:color="auto" w:fill="DFE3E5" w:themeFill="background2"/>
          </w:tcPr>
          <w:p w14:paraId="52CD55B0" w14:textId="77777777" w:rsidR="00BF7A3D" w:rsidRPr="00DB6FFE" w:rsidRDefault="00BF7A3D" w:rsidP="00DB6FFE">
            <w:pPr>
              <w:rPr>
                <w:rFonts w:asciiTheme="minorHAnsi" w:hAnsiTheme="minorHAnsi" w:cstheme="minorHAnsi"/>
                <w:b w:val="0"/>
                <w:bCs w:val="0"/>
                <w:sz w:val="22"/>
              </w:rPr>
            </w:pPr>
          </w:p>
          <w:p w14:paraId="2A5D178E" w14:textId="77777777" w:rsidR="00F57BCE" w:rsidRPr="00DB6FFE" w:rsidRDefault="00F57BCE" w:rsidP="00DB6FFE">
            <w:pPr>
              <w:rPr>
                <w:rFonts w:asciiTheme="minorHAnsi" w:hAnsiTheme="minorHAnsi" w:cstheme="minorHAnsi"/>
                <w:bCs w:val="0"/>
                <w:sz w:val="22"/>
              </w:rPr>
            </w:pPr>
            <w:r w:rsidRPr="00DB6FFE">
              <w:rPr>
                <w:rFonts w:asciiTheme="minorHAnsi" w:hAnsiTheme="minorHAnsi" w:cstheme="minorHAnsi"/>
                <w:bCs w:val="0"/>
                <w:sz w:val="22"/>
              </w:rPr>
              <w:t>Namn</w:t>
            </w:r>
          </w:p>
        </w:tc>
        <w:tc>
          <w:tcPr>
            <w:tcW w:w="811" w:type="pct"/>
            <w:shd w:val="clear" w:color="auto" w:fill="DFE3E5" w:themeFill="background2"/>
          </w:tcPr>
          <w:p w14:paraId="505D7B86" w14:textId="77777777" w:rsidR="00BF7A3D" w:rsidRPr="00DB6FFE" w:rsidRDefault="00BF7A3D" w:rsidP="00DB6F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p>
          <w:p w14:paraId="2D58B4D3" w14:textId="77777777" w:rsidR="00F57BCE" w:rsidRPr="00DB6FFE" w:rsidRDefault="00F57BCE" w:rsidP="00DB6F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DB6FFE">
              <w:rPr>
                <w:rFonts w:asciiTheme="minorHAnsi" w:hAnsiTheme="minorHAnsi" w:cstheme="minorHAnsi"/>
                <w:sz w:val="22"/>
              </w:rPr>
              <w:t xml:space="preserve">Befattning </w:t>
            </w:r>
          </w:p>
        </w:tc>
        <w:tc>
          <w:tcPr>
            <w:tcW w:w="660" w:type="pct"/>
            <w:shd w:val="clear" w:color="auto" w:fill="DFE3E5" w:themeFill="background2"/>
          </w:tcPr>
          <w:p w14:paraId="3F1DC0C5" w14:textId="77777777" w:rsidR="00BF7A3D" w:rsidRPr="00DB6FFE" w:rsidRDefault="00BF7A3D" w:rsidP="00DB6F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p>
          <w:p w14:paraId="73790F4B" w14:textId="77777777" w:rsidR="00F57BCE" w:rsidRPr="00DB6FFE" w:rsidRDefault="00F57BCE" w:rsidP="00DB6F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DB6FFE">
              <w:rPr>
                <w:rFonts w:asciiTheme="minorHAnsi" w:hAnsiTheme="minorHAnsi" w:cstheme="minorHAnsi"/>
                <w:sz w:val="22"/>
              </w:rPr>
              <w:t>Datum</w:t>
            </w:r>
          </w:p>
        </w:tc>
        <w:tc>
          <w:tcPr>
            <w:tcW w:w="557" w:type="pct"/>
            <w:shd w:val="clear" w:color="auto" w:fill="DFE3E5" w:themeFill="background2"/>
          </w:tcPr>
          <w:p w14:paraId="064CA643" w14:textId="77777777" w:rsidR="00BF7A3D" w:rsidRPr="00DB6FFE" w:rsidRDefault="00BF7A3D" w:rsidP="00DB6F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p>
          <w:p w14:paraId="45930F1D" w14:textId="77777777" w:rsidR="00F57BCE" w:rsidRPr="00DB6FFE" w:rsidRDefault="00F57BCE" w:rsidP="00DB6F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DB6FFE">
              <w:rPr>
                <w:rFonts w:asciiTheme="minorHAnsi" w:hAnsiTheme="minorHAnsi" w:cstheme="minorHAnsi"/>
                <w:sz w:val="22"/>
              </w:rPr>
              <w:t>Tid</w:t>
            </w:r>
          </w:p>
        </w:tc>
        <w:tc>
          <w:tcPr>
            <w:tcW w:w="761" w:type="pct"/>
            <w:shd w:val="clear" w:color="auto" w:fill="DFE3E5" w:themeFill="background2"/>
          </w:tcPr>
          <w:p w14:paraId="35B79CE9" w14:textId="77777777" w:rsidR="00BF7A3D" w:rsidRPr="00DB6FFE" w:rsidRDefault="00BF7A3D" w:rsidP="00DB6F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p>
          <w:p w14:paraId="600B5429" w14:textId="77777777" w:rsidR="00F57BCE" w:rsidRPr="00DB6FFE" w:rsidRDefault="00F57BCE" w:rsidP="00DB6F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DB6FFE">
              <w:rPr>
                <w:rFonts w:asciiTheme="minorHAnsi" w:hAnsiTheme="minorHAnsi" w:cstheme="minorHAnsi"/>
                <w:sz w:val="22"/>
              </w:rPr>
              <w:t>Avsedd plats</w:t>
            </w:r>
          </w:p>
        </w:tc>
        <w:tc>
          <w:tcPr>
            <w:tcW w:w="701" w:type="pct"/>
            <w:shd w:val="clear" w:color="auto" w:fill="DFE3E5" w:themeFill="background2"/>
          </w:tcPr>
          <w:p w14:paraId="2DA8879B" w14:textId="77777777" w:rsidR="00BF7A3D" w:rsidRPr="00DB6FFE" w:rsidRDefault="00BF7A3D" w:rsidP="00DB6F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p>
          <w:p w14:paraId="35670F90" w14:textId="77777777" w:rsidR="00F57BCE" w:rsidRPr="00DB6FFE" w:rsidRDefault="00F57BCE" w:rsidP="00DB6F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DB6FFE">
              <w:rPr>
                <w:rFonts w:asciiTheme="minorHAnsi" w:hAnsiTheme="minorHAnsi" w:cstheme="minorHAnsi"/>
                <w:sz w:val="22"/>
              </w:rPr>
              <w:t>Ansvarig</w:t>
            </w:r>
          </w:p>
        </w:tc>
        <w:tc>
          <w:tcPr>
            <w:tcW w:w="498" w:type="pct"/>
            <w:shd w:val="clear" w:color="auto" w:fill="DFE3E5" w:themeFill="background2"/>
          </w:tcPr>
          <w:p w14:paraId="4DCCE160" w14:textId="77777777" w:rsidR="00F57BCE" w:rsidRPr="00DB6FFE" w:rsidRDefault="00F57BCE" w:rsidP="00DB6FF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DB6FFE">
              <w:rPr>
                <w:rFonts w:asciiTheme="minorHAnsi" w:hAnsiTheme="minorHAnsi" w:cstheme="minorHAnsi"/>
                <w:sz w:val="22"/>
              </w:rPr>
              <w:t>Har informerats</w:t>
            </w:r>
          </w:p>
        </w:tc>
      </w:tr>
      <w:tr w:rsidR="00F57BCE" w:rsidRPr="00DB6FFE" w14:paraId="589738A5"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5C1E09F8" w14:textId="2C59AC22" w:rsidR="00F57BCE" w:rsidRPr="00DB6FFE" w:rsidRDefault="00F57BCE" w:rsidP="00DB6FFE">
            <w:pPr>
              <w:rPr>
                <w:rFonts w:asciiTheme="minorHAnsi" w:hAnsiTheme="minorHAnsi" w:cstheme="minorHAnsi"/>
                <w:b w:val="0"/>
                <w:bCs w:val="0"/>
                <w:sz w:val="22"/>
              </w:rPr>
            </w:pPr>
          </w:p>
        </w:tc>
        <w:tc>
          <w:tcPr>
            <w:tcW w:w="811" w:type="pct"/>
          </w:tcPr>
          <w:p w14:paraId="2215D2D5" w14:textId="36852142" w:rsidR="00F57BCE" w:rsidRPr="00DB6FFE" w:rsidRDefault="00F57BCE"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60" w:type="pct"/>
          </w:tcPr>
          <w:p w14:paraId="28E8B560" w14:textId="7F63E640" w:rsidR="00F57BCE" w:rsidRPr="00DB6FFE" w:rsidRDefault="00F57BCE"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57" w:type="pct"/>
          </w:tcPr>
          <w:p w14:paraId="7557D224" w14:textId="3BDF44EC" w:rsidR="00F57BCE" w:rsidRPr="00DB6FFE" w:rsidRDefault="00F57BCE"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61" w:type="pct"/>
          </w:tcPr>
          <w:p w14:paraId="52719E04" w14:textId="34805F92" w:rsidR="00F57BCE" w:rsidRPr="00DB6FFE" w:rsidRDefault="00F57BCE"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1" w:type="pct"/>
          </w:tcPr>
          <w:p w14:paraId="6F186AB2" w14:textId="7F748788" w:rsidR="00F57BCE" w:rsidRPr="00DB6FFE" w:rsidRDefault="00F57BCE"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498" w:type="pct"/>
          </w:tcPr>
          <w:p w14:paraId="32CC098D" w14:textId="09F7B8AD" w:rsidR="00F57BCE" w:rsidRPr="00DB6FFE" w:rsidRDefault="00F57BCE"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57BCE" w:rsidRPr="00DB6FFE" w14:paraId="313637AC"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0596B644" w14:textId="77777777" w:rsidR="00F57BCE" w:rsidRPr="00DB6FFE" w:rsidRDefault="00F57BCE" w:rsidP="00DB6FFE">
            <w:pPr>
              <w:rPr>
                <w:rFonts w:asciiTheme="minorHAnsi" w:hAnsiTheme="minorHAnsi" w:cstheme="minorHAnsi"/>
                <w:b w:val="0"/>
                <w:bCs w:val="0"/>
                <w:sz w:val="22"/>
              </w:rPr>
            </w:pPr>
          </w:p>
        </w:tc>
        <w:tc>
          <w:tcPr>
            <w:tcW w:w="811" w:type="pct"/>
          </w:tcPr>
          <w:p w14:paraId="01DAF7D8"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4862C23B"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0FC22416"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25EF1186"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5F7FF7A0"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4B4BACEF"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57BCE" w:rsidRPr="00DB6FFE" w14:paraId="2B38759A"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672A4F87" w14:textId="77777777" w:rsidR="00F57BCE" w:rsidRPr="00DB6FFE" w:rsidRDefault="00F57BCE" w:rsidP="00DB6FFE">
            <w:pPr>
              <w:rPr>
                <w:rFonts w:asciiTheme="minorHAnsi" w:hAnsiTheme="minorHAnsi" w:cstheme="minorHAnsi"/>
                <w:b w:val="0"/>
                <w:bCs w:val="0"/>
                <w:sz w:val="22"/>
              </w:rPr>
            </w:pPr>
          </w:p>
        </w:tc>
        <w:tc>
          <w:tcPr>
            <w:tcW w:w="811" w:type="pct"/>
          </w:tcPr>
          <w:p w14:paraId="5D39EAF2"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11F73E41"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551BEC26"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2B3F51E9"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373624E5"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33324972"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57BCE" w:rsidRPr="00DB6FFE" w14:paraId="69FB7ADC"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356E42F1" w14:textId="77777777" w:rsidR="00F57BCE" w:rsidRPr="00DB6FFE" w:rsidRDefault="00F57BCE" w:rsidP="00DB6FFE">
            <w:pPr>
              <w:rPr>
                <w:rFonts w:asciiTheme="minorHAnsi" w:hAnsiTheme="minorHAnsi" w:cstheme="minorHAnsi"/>
                <w:b w:val="0"/>
                <w:bCs w:val="0"/>
                <w:sz w:val="22"/>
              </w:rPr>
            </w:pPr>
          </w:p>
        </w:tc>
        <w:tc>
          <w:tcPr>
            <w:tcW w:w="811" w:type="pct"/>
          </w:tcPr>
          <w:p w14:paraId="620AEC85"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58208368"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725E057E"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1C05B560"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220BEE6E"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3EC6C189"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57BCE" w:rsidRPr="00DB6FFE" w14:paraId="5CF5771A"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316772D4" w14:textId="77777777" w:rsidR="00F57BCE" w:rsidRPr="00DB6FFE" w:rsidRDefault="00F57BCE" w:rsidP="00DB6FFE">
            <w:pPr>
              <w:rPr>
                <w:rFonts w:asciiTheme="minorHAnsi" w:hAnsiTheme="minorHAnsi" w:cstheme="minorHAnsi"/>
                <w:b w:val="0"/>
                <w:bCs w:val="0"/>
                <w:sz w:val="22"/>
              </w:rPr>
            </w:pPr>
          </w:p>
        </w:tc>
        <w:tc>
          <w:tcPr>
            <w:tcW w:w="811" w:type="pct"/>
          </w:tcPr>
          <w:p w14:paraId="68ACEA95"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4CB03F7A"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208013FF"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6C8BEDF5"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4F34C56A"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368665A0"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57BCE" w:rsidRPr="00DB6FFE" w14:paraId="14A5D221"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6C2AC808" w14:textId="77777777" w:rsidR="00F57BCE" w:rsidRPr="00DB6FFE" w:rsidRDefault="00F57BCE" w:rsidP="00DB6FFE">
            <w:pPr>
              <w:rPr>
                <w:rFonts w:asciiTheme="minorHAnsi" w:hAnsiTheme="minorHAnsi" w:cstheme="minorHAnsi"/>
                <w:b w:val="0"/>
                <w:bCs w:val="0"/>
                <w:sz w:val="22"/>
              </w:rPr>
            </w:pPr>
          </w:p>
        </w:tc>
        <w:tc>
          <w:tcPr>
            <w:tcW w:w="811" w:type="pct"/>
          </w:tcPr>
          <w:p w14:paraId="4048D6EA"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45699A29"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7F4BF7D9"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207041AF"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0D94A82D"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1B047268"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57BCE" w:rsidRPr="00DB6FFE" w14:paraId="32891FC6"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62D670A5" w14:textId="77777777" w:rsidR="00F57BCE" w:rsidRPr="00DB6FFE" w:rsidRDefault="00F57BCE" w:rsidP="00DB6FFE">
            <w:pPr>
              <w:rPr>
                <w:rFonts w:asciiTheme="minorHAnsi" w:hAnsiTheme="minorHAnsi" w:cstheme="minorHAnsi"/>
                <w:b w:val="0"/>
                <w:bCs w:val="0"/>
                <w:sz w:val="22"/>
              </w:rPr>
            </w:pPr>
          </w:p>
        </w:tc>
        <w:tc>
          <w:tcPr>
            <w:tcW w:w="811" w:type="pct"/>
          </w:tcPr>
          <w:p w14:paraId="57AC5F6E"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0AD5D19C"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47D70E8F"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20566954"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2E138C24"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3EF405A3"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57BCE" w:rsidRPr="00DB6FFE" w14:paraId="5FE0A87A"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5101609B" w14:textId="77777777" w:rsidR="00F57BCE" w:rsidRPr="00DB6FFE" w:rsidRDefault="00F57BCE" w:rsidP="00DB6FFE">
            <w:pPr>
              <w:rPr>
                <w:rFonts w:asciiTheme="minorHAnsi" w:hAnsiTheme="minorHAnsi" w:cstheme="minorHAnsi"/>
                <w:b w:val="0"/>
                <w:bCs w:val="0"/>
                <w:sz w:val="22"/>
              </w:rPr>
            </w:pPr>
          </w:p>
        </w:tc>
        <w:tc>
          <w:tcPr>
            <w:tcW w:w="811" w:type="pct"/>
          </w:tcPr>
          <w:p w14:paraId="3CE3E8C2"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0E653B23"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5C9A6D54"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2B611186"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45EA0BA2"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3ECD2A68"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57BCE" w:rsidRPr="00DB6FFE" w14:paraId="11A6C50F"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1374EF0E" w14:textId="77777777" w:rsidR="00F57BCE" w:rsidRPr="00DB6FFE" w:rsidRDefault="00F57BCE" w:rsidP="00DB6FFE">
            <w:pPr>
              <w:rPr>
                <w:rFonts w:asciiTheme="minorHAnsi" w:hAnsiTheme="minorHAnsi" w:cstheme="minorHAnsi"/>
                <w:b w:val="0"/>
                <w:bCs w:val="0"/>
                <w:sz w:val="22"/>
              </w:rPr>
            </w:pPr>
          </w:p>
        </w:tc>
        <w:tc>
          <w:tcPr>
            <w:tcW w:w="811" w:type="pct"/>
          </w:tcPr>
          <w:p w14:paraId="0803B2F9"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10F5A77E"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3B27469E"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6CCCFDED"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0F3667D5"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353A1E3C" w14:textId="77777777" w:rsidR="00BF7A3D" w:rsidRPr="00DB6FFE" w:rsidRDefault="00BF7A3D"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F57BCE" w:rsidRPr="00DB6FFE" w14:paraId="47F5826D"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45E27B15" w14:textId="77777777" w:rsidR="00F57BCE" w:rsidRPr="00DB6FFE" w:rsidRDefault="00F57BCE" w:rsidP="00DB6FFE">
            <w:pPr>
              <w:rPr>
                <w:rFonts w:asciiTheme="minorHAnsi" w:hAnsiTheme="minorHAnsi" w:cstheme="minorHAnsi"/>
                <w:b w:val="0"/>
                <w:bCs w:val="0"/>
                <w:sz w:val="22"/>
              </w:rPr>
            </w:pPr>
          </w:p>
        </w:tc>
        <w:tc>
          <w:tcPr>
            <w:tcW w:w="811" w:type="pct"/>
          </w:tcPr>
          <w:p w14:paraId="2A724BDC" w14:textId="77777777" w:rsidR="00F57BCE" w:rsidRPr="00DB6FFE" w:rsidRDefault="00F57BCE"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7DD4FF4D" w14:textId="77777777" w:rsidR="00F57BCE" w:rsidRPr="00DB6FFE" w:rsidRDefault="00F57BCE"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6F5318A4" w14:textId="77777777" w:rsidR="00F57BCE" w:rsidRPr="00DB6FFE" w:rsidRDefault="00F57BCE"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61E54C87" w14:textId="77777777" w:rsidR="00F57BCE" w:rsidRPr="00DB6FFE" w:rsidRDefault="00F57BCE"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34B5C81C" w14:textId="77777777" w:rsidR="00F57BCE" w:rsidRPr="00DB6FFE" w:rsidRDefault="00F57BCE"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3CCAB7AF" w14:textId="77777777" w:rsidR="00F57BCE" w:rsidRPr="00DB6FFE" w:rsidRDefault="00F57BCE"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A6F1C" w:rsidRPr="00DB6FFE" w14:paraId="5B00E258"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267F4DA2" w14:textId="77777777" w:rsidR="005A6F1C" w:rsidRPr="00DB6FFE" w:rsidRDefault="005A6F1C" w:rsidP="00DB6FFE">
            <w:pPr>
              <w:rPr>
                <w:rFonts w:asciiTheme="minorHAnsi" w:hAnsiTheme="minorHAnsi" w:cstheme="minorHAnsi"/>
                <w:b w:val="0"/>
                <w:bCs w:val="0"/>
                <w:sz w:val="22"/>
              </w:rPr>
            </w:pPr>
          </w:p>
        </w:tc>
        <w:tc>
          <w:tcPr>
            <w:tcW w:w="811" w:type="pct"/>
          </w:tcPr>
          <w:p w14:paraId="7CD206CE"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205C0D91"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0681298E"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2423D0B4"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0D0A5200"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5FF87DD9"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A6F1C" w:rsidRPr="00DB6FFE" w14:paraId="56ADBAB3"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78CAA296" w14:textId="77777777" w:rsidR="005A6F1C" w:rsidRPr="00DB6FFE" w:rsidRDefault="005A6F1C" w:rsidP="00DB6FFE">
            <w:pPr>
              <w:rPr>
                <w:rFonts w:asciiTheme="minorHAnsi" w:hAnsiTheme="minorHAnsi" w:cstheme="minorHAnsi"/>
                <w:b w:val="0"/>
                <w:bCs w:val="0"/>
                <w:sz w:val="22"/>
              </w:rPr>
            </w:pPr>
          </w:p>
        </w:tc>
        <w:tc>
          <w:tcPr>
            <w:tcW w:w="811" w:type="pct"/>
          </w:tcPr>
          <w:p w14:paraId="10CC5838"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0A611C69"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4A8BA73C"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6A9B8063"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6A993CC4"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13BD0D23"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A6F1C" w:rsidRPr="00DB6FFE" w14:paraId="341C9D56"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727367F2" w14:textId="77777777" w:rsidR="005A6F1C" w:rsidRPr="00DB6FFE" w:rsidRDefault="005A6F1C" w:rsidP="00DB6FFE">
            <w:pPr>
              <w:rPr>
                <w:rFonts w:asciiTheme="minorHAnsi" w:hAnsiTheme="minorHAnsi" w:cstheme="minorHAnsi"/>
                <w:b w:val="0"/>
                <w:bCs w:val="0"/>
                <w:sz w:val="22"/>
              </w:rPr>
            </w:pPr>
          </w:p>
        </w:tc>
        <w:tc>
          <w:tcPr>
            <w:tcW w:w="811" w:type="pct"/>
          </w:tcPr>
          <w:p w14:paraId="5067A526"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333794EC"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7658EDB5"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4CA44000"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54381498"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067AE7D5"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A6F1C" w:rsidRPr="00DB6FFE" w14:paraId="3CE0356E"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36988427" w14:textId="77777777" w:rsidR="005A6F1C" w:rsidRPr="00DB6FFE" w:rsidRDefault="005A6F1C" w:rsidP="00DB6FFE">
            <w:pPr>
              <w:rPr>
                <w:rFonts w:asciiTheme="minorHAnsi" w:hAnsiTheme="minorHAnsi" w:cstheme="minorHAnsi"/>
                <w:b w:val="0"/>
                <w:bCs w:val="0"/>
                <w:sz w:val="22"/>
              </w:rPr>
            </w:pPr>
          </w:p>
        </w:tc>
        <w:tc>
          <w:tcPr>
            <w:tcW w:w="811" w:type="pct"/>
          </w:tcPr>
          <w:p w14:paraId="1412A1AA"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29D0B3E7"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469260C9"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7897DDE0"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7527D8ED"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14B9F45C"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A6F1C" w:rsidRPr="00DB6FFE" w14:paraId="7C8CB39B"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12AA21A4" w14:textId="77777777" w:rsidR="005A6F1C" w:rsidRPr="00DB6FFE" w:rsidRDefault="005A6F1C" w:rsidP="00DB6FFE">
            <w:pPr>
              <w:rPr>
                <w:rFonts w:asciiTheme="minorHAnsi" w:hAnsiTheme="minorHAnsi" w:cstheme="minorHAnsi"/>
                <w:b w:val="0"/>
                <w:bCs w:val="0"/>
                <w:sz w:val="22"/>
              </w:rPr>
            </w:pPr>
          </w:p>
        </w:tc>
        <w:tc>
          <w:tcPr>
            <w:tcW w:w="811" w:type="pct"/>
          </w:tcPr>
          <w:p w14:paraId="23D9567D"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63D7BEF1"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66C512F8"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317591C1"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066574E7"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7D4288F2"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A6F1C" w:rsidRPr="00DB6FFE" w14:paraId="3BF9AE4E"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6B4878F9" w14:textId="77777777" w:rsidR="005A6F1C" w:rsidRPr="00DB6FFE" w:rsidRDefault="005A6F1C" w:rsidP="00DB6FFE">
            <w:pPr>
              <w:rPr>
                <w:rFonts w:asciiTheme="minorHAnsi" w:hAnsiTheme="minorHAnsi" w:cstheme="minorHAnsi"/>
                <w:b w:val="0"/>
                <w:bCs w:val="0"/>
                <w:sz w:val="22"/>
              </w:rPr>
            </w:pPr>
          </w:p>
        </w:tc>
        <w:tc>
          <w:tcPr>
            <w:tcW w:w="811" w:type="pct"/>
          </w:tcPr>
          <w:p w14:paraId="5655D7F3"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364A69E8"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5FCDC0F2"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736FF1AE"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2897A463"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5C8A2D53"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A6F1C" w:rsidRPr="00DB6FFE" w14:paraId="70A1D8E9"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062B4A77" w14:textId="77777777" w:rsidR="005A6F1C" w:rsidRPr="00DB6FFE" w:rsidRDefault="005A6F1C" w:rsidP="00DB6FFE">
            <w:pPr>
              <w:rPr>
                <w:rFonts w:asciiTheme="minorHAnsi" w:hAnsiTheme="minorHAnsi" w:cstheme="minorHAnsi"/>
                <w:b w:val="0"/>
                <w:bCs w:val="0"/>
                <w:sz w:val="22"/>
              </w:rPr>
            </w:pPr>
          </w:p>
        </w:tc>
        <w:tc>
          <w:tcPr>
            <w:tcW w:w="811" w:type="pct"/>
          </w:tcPr>
          <w:p w14:paraId="45D4769F"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02D77EDE"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202ABA9B"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22458961"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60B41A24"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785BB0FD"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A6F1C" w:rsidRPr="00DB6FFE" w14:paraId="60657F0E"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0D6A74E4" w14:textId="77777777" w:rsidR="005A6F1C" w:rsidRPr="00DB6FFE" w:rsidRDefault="005A6F1C" w:rsidP="00DB6FFE">
            <w:pPr>
              <w:rPr>
                <w:rFonts w:asciiTheme="minorHAnsi" w:hAnsiTheme="minorHAnsi" w:cstheme="minorHAnsi"/>
                <w:b w:val="0"/>
                <w:bCs w:val="0"/>
                <w:sz w:val="22"/>
              </w:rPr>
            </w:pPr>
          </w:p>
        </w:tc>
        <w:tc>
          <w:tcPr>
            <w:tcW w:w="811" w:type="pct"/>
          </w:tcPr>
          <w:p w14:paraId="48131077"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1E6B8391"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1DA31F74"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15FA6D73"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4345931E"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5F29C488"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A6F1C" w:rsidRPr="00DB6FFE" w14:paraId="4C7D2E8F"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6E76E5A5" w14:textId="77777777" w:rsidR="005A6F1C" w:rsidRPr="00DB6FFE" w:rsidRDefault="005A6F1C" w:rsidP="00DB6FFE">
            <w:pPr>
              <w:rPr>
                <w:rFonts w:asciiTheme="minorHAnsi" w:hAnsiTheme="minorHAnsi" w:cstheme="minorHAnsi"/>
                <w:b w:val="0"/>
                <w:bCs w:val="0"/>
                <w:sz w:val="22"/>
              </w:rPr>
            </w:pPr>
          </w:p>
        </w:tc>
        <w:tc>
          <w:tcPr>
            <w:tcW w:w="811" w:type="pct"/>
          </w:tcPr>
          <w:p w14:paraId="6254E812"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6E57E190"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3C754826"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7A5DB6F0"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78400CEB"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4C3C9DC3"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A6F1C" w:rsidRPr="00DB6FFE" w14:paraId="49BE2110"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4904D37F" w14:textId="77777777" w:rsidR="005A6F1C" w:rsidRPr="00DB6FFE" w:rsidRDefault="005A6F1C" w:rsidP="00DB6FFE">
            <w:pPr>
              <w:rPr>
                <w:rFonts w:asciiTheme="minorHAnsi" w:hAnsiTheme="minorHAnsi" w:cstheme="minorHAnsi"/>
                <w:b w:val="0"/>
                <w:bCs w:val="0"/>
                <w:sz w:val="22"/>
              </w:rPr>
            </w:pPr>
          </w:p>
        </w:tc>
        <w:tc>
          <w:tcPr>
            <w:tcW w:w="811" w:type="pct"/>
          </w:tcPr>
          <w:p w14:paraId="593294D0"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0483DC10"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519E05E3"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3654B885"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6B37A519"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50C5A7AB"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A6F1C" w:rsidRPr="00DB6FFE" w14:paraId="46B44A6F" w14:textId="77777777" w:rsidTr="00F57BCE">
        <w:trPr>
          <w:trHeight w:val="33"/>
        </w:trPr>
        <w:tc>
          <w:tcPr>
            <w:cnfStyle w:val="001000000000" w:firstRow="0" w:lastRow="0" w:firstColumn="1" w:lastColumn="0" w:oddVBand="0" w:evenVBand="0" w:oddHBand="0" w:evenHBand="0" w:firstRowFirstColumn="0" w:firstRowLastColumn="0" w:lastRowFirstColumn="0" w:lastRowLastColumn="0"/>
            <w:tcW w:w="1012" w:type="pct"/>
          </w:tcPr>
          <w:p w14:paraId="0CC93D99" w14:textId="77777777" w:rsidR="005A6F1C" w:rsidRPr="00DB6FFE" w:rsidRDefault="005A6F1C" w:rsidP="00DB6FFE">
            <w:pPr>
              <w:rPr>
                <w:rFonts w:asciiTheme="minorHAnsi" w:hAnsiTheme="minorHAnsi" w:cstheme="minorHAnsi"/>
                <w:b w:val="0"/>
                <w:bCs w:val="0"/>
                <w:sz w:val="22"/>
              </w:rPr>
            </w:pPr>
          </w:p>
        </w:tc>
        <w:tc>
          <w:tcPr>
            <w:tcW w:w="811" w:type="pct"/>
          </w:tcPr>
          <w:p w14:paraId="1F4CD8D2"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60" w:type="pct"/>
          </w:tcPr>
          <w:p w14:paraId="6226B9A4"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Pr>
          <w:p w14:paraId="02ACC21E"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61" w:type="pct"/>
          </w:tcPr>
          <w:p w14:paraId="389F9DD7"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701" w:type="pct"/>
          </w:tcPr>
          <w:p w14:paraId="5E7709A3"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498" w:type="pct"/>
          </w:tcPr>
          <w:p w14:paraId="17B99C77" w14:textId="77777777" w:rsidR="005A6F1C" w:rsidRPr="00DB6FFE" w:rsidRDefault="005A6F1C" w:rsidP="00DB6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bl>
    <w:p w14:paraId="30995EE0" w14:textId="77777777" w:rsidR="00BF7A3D" w:rsidRPr="00DB6FFE" w:rsidRDefault="00BF7A3D" w:rsidP="00DB6FFE">
      <w:pPr>
        <w:spacing w:after="0" w:line="240" w:lineRule="auto"/>
        <w:rPr>
          <w:rFonts w:asciiTheme="minorHAnsi" w:hAnsiTheme="minorHAnsi" w:cstheme="minorHAnsi"/>
          <w:sz w:val="22"/>
        </w:rPr>
      </w:pPr>
    </w:p>
    <w:sectPr w:rsidR="00BF7A3D" w:rsidRPr="00DB6FFE" w:rsidSect="00BF7A3D">
      <w:headerReference w:type="default" r:id="rId16"/>
      <w:footerReference w:type="default" r:id="rId17"/>
      <w:pgSz w:w="16838" w:h="11906" w:orient="landscape"/>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BC618" w14:textId="77777777" w:rsidR="004320CE" w:rsidRDefault="004320CE" w:rsidP="00A77998">
      <w:pPr>
        <w:spacing w:after="0" w:line="240" w:lineRule="auto"/>
      </w:pPr>
      <w:r>
        <w:separator/>
      </w:r>
    </w:p>
  </w:endnote>
  <w:endnote w:type="continuationSeparator" w:id="0">
    <w:p w14:paraId="31036914" w14:textId="77777777" w:rsidR="004320CE" w:rsidRDefault="004320CE" w:rsidP="00A77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81923" w14:textId="77777777" w:rsidR="00950E0D" w:rsidRPr="00B04311" w:rsidRDefault="00950E0D" w:rsidP="00950E0D">
    <w:pPr>
      <w:pStyle w:val="Sidfot"/>
      <w:pBdr>
        <w:top w:val="single" w:sz="4" w:space="1" w:color="auto"/>
      </w:pBdr>
      <w:jc w:val="center"/>
      <w:rPr>
        <w:sz w:val="16"/>
        <w:szCs w:val="16"/>
      </w:rPr>
    </w:pPr>
    <w:r w:rsidRPr="00B04311">
      <w:rPr>
        <w:sz w:val="16"/>
        <w:szCs w:val="16"/>
      </w:rPr>
      <w:t xml:space="preserve">Detta är en produkt från </w:t>
    </w:r>
    <w:hyperlink r:id="rId1" w:history="1">
      <w:r>
        <w:rPr>
          <w:rStyle w:val="Hyperlnk"/>
          <w:sz w:val="16"/>
          <w:szCs w:val="16"/>
        </w:rPr>
        <w:t>Kvalitetsd</w:t>
      </w:r>
      <w:r w:rsidRPr="00B04311">
        <w:rPr>
          <w:rStyle w:val="Hyperlnk"/>
          <w:sz w:val="16"/>
          <w:szCs w:val="16"/>
        </w:rPr>
        <w:t>okument.se</w:t>
      </w:r>
    </w:hyperlink>
  </w:p>
  <w:p w14:paraId="60B93891" w14:textId="77777777" w:rsidR="00950E0D" w:rsidRPr="00B04311" w:rsidRDefault="00950E0D" w:rsidP="00950E0D">
    <w:pPr>
      <w:pStyle w:val="Sidfot"/>
      <w:jc w:val="center"/>
      <w:rPr>
        <w:sz w:val="16"/>
        <w:szCs w:val="16"/>
      </w:rPr>
    </w:pPr>
    <w:r w:rsidRPr="00B04311">
      <w:rPr>
        <w:sz w:val="16"/>
        <w:szCs w:val="16"/>
      </w:rPr>
      <w:t xml:space="preserve">Copyright </w:t>
    </w:r>
    <w:r>
      <w:rPr>
        <w:sz w:val="16"/>
        <w:szCs w:val="16"/>
      </w:rPr>
      <w:t>KvalitetsGruppen</w:t>
    </w:r>
    <w:r w:rsidRPr="00B04311">
      <w:rPr>
        <w:sz w:val="16"/>
        <w:szCs w:val="16"/>
      </w:rPr>
      <w:t xml:space="preserve"> </w:t>
    </w:r>
    <w:r>
      <w:rPr>
        <w:sz w:val="16"/>
        <w:szCs w:val="16"/>
      </w:rPr>
      <w:t>Hässleholm AB - med ensamrätt</w:t>
    </w:r>
  </w:p>
  <w:p w14:paraId="3CBBFF3F" w14:textId="77777777" w:rsidR="00950E0D" w:rsidRPr="00950E0D" w:rsidRDefault="00950E0D" w:rsidP="00950E0D">
    <w:pPr>
      <w:pStyle w:val="Sidfot"/>
      <w:jc w:val="center"/>
      <w:rPr>
        <w:sz w:val="16"/>
        <w:szCs w:val="16"/>
      </w:rPr>
    </w:pPr>
    <w:r w:rsidRPr="00B04311">
      <w:rPr>
        <w:sz w:val="16"/>
        <w:szCs w:val="16"/>
      </w:rPr>
      <w:t>Produkten</w:t>
    </w:r>
    <w:r>
      <w:rPr>
        <w:sz w:val="16"/>
        <w:szCs w:val="16"/>
      </w:rPr>
      <w:t xml:space="preserve"> är för eget bruk inom den egna verksamheten och</w:t>
    </w:r>
    <w:r w:rsidRPr="00B04311">
      <w:rPr>
        <w:sz w:val="16"/>
        <w:szCs w:val="16"/>
      </w:rPr>
      <w:t xml:space="preserve"> får </w:t>
    </w:r>
    <w:r>
      <w:rPr>
        <w:sz w:val="16"/>
        <w:szCs w:val="16"/>
      </w:rPr>
      <w:t>ej överlämnas till annan part eller säljas vidare.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B50E" w14:textId="77777777" w:rsidR="005A6F1C" w:rsidRPr="00B04311" w:rsidRDefault="005A6F1C" w:rsidP="005A6F1C">
    <w:pPr>
      <w:pStyle w:val="Sidfot"/>
      <w:pBdr>
        <w:top w:val="single" w:sz="4" w:space="1" w:color="auto"/>
      </w:pBdr>
      <w:jc w:val="center"/>
      <w:rPr>
        <w:sz w:val="16"/>
        <w:szCs w:val="16"/>
      </w:rPr>
    </w:pPr>
    <w:r w:rsidRPr="00B04311">
      <w:rPr>
        <w:sz w:val="16"/>
        <w:szCs w:val="16"/>
      </w:rPr>
      <w:t xml:space="preserve">Detta är en produkt från </w:t>
    </w:r>
    <w:hyperlink r:id="rId1" w:history="1">
      <w:r>
        <w:rPr>
          <w:rStyle w:val="Hyperlnk"/>
          <w:sz w:val="16"/>
          <w:szCs w:val="16"/>
        </w:rPr>
        <w:t>Kvalitetsd</w:t>
      </w:r>
      <w:r w:rsidRPr="00B04311">
        <w:rPr>
          <w:rStyle w:val="Hyperlnk"/>
          <w:sz w:val="16"/>
          <w:szCs w:val="16"/>
        </w:rPr>
        <w:t>okument.se</w:t>
      </w:r>
    </w:hyperlink>
  </w:p>
  <w:p w14:paraId="4718B7AC" w14:textId="77777777" w:rsidR="005A6F1C" w:rsidRPr="00B04311" w:rsidRDefault="005A6F1C" w:rsidP="005A6F1C">
    <w:pPr>
      <w:pStyle w:val="Sidfot"/>
      <w:jc w:val="center"/>
      <w:rPr>
        <w:sz w:val="16"/>
        <w:szCs w:val="16"/>
      </w:rPr>
    </w:pPr>
    <w:r w:rsidRPr="00B04311">
      <w:rPr>
        <w:sz w:val="16"/>
        <w:szCs w:val="16"/>
      </w:rPr>
      <w:t xml:space="preserve">Copyright </w:t>
    </w:r>
    <w:r>
      <w:rPr>
        <w:sz w:val="16"/>
        <w:szCs w:val="16"/>
      </w:rPr>
      <w:t>KvalitetsGruppen</w:t>
    </w:r>
    <w:r w:rsidRPr="00B04311">
      <w:rPr>
        <w:sz w:val="16"/>
        <w:szCs w:val="16"/>
      </w:rPr>
      <w:t xml:space="preserve"> </w:t>
    </w:r>
    <w:r>
      <w:rPr>
        <w:sz w:val="16"/>
        <w:szCs w:val="16"/>
      </w:rPr>
      <w:t>Hässleholm AB - med ensamrätt</w:t>
    </w:r>
  </w:p>
  <w:p w14:paraId="1A4B164E" w14:textId="77777777" w:rsidR="005A6F1C" w:rsidRPr="00950E0D" w:rsidRDefault="005A6F1C" w:rsidP="005A6F1C">
    <w:pPr>
      <w:pStyle w:val="Sidfot"/>
      <w:jc w:val="center"/>
      <w:rPr>
        <w:sz w:val="16"/>
        <w:szCs w:val="16"/>
      </w:rPr>
    </w:pPr>
    <w:r w:rsidRPr="00B04311">
      <w:rPr>
        <w:sz w:val="16"/>
        <w:szCs w:val="16"/>
      </w:rPr>
      <w:t>Produkten</w:t>
    </w:r>
    <w:r>
      <w:rPr>
        <w:sz w:val="16"/>
        <w:szCs w:val="16"/>
      </w:rPr>
      <w:t xml:space="preserve"> är för eget bruk inom den egna verksamheten och</w:t>
    </w:r>
    <w:r w:rsidRPr="00B04311">
      <w:rPr>
        <w:sz w:val="16"/>
        <w:szCs w:val="16"/>
      </w:rPr>
      <w:t xml:space="preserve"> får </w:t>
    </w:r>
    <w:r>
      <w:rPr>
        <w:sz w:val="16"/>
        <w:szCs w:val="16"/>
      </w:rPr>
      <w:t>ej överlämnas till annan part eller säljas vidare.</w:t>
    </w:r>
  </w:p>
  <w:p w14:paraId="265C5EE7" w14:textId="77777777" w:rsidR="005A6F1C" w:rsidRDefault="005A6F1C">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CDBAE" w14:textId="77777777" w:rsidR="00A77998" w:rsidRPr="00B04311" w:rsidRDefault="00A77998" w:rsidP="00A77998">
    <w:pPr>
      <w:pStyle w:val="Sidfot"/>
      <w:pBdr>
        <w:top w:val="single" w:sz="4" w:space="1" w:color="auto"/>
      </w:pBdr>
      <w:jc w:val="center"/>
      <w:rPr>
        <w:sz w:val="16"/>
        <w:szCs w:val="16"/>
      </w:rPr>
    </w:pPr>
    <w:r w:rsidRPr="00B04311">
      <w:rPr>
        <w:sz w:val="16"/>
        <w:szCs w:val="16"/>
      </w:rPr>
      <w:t xml:space="preserve">Detta är en produkt från </w:t>
    </w:r>
    <w:hyperlink r:id="rId1" w:history="1">
      <w:r>
        <w:rPr>
          <w:rStyle w:val="Hyperlnk"/>
          <w:sz w:val="16"/>
          <w:szCs w:val="16"/>
        </w:rPr>
        <w:t>Kvalitetsd</w:t>
      </w:r>
      <w:r w:rsidRPr="00B04311">
        <w:rPr>
          <w:rStyle w:val="Hyperlnk"/>
          <w:sz w:val="16"/>
          <w:szCs w:val="16"/>
        </w:rPr>
        <w:t>okument.se</w:t>
      </w:r>
    </w:hyperlink>
  </w:p>
  <w:p w14:paraId="0D448F29" w14:textId="77777777" w:rsidR="00A77998" w:rsidRPr="00B04311" w:rsidRDefault="00A77998" w:rsidP="00A77998">
    <w:pPr>
      <w:pStyle w:val="Sidfot"/>
      <w:jc w:val="center"/>
      <w:rPr>
        <w:sz w:val="16"/>
        <w:szCs w:val="16"/>
      </w:rPr>
    </w:pPr>
    <w:r w:rsidRPr="00B04311">
      <w:rPr>
        <w:sz w:val="16"/>
        <w:szCs w:val="16"/>
      </w:rPr>
      <w:t xml:space="preserve">Copyright </w:t>
    </w:r>
    <w:r>
      <w:rPr>
        <w:sz w:val="16"/>
        <w:szCs w:val="16"/>
      </w:rPr>
      <w:t>KvalitetsGruppen</w:t>
    </w:r>
    <w:r w:rsidRPr="00B04311">
      <w:rPr>
        <w:sz w:val="16"/>
        <w:szCs w:val="16"/>
      </w:rPr>
      <w:t xml:space="preserve"> </w:t>
    </w:r>
    <w:r>
      <w:rPr>
        <w:sz w:val="16"/>
        <w:szCs w:val="16"/>
      </w:rPr>
      <w:t>Hässleholm AB - med ensamrätt</w:t>
    </w:r>
  </w:p>
  <w:p w14:paraId="1A34CF6B" w14:textId="77777777" w:rsidR="00A77998" w:rsidRPr="00A77998" w:rsidRDefault="00A77998" w:rsidP="00A77998">
    <w:pPr>
      <w:pStyle w:val="Sidfot"/>
      <w:jc w:val="center"/>
      <w:rPr>
        <w:sz w:val="16"/>
        <w:szCs w:val="16"/>
      </w:rPr>
    </w:pPr>
    <w:r w:rsidRPr="00B04311">
      <w:rPr>
        <w:sz w:val="16"/>
        <w:szCs w:val="16"/>
      </w:rPr>
      <w:t>Produkten</w:t>
    </w:r>
    <w:r>
      <w:rPr>
        <w:sz w:val="16"/>
        <w:szCs w:val="16"/>
      </w:rPr>
      <w:t xml:space="preserve"> är för eget bruk inom den egna verksamheten och</w:t>
    </w:r>
    <w:r w:rsidRPr="00B04311">
      <w:rPr>
        <w:sz w:val="16"/>
        <w:szCs w:val="16"/>
      </w:rPr>
      <w:t xml:space="preserve"> får </w:t>
    </w:r>
    <w:r>
      <w:rPr>
        <w:sz w:val="16"/>
        <w:szCs w:val="16"/>
      </w:rPr>
      <w:t>ej överlämnas till 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1D419" w14:textId="77777777" w:rsidR="004320CE" w:rsidRDefault="004320CE" w:rsidP="00A77998">
      <w:pPr>
        <w:spacing w:after="0" w:line="240" w:lineRule="auto"/>
      </w:pPr>
      <w:r>
        <w:separator/>
      </w:r>
    </w:p>
  </w:footnote>
  <w:footnote w:type="continuationSeparator" w:id="0">
    <w:p w14:paraId="0ADE73B9" w14:textId="77777777" w:rsidR="004320CE" w:rsidRDefault="004320CE" w:rsidP="00A779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9F127" w14:textId="77777777" w:rsidR="00BF7A3D" w:rsidRDefault="00BF7A3D">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61312" behindDoc="0" locked="0" layoutInCell="1" allowOverlap="1" wp14:anchorId="5D7D577A" wp14:editId="2C91DE0E">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 name="Grupp 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 name="Grupp 2"/>
                      <wpg:cNvGrpSpPr/>
                      <wpg:grpSpPr>
                        <a:xfrm>
                          <a:off x="0" y="0"/>
                          <a:ext cx="1700784" cy="1024128"/>
                          <a:chOff x="0" y="0"/>
                          <a:chExt cx="1700784" cy="1024128"/>
                        </a:xfrm>
                      </wpg:grpSpPr>
                      <wps:wsp>
                        <wps:cNvPr id="3" name="Rektangel 3"/>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ktangel 5"/>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 name="Textruta 6"/>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68B823" w14:textId="77777777" w:rsidR="00BF7A3D" w:rsidRDefault="00BF7A3D">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73187F">
                              <w:rPr>
                                <w:noProof/>
                                <w:color w:val="FFFFFF" w:themeColor="background1"/>
                                <w:szCs w:val="24"/>
                              </w:rPr>
                              <w:t>4</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7D577A" id="Grupp 1" o:spid="_x0000_s1028" style="position:absolute;margin-left:82.7pt;margin-top:0;width:133.9pt;height:80.65pt;z-index:25166131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">
              <v:group id="Grupp 2"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ktangel 3"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" path="m,l1462822,r,1014481l638269,407899,,xe" fillcolor="#1cade4 [3204]" stroked="f" strokeweight="1pt">
                  <v:stroke joinstyle="miter"/>
                  <v:path arrowok="t" o:connecttype="custom" o:connectlocs="0,0;1463040,0;1463040,1014984;638364,408101;0,0" o:connectangles="0,0,0,0,0"/>
                </v:shape>
                <v:rect id="Rektangel 5"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" strokecolor="white [3212]" strokeweight="1pt">
                  <v:fill r:id="rId2" o:title="" recolor="t" rotate="t" type="frame"/>
                </v:rect>
              </v:group>
              <v:shapetype id="_x0000_t202" coordsize="21600,21600" o:spt="202" path="m,l,21600r21600,l21600,xe">
                <v:stroke joinstyle="miter"/>
                <v:path gradientshapeok="t" o:connecttype="rect"/>
              </v:shapetype>
              <v:shape id="Textruta 6"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" filled="f" stroked="f" strokeweight=".5pt">
                <v:textbox inset=",7.2pt,,7.2pt">
                  <w:txbxContent>
                    <w:p w14:paraId="0B68B823" w14:textId="77777777" w:rsidR="00BF7A3D" w:rsidRDefault="00BF7A3D">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73187F">
                        <w:rPr>
                          <w:noProof/>
                          <w:color w:val="FFFFFF" w:themeColor="background1"/>
                          <w:szCs w:val="24"/>
                        </w:rPr>
                        <w:t>4</w:t>
                      </w:r>
                      <w:r>
                        <w:rPr>
                          <w:color w:val="FFFFFF" w:themeColor="background1"/>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E1D2D" w14:textId="77777777" w:rsidR="00BF7A3D" w:rsidRDefault="00BF7A3D">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62336" behindDoc="0" locked="0" layoutInCell="1" allowOverlap="1" wp14:anchorId="730086CA" wp14:editId="763FED10">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7" name="Grupp 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8" name="Grupp 8"/>
                      <wpg:cNvGrpSpPr/>
                      <wpg:grpSpPr>
                        <a:xfrm>
                          <a:off x="0" y="0"/>
                          <a:ext cx="1700784" cy="1024128"/>
                          <a:chOff x="0" y="0"/>
                          <a:chExt cx="1700784" cy="1024128"/>
                        </a:xfrm>
                      </wpg:grpSpPr>
                      <wps:wsp>
                        <wps:cNvPr id="9" name="Rektangel 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ktangel 1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 name="Textruta 1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7E09FB" w14:textId="77777777" w:rsidR="00BF7A3D" w:rsidRDefault="00BF7A3D">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73187F">
                              <w:rPr>
                                <w:noProof/>
                                <w:color w:val="FFFFFF" w:themeColor="background1"/>
                                <w:szCs w:val="24"/>
                              </w:rPr>
                              <w:t>0</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0086CA" id="Grupp 7" o:spid="_x0000_s1034" style="position:absolute;margin-left:82.7pt;margin-top:0;width:133.9pt;height:80.65pt;z-index:25166233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">
              <v:group id="Grupp 8" o:spid="_x0000_s1035"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ktangel 9" o:spid="_x0000_s1036"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" fillcolor="white [3212]" stroked="f" strokeweight="1pt">
                  <v:fill opacity="0"/>
                </v:rect>
                <v:shape id="Rektangel 12" o:spid="_x0000_s1037"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" path="m,l1462822,r,1014481l638269,407899,,xe" fillcolor="#1cade4 [3204]" stroked="f" strokeweight="1pt">
                  <v:stroke joinstyle="miter"/>
                  <v:path arrowok="t" o:connecttype="custom" o:connectlocs="0,0;1463040,0;1463040,1014984;638364,408101;0,0" o:connectangles="0,0,0,0,0"/>
                </v:shape>
                <v:rect id="Rektangel 11" o:spid="_x0000_s1038"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" strokecolor="white [3212]" strokeweight="1pt">
                  <v:fill r:id="rId2" o:title="" recolor="t" rotate="t" type="frame"/>
                </v:rect>
              </v:group>
              <v:shapetype id="_x0000_t202" coordsize="21600,21600" o:spt="202" path="m,l,21600r21600,l21600,xe">
                <v:stroke joinstyle="miter"/>
                <v:path gradientshapeok="t" o:connecttype="rect"/>
              </v:shapetype>
              <v:shape id="Textruta 12" o:spid="_x0000_s1039"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" filled="f" stroked="f" strokeweight=".5pt">
                <v:textbox inset=",7.2pt,,7.2pt">
                  <w:txbxContent>
                    <w:p w14:paraId="2A7E09FB" w14:textId="77777777" w:rsidR="00BF7A3D" w:rsidRDefault="00BF7A3D">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73187F">
                        <w:rPr>
                          <w:noProof/>
                          <w:color w:val="FFFFFF" w:themeColor="background1"/>
                          <w:szCs w:val="24"/>
                        </w:rPr>
                        <w:t>0</w:t>
                      </w:r>
                      <w:r>
                        <w:rPr>
                          <w:color w:val="FFFFFF" w:themeColor="background1"/>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BD4DC" w14:textId="77777777" w:rsidR="00A77998" w:rsidRDefault="00A77998">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D767E6B" wp14:editId="15DC8F3D">
              <wp:simplePos x="0" y="0"/>
              <wp:positionH relativeFrom="page">
                <wp:align>right</wp:align>
              </wp:positionH>
              <mc:AlternateContent>
                <mc:Choice Requires="wp14">
                  <wp:positionV relativeFrom="page">
                    <wp14:pctPosVOffset>2300</wp14:pctPosVOffset>
                  </wp:positionV>
                </mc:Choice>
                <mc:Fallback>
                  <wp:positionV relativeFrom="page">
                    <wp:posOffset>173355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DB9B14" w14:textId="77777777" w:rsidR="00A77998" w:rsidRDefault="00A77998">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7425B5">
                              <w:rPr>
                                <w:noProof/>
                                <w:color w:val="FFFFFF" w:themeColor="background1"/>
                                <w:szCs w:val="24"/>
                              </w:rPr>
                              <w:t>1</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767E6B" id="Grupp 167" o:spid="_x0000_s1040"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">
              <v:group id="Grupp 168" o:spid="_x0000_s1041"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42"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43"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44"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45"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15DB9B14" w14:textId="77777777" w:rsidR="00A77998" w:rsidRDefault="00A77998">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7425B5">
                        <w:rPr>
                          <w:noProof/>
                          <w:color w:val="FFFFFF" w:themeColor="background1"/>
                          <w:szCs w:val="24"/>
                        </w:rPr>
                        <w:t>1</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cs="Symbol" w:hint="default"/>
      </w:rPr>
    </w:lvl>
  </w:abstractNum>
  <w:abstractNum w:abstractNumId="1"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cs="Symbol" w:hint="default"/>
      </w:rPr>
    </w:lvl>
  </w:abstractNum>
  <w:abstractNum w:abstractNumId="2" w15:restartNumberingAfterBreak="0">
    <w:nsid w:val="00000007"/>
    <w:multiLevelType w:val="singleLevel"/>
    <w:tmpl w:val="00000007"/>
    <w:name w:val="WW8Num7"/>
    <w:lvl w:ilvl="0">
      <w:start w:val="1"/>
      <w:numFmt w:val="bullet"/>
      <w:lvlText w:val=""/>
      <w:lvlJc w:val="left"/>
      <w:pPr>
        <w:tabs>
          <w:tab w:val="num" w:pos="720"/>
        </w:tabs>
        <w:ind w:left="720" w:hanging="360"/>
      </w:pPr>
      <w:rPr>
        <w:rFonts w:ascii="Symbol" w:hAnsi="Symbol" w:cs="Symbol" w:hint="default"/>
      </w:rPr>
    </w:lvl>
  </w:abstractNum>
  <w:abstractNum w:abstractNumId="3" w15:restartNumberingAfterBreak="0">
    <w:nsid w:val="0000000B"/>
    <w:multiLevelType w:val="singleLevel"/>
    <w:tmpl w:val="0000000B"/>
    <w:name w:val="WW8Num11"/>
    <w:lvl w:ilvl="0">
      <w:start w:val="1"/>
      <w:numFmt w:val="bullet"/>
      <w:lvlText w:val=""/>
      <w:lvlJc w:val="left"/>
      <w:pPr>
        <w:tabs>
          <w:tab w:val="num" w:pos="720"/>
        </w:tabs>
        <w:ind w:left="720" w:hanging="360"/>
      </w:pPr>
      <w:rPr>
        <w:rFonts w:ascii="Symbol" w:hAnsi="Symbol" w:cs="Symbol" w:hint="default"/>
      </w:rPr>
    </w:lvl>
  </w:abstractNum>
  <w:abstractNum w:abstractNumId="4" w15:restartNumberingAfterBreak="0">
    <w:nsid w:val="0C357816"/>
    <w:multiLevelType w:val="hybridMultilevel"/>
    <w:tmpl w:val="8780A92E"/>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0C5A17E5"/>
    <w:multiLevelType w:val="hybridMultilevel"/>
    <w:tmpl w:val="BB6EEF3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61C730B"/>
    <w:multiLevelType w:val="hybridMultilevel"/>
    <w:tmpl w:val="93CA372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7166C55"/>
    <w:multiLevelType w:val="hybridMultilevel"/>
    <w:tmpl w:val="8780A92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1E7DEC"/>
    <w:multiLevelType w:val="hybridMultilevel"/>
    <w:tmpl w:val="8780A92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B73273"/>
    <w:multiLevelType w:val="multilevel"/>
    <w:tmpl w:val="2FD8C4D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1E03501"/>
    <w:multiLevelType w:val="hybridMultilevel"/>
    <w:tmpl w:val="8780A92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AE655D"/>
    <w:multiLevelType w:val="hybridMultilevel"/>
    <w:tmpl w:val="B6B6F4A2"/>
    <w:lvl w:ilvl="0" w:tplc="041D0001">
      <w:start w:val="1"/>
      <w:numFmt w:val="bullet"/>
      <w:lvlText w:val=""/>
      <w:lvlJc w:val="left"/>
      <w:pPr>
        <w:ind w:left="720" w:hanging="360"/>
      </w:pPr>
      <w:rPr>
        <w:rFonts w:ascii="Symbol" w:hAnsi="Symbol" w:hint="default"/>
      </w:rPr>
    </w:lvl>
    <w:lvl w:ilvl="1" w:tplc="041D0001">
      <w:start w:val="1"/>
      <w:numFmt w:val="bullet"/>
      <w:lvlText w:val=""/>
      <w:lvlJc w:val="left"/>
      <w:pPr>
        <w:ind w:left="1440" w:hanging="360"/>
      </w:pPr>
      <w:rPr>
        <w:rFonts w:ascii="Symbol" w:hAnsi="Symbol"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346F311F"/>
    <w:multiLevelType w:val="hybridMultilevel"/>
    <w:tmpl w:val="6FD6D13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35E54F3B"/>
    <w:multiLevelType w:val="hybridMultilevel"/>
    <w:tmpl w:val="8086061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38F70A94"/>
    <w:multiLevelType w:val="hybridMultilevel"/>
    <w:tmpl w:val="0ACA2CA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A0060CC"/>
    <w:multiLevelType w:val="hybridMultilevel"/>
    <w:tmpl w:val="58006E90"/>
    <w:lvl w:ilvl="0" w:tplc="041D0001">
      <w:start w:val="1"/>
      <w:numFmt w:val="bullet"/>
      <w:lvlText w:val=""/>
      <w:lvlJc w:val="left"/>
      <w:pPr>
        <w:ind w:left="720" w:hanging="360"/>
      </w:pPr>
      <w:rPr>
        <w:rFonts w:ascii="Symbol" w:hAnsi="Symbol" w:hint="default"/>
      </w:rPr>
    </w:lvl>
    <w:lvl w:ilvl="1" w:tplc="041D0001">
      <w:start w:val="1"/>
      <w:numFmt w:val="bullet"/>
      <w:lvlText w:val=""/>
      <w:lvlJc w:val="left"/>
      <w:pPr>
        <w:ind w:left="1440" w:hanging="360"/>
      </w:pPr>
      <w:rPr>
        <w:rFonts w:ascii="Symbol" w:hAnsi="Symbol"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B5027DE"/>
    <w:multiLevelType w:val="hybridMultilevel"/>
    <w:tmpl w:val="3BC44010"/>
    <w:lvl w:ilvl="0" w:tplc="041D0001">
      <w:start w:val="1"/>
      <w:numFmt w:val="bullet"/>
      <w:lvlText w:val=""/>
      <w:lvlJc w:val="left"/>
      <w:pPr>
        <w:ind w:left="1800" w:hanging="360"/>
      </w:pPr>
      <w:rPr>
        <w:rFonts w:ascii="Symbol" w:hAnsi="Symbol" w:hint="default"/>
      </w:rPr>
    </w:lvl>
    <w:lvl w:ilvl="1" w:tplc="041D0003" w:tentative="1">
      <w:start w:val="1"/>
      <w:numFmt w:val="bullet"/>
      <w:lvlText w:val="o"/>
      <w:lvlJc w:val="left"/>
      <w:pPr>
        <w:ind w:left="2520" w:hanging="360"/>
      </w:pPr>
      <w:rPr>
        <w:rFonts w:ascii="Courier New" w:hAnsi="Courier New" w:cs="Courier New" w:hint="default"/>
      </w:rPr>
    </w:lvl>
    <w:lvl w:ilvl="2" w:tplc="041D0005" w:tentative="1">
      <w:start w:val="1"/>
      <w:numFmt w:val="bullet"/>
      <w:lvlText w:val=""/>
      <w:lvlJc w:val="left"/>
      <w:pPr>
        <w:ind w:left="3240" w:hanging="360"/>
      </w:pPr>
      <w:rPr>
        <w:rFonts w:ascii="Wingdings" w:hAnsi="Wingdings" w:hint="default"/>
      </w:rPr>
    </w:lvl>
    <w:lvl w:ilvl="3" w:tplc="041D0001" w:tentative="1">
      <w:start w:val="1"/>
      <w:numFmt w:val="bullet"/>
      <w:lvlText w:val=""/>
      <w:lvlJc w:val="left"/>
      <w:pPr>
        <w:ind w:left="3960" w:hanging="360"/>
      </w:pPr>
      <w:rPr>
        <w:rFonts w:ascii="Symbol" w:hAnsi="Symbol" w:hint="default"/>
      </w:rPr>
    </w:lvl>
    <w:lvl w:ilvl="4" w:tplc="041D0003" w:tentative="1">
      <w:start w:val="1"/>
      <w:numFmt w:val="bullet"/>
      <w:lvlText w:val="o"/>
      <w:lvlJc w:val="left"/>
      <w:pPr>
        <w:ind w:left="4680" w:hanging="360"/>
      </w:pPr>
      <w:rPr>
        <w:rFonts w:ascii="Courier New" w:hAnsi="Courier New" w:cs="Courier New" w:hint="default"/>
      </w:rPr>
    </w:lvl>
    <w:lvl w:ilvl="5" w:tplc="041D0005" w:tentative="1">
      <w:start w:val="1"/>
      <w:numFmt w:val="bullet"/>
      <w:lvlText w:val=""/>
      <w:lvlJc w:val="left"/>
      <w:pPr>
        <w:ind w:left="5400" w:hanging="360"/>
      </w:pPr>
      <w:rPr>
        <w:rFonts w:ascii="Wingdings" w:hAnsi="Wingdings" w:hint="default"/>
      </w:rPr>
    </w:lvl>
    <w:lvl w:ilvl="6" w:tplc="041D0001" w:tentative="1">
      <w:start w:val="1"/>
      <w:numFmt w:val="bullet"/>
      <w:lvlText w:val=""/>
      <w:lvlJc w:val="left"/>
      <w:pPr>
        <w:ind w:left="6120" w:hanging="360"/>
      </w:pPr>
      <w:rPr>
        <w:rFonts w:ascii="Symbol" w:hAnsi="Symbol" w:hint="default"/>
      </w:rPr>
    </w:lvl>
    <w:lvl w:ilvl="7" w:tplc="041D0003" w:tentative="1">
      <w:start w:val="1"/>
      <w:numFmt w:val="bullet"/>
      <w:lvlText w:val="o"/>
      <w:lvlJc w:val="left"/>
      <w:pPr>
        <w:ind w:left="6840" w:hanging="360"/>
      </w:pPr>
      <w:rPr>
        <w:rFonts w:ascii="Courier New" w:hAnsi="Courier New" w:cs="Courier New" w:hint="default"/>
      </w:rPr>
    </w:lvl>
    <w:lvl w:ilvl="8" w:tplc="041D0005" w:tentative="1">
      <w:start w:val="1"/>
      <w:numFmt w:val="bullet"/>
      <w:lvlText w:val=""/>
      <w:lvlJc w:val="left"/>
      <w:pPr>
        <w:ind w:left="7560" w:hanging="360"/>
      </w:pPr>
      <w:rPr>
        <w:rFonts w:ascii="Wingdings" w:hAnsi="Wingdings" w:hint="default"/>
      </w:rPr>
    </w:lvl>
  </w:abstractNum>
  <w:abstractNum w:abstractNumId="17" w15:restartNumberingAfterBreak="0">
    <w:nsid w:val="3C77655E"/>
    <w:multiLevelType w:val="hybridMultilevel"/>
    <w:tmpl w:val="35E0286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445D6904"/>
    <w:multiLevelType w:val="hybridMultilevel"/>
    <w:tmpl w:val="8780A92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6921FAD"/>
    <w:multiLevelType w:val="hybridMultilevel"/>
    <w:tmpl w:val="D6CE1B9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8FA7358"/>
    <w:multiLevelType w:val="hybridMultilevel"/>
    <w:tmpl w:val="81A0686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DD81ADF"/>
    <w:multiLevelType w:val="hybridMultilevel"/>
    <w:tmpl w:val="8780A92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FF52838"/>
    <w:multiLevelType w:val="hybridMultilevel"/>
    <w:tmpl w:val="84C8585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54C42991"/>
    <w:multiLevelType w:val="hybridMultilevel"/>
    <w:tmpl w:val="8780A92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E904B76"/>
    <w:multiLevelType w:val="hybridMultilevel"/>
    <w:tmpl w:val="8780A92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11741C3"/>
    <w:multiLevelType w:val="hybridMultilevel"/>
    <w:tmpl w:val="42FAEAD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6" w15:restartNumberingAfterBreak="0">
    <w:nsid w:val="76C706DC"/>
    <w:multiLevelType w:val="hybridMultilevel"/>
    <w:tmpl w:val="BDB0A8D8"/>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7" w15:restartNumberingAfterBreak="0">
    <w:nsid w:val="7BA12286"/>
    <w:multiLevelType w:val="hybridMultilevel"/>
    <w:tmpl w:val="42FAEAD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970786043">
    <w:abstractNumId w:val="1"/>
  </w:num>
  <w:num w:numId="2" w16cid:durableId="1236471718">
    <w:abstractNumId w:val="0"/>
  </w:num>
  <w:num w:numId="3" w16cid:durableId="400448750">
    <w:abstractNumId w:val="3"/>
  </w:num>
  <w:num w:numId="4" w16cid:durableId="1909027804">
    <w:abstractNumId w:val="2"/>
  </w:num>
  <w:num w:numId="5" w16cid:durableId="588121381">
    <w:abstractNumId w:val="9"/>
  </w:num>
  <w:num w:numId="6" w16cid:durableId="1384331471">
    <w:abstractNumId w:val="5"/>
  </w:num>
  <w:num w:numId="7" w16cid:durableId="2004894070">
    <w:abstractNumId w:val="14"/>
  </w:num>
  <w:num w:numId="8" w16cid:durableId="1350522133">
    <w:abstractNumId w:val="6"/>
  </w:num>
  <w:num w:numId="9" w16cid:durableId="111555572">
    <w:abstractNumId w:val="4"/>
  </w:num>
  <w:num w:numId="10" w16cid:durableId="1330064736">
    <w:abstractNumId w:val="13"/>
  </w:num>
  <w:num w:numId="11" w16cid:durableId="1758363218">
    <w:abstractNumId w:val="22"/>
  </w:num>
  <w:num w:numId="12" w16cid:durableId="1298873500">
    <w:abstractNumId w:val="27"/>
  </w:num>
  <w:num w:numId="13" w16cid:durableId="1668315872">
    <w:abstractNumId w:val="25"/>
  </w:num>
  <w:num w:numId="14" w16cid:durableId="1469932527">
    <w:abstractNumId w:val="11"/>
  </w:num>
  <w:num w:numId="15" w16cid:durableId="948899803">
    <w:abstractNumId w:val="15"/>
  </w:num>
  <w:num w:numId="16" w16cid:durableId="140578728">
    <w:abstractNumId w:val="16"/>
  </w:num>
  <w:num w:numId="17" w16cid:durableId="2090612470">
    <w:abstractNumId w:val="26"/>
  </w:num>
  <w:num w:numId="18" w16cid:durableId="2084179043">
    <w:abstractNumId w:val="20"/>
  </w:num>
  <w:num w:numId="19" w16cid:durableId="272638781">
    <w:abstractNumId w:val="17"/>
  </w:num>
  <w:num w:numId="20" w16cid:durableId="1278176156">
    <w:abstractNumId w:val="7"/>
  </w:num>
  <w:num w:numId="21" w16cid:durableId="1240096715">
    <w:abstractNumId w:val="23"/>
  </w:num>
  <w:num w:numId="22" w16cid:durableId="881937806">
    <w:abstractNumId w:val="24"/>
  </w:num>
  <w:num w:numId="23" w16cid:durableId="365836131">
    <w:abstractNumId w:val="21"/>
  </w:num>
  <w:num w:numId="24" w16cid:durableId="350031343">
    <w:abstractNumId w:val="10"/>
  </w:num>
  <w:num w:numId="25" w16cid:durableId="87700497">
    <w:abstractNumId w:val="18"/>
  </w:num>
  <w:num w:numId="26" w16cid:durableId="461071158">
    <w:abstractNumId w:val="8"/>
  </w:num>
  <w:num w:numId="27" w16cid:durableId="82800075">
    <w:abstractNumId w:val="19"/>
  </w:num>
  <w:num w:numId="28" w16cid:durableId="11489415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998"/>
    <w:rsid w:val="00066BFC"/>
    <w:rsid w:val="00083539"/>
    <w:rsid w:val="000A138C"/>
    <w:rsid w:val="00171122"/>
    <w:rsid w:val="00267AEB"/>
    <w:rsid w:val="002A12F5"/>
    <w:rsid w:val="00335DB0"/>
    <w:rsid w:val="003D725D"/>
    <w:rsid w:val="00431B07"/>
    <w:rsid w:val="004320CE"/>
    <w:rsid w:val="00462C25"/>
    <w:rsid w:val="00477080"/>
    <w:rsid w:val="005A6F1C"/>
    <w:rsid w:val="007259FD"/>
    <w:rsid w:val="0073187F"/>
    <w:rsid w:val="007425B5"/>
    <w:rsid w:val="007456D7"/>
    <w:rsid w:val="00781A31"/>
    <w:rsid w:val="007C2B05"/>
    <w:rsid w:val="007C47B9"/>
    <w:rsid w:val="008662B2"/>
    <w:rsid w:val="008E090A"/>
    <w:rsid w:val="009067C9"/>
    <w:rsid w:val="00950737"/>
    <w:rsid w:val="00950E0D"/>
    <w:rsid w:val="00992437"/>
    <w:rsid w:val="00992F2B"/>
    <w:rsid w:val="00A53790"/>
    <w:rsid w:val="00A77998"/>
    <w:rsid w:val="00AF5B1B"/>
    <w:rsid w:val="00B66F07"/>
    <w:rsid w:val="00BF7A3D"/>
    <w:rsid w:val="00C101DF"/>
    <w:rsid w:val="00C1308A"/>
    <w:rsid w:val="00CF3B59"/>
    <w:rsid w:val="00D073E2"/>
    <w:rsid w:val="00D46A1F"/>
    <w:rsid w:val="00D471B6"/>
    <w:rsid w:val="00D72656"/>
    <w:rsid w:val="00D74C17"/>
    <w:rsid w:val="00DA6B6D"/>
    <w:rsid w:val="00DB41FE"/>
    <w:rsid w:val="00DB6FFE"/>
    <w:rsid w:val="00E505D7"/>
    <w:rsid w:val="00F2337B"/>
    <w:rsid w:val="00F57BCE"/>
    <w:rsid w:val="00F7677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DD581"/>
  <w15:chartTrackingRefBased/>
  <w15:docId w15:val="{3898FFC7-71F0-43DE-ACF8-789377735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F7A3D"/>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BF7A3D"/>
    <w:pPr>
      <w:keepNext/>
      <w:keepLines/>
      <w:spacing w:before="40" w:after="0" w:line="276" w:lineRule="auto"/>
      <w:outlineLvl w:val="1"/>
    </w:pPr>
    <w:rPr>
      <w:rFonts w:asciiTheme="majorHAnsi" w:eastAsiaTheme="majorEastAsia" w:hAnsiTheme="majorHAnsi" w:cstheme="majorBidi"/>
      <w:color w:val="1481AB"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A77998"/>
    <w:pPr>
      <w:spacing w:after="0" w:line="240" w:lineRule="auto"/>
    </w:pPr>
    <w:rPr>
      <w:rFonts w:asciiTheme="minorHAnsi" w:eastAsiaTheme="minorEastAsia" w:hAnsiTheme="minorHAnsi" w:cstheme="minorBidi"/>
      <w:sz w:val="22"/>
      <w:lang w:eastAsia="sv-SE"/>
    </w:rPr>
  </w:style>
  <w:style w:type="character" w:customStyle="1" w:styleId="IngetavstndChar">
    <w:name w:val="Inget avstånd Char"/>
    <w:basedOn w:val="Standardstycketeckensnitt"/>
    <w:link w:val="Ingetavstnd"/>
    <w:uiPriority w:val="1"/>
    <w:rsid w:val="00A77998"/>
    <w:rPr>
      <w:rFonts w:asciiTheme="minorHAnsi" w:eastAsiaTheme="minorEastAsia" w:hAnsiTheme="minorHAnsi" w:cstheme="minorBidi"/>
      <w:sz w:val="22"/>
      <w:lang w:eastAsia="sv-SE"/>
    </w:rPr>
  </w:style>
  <w:style w:type="paragraph" w:styleId="Sidhuvud">
    <w:name w:val="header"/>
    <w:basedOn w:val="Normal"/>
    <w:link w:val="SidhuvudChar"/>
    <w:uiPriority w:val="99"/>
    <w:unhideWhenUsed/>
    <w:rsid w:val="00A77998"/>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A77998"/>
  </w:style>
  <w:style w:type="paragraph" w:styleId="Sidfot">
    <w:name w:val="footer"/>
    <w:basedOn w:val="Normal"/>
    <w:link w:val="SidfotChar"/>
    <w:unhideWhenUsed/>
    <w:rsid w:val="00A77998"/>
    <w:pPr>
      <w:tabs>
        <w:tab w:val="center" w:pos="4536"/>
        <w:tab w:val="right" w:pos="9072"/>
      </w:tabs>
      <w:spacing w:after="0" w:line="240" w:lineRule="auto"/>
    </w:pPr>
  </w:style>
  <w:style w:type="character" w:customStyle="1" w:styleId="SidfotChar">
    <w:name w:val="Sidfot Char"/>
    <w:basedOn w:val="Standardstycketeckensnitt"/>
    <w:link w:val="Sidfot"/>
    <w:rsid w:val="00A77998"/>
  </w:style>
  <w:style w:type="character" w:styleId="Hyperlnk">
    <w:name w:val="Hyperlink"/>
    <w:basedOn w:val="Standardstycketeckensnitt"/>
    <w:uiPriority w:val="99"/>
    <w:rsid w:val="00A77998"/>
    <w:rPr>
      <w:color w:val="0000FF"/>
      <w:u w:val="single"/>
    </w:rPr>
  </w:style>
  <w:style w:type="character" w:customStyle="1" w:styleId="Rubrik1Char">
    <w:name w:val="Rubrik 1 Char"/>
    <w:basedOn w:val="Standardstycketeckensnitt"/>
    <w:link w:val="Rubrik1"/>
    <w:uiPriority w:val="9"/>
    <w:rsid w:val="00BF7A3D"/>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BF7A3D"/>
    <w:pPr>
      <w:outlineLvl w:val="9"/>
    </w:pPr>
    <w:rPr>
      <w:lang w:eastAsia="sv-SE"/>
    </w:rPr>
  </w:style>
  <w:style w:type="character" w:customStyle="1" w:styleId="Rubrik2Char">
    <w:name w:val="Rubrik 2 Char"/>
    <w:basedOn w:val="Standardstycketeckensnitt"/>
    <w:link w:val="Rubrik2"/>
    <w:uiPriority w:val="9"/>
    <w:rsid w:val="00BF7A3D"/>
    <w:rPr>
      <w:rFonts w:asciiTheme="majorHAnsi" w:eastAsiaTheme="majorEastAsia" w:hAnsiTheme="majorHAnsi" w:cstheme="majorBidi"/>
      <w:color w:val="1481AB" w:themeColor="accent1" w:themeShade="BF"/>
      <w:sz w:val="26"/>
      <w:szCs w:val="26"/>
    </w:rPr>
  </w:style>
  <w:style w:type="paragraph" w:styleId="Liststycke">
    <w:name w:val="List Paragraph"/>
    <w:basedOn w:val="Normal"/>
    <w:uiPriority w:val="34"/>
    <w:qFormat/>
    <w:rsid w:val="00BF7A3D"/>
    <w:pPr>
      <w:spacing w:before="60" w:after="60" w:line="276" w:lineRule="auto"/>
      <w:ind w:left="720"/>
      <w:contextualSpacing/>
    </w:pPr>
    <w:rPr>
      <w:rFonts w:asciiTheme="minorHAnsi" w:hAnsiTheme="minorHAnsi" w:cstheme="minorBidi"/>
      <w:sz w:val="22"/>
    </w:rPr>
  </w:style>
  <w:style w:type="paragraph" w:customStyle="1" w:styleId="Normal0">
    <w:name w:val="[Normal]"/>
    <w:rsid w:val="00BF7A3D"/>
    <w:pPr>
      <w:widowControl w:val="0"/>
      <w:autoSpaceDE w:val="0"/>
      <w:autoSpaceDN w:val="0"/>
      <w:adjustRightInd w:val="0"/>
      <w:spacing w:after="0" w:line="240" w:lineRule="auto"/>
    </w:pPr>
    <w:rPr>
      <w:rFonts w:ascii="Arial" w:eastAsia="Times New Roman" w:hAnsi="Arial" w:cs="Arial"/>
      <w:szCs w:val="24"/>
      <w:lang w:val="x-none" w:eastAsia="sv-SE" w:bidi="hi-IN"/>
    </w:rPr>
  </w:style>
  <w:style w:type="table" w:styleId="Tabellrutnt">
    <w:name w:val="Table Grid"/>
    <w:basedOn w:val="Normaltabell"/>
    <w:uiPriority w:val="39"/>
    <w:rsid w:val="00BF7A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1ljusdekorfrg1">
    <w:name w:val="Grid Table 1 Light Accent 1"/>
    <w:basedOn w:val="Normaltabell"/>
    <w:uiPriority w:val="46"/>
    <w:rsid w:val="00BF7A3D"/>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paragraph" w:styleId="Innehll1">
    <w:name w:val="toc 1"/>
    <w:basedOn w:val="Normal"/>
    <w:next w:val="Normal"/>
    <w:autoRedefine/>
    <w:uiPriority w:val="39"/>
    <w:unhideWhenUsed/>
    <w:rsid w:val="007C2B05"/>
    <w:pPr>
      <w:spacing w:after="100"/>
    </w:pPr>
  </w:style>
  <w:style w:type="paragraph" w:styleId="Innehll2">
    <w:name w:val="toc 2"/>
    <w:basedOn w:val="Normal"/>
    <w:next w:val="Normal"/>
    <w:autoRedefine/>
    <w:uiPriority w:val="39"/>
    <w:unhideWhenUsed/>
    <w:rsid w:val="007C2B05"/>
    <w:pPr>
      <w:spacing w:after="100"/>
      <w:ind w:left="240"/>
    </w:pPr>
  </w:style>
  <w:style w:type="character" w:styleId="Olstomnmnande">
    <w:name w:val="Unresolved Mention"/>
    <w:basedOn w:val="Standardstycketeckensnitt"/>
    <w:uiPriority w:val="99"/>
    <w:semiHidden/>
    <w:unhideWhenUsed/>
    <w:rsid w:val="009507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75F7C1-3997-4499-A3EF-EA0634312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11</Pages>
  <Words>1806</Words>
  <Characters>9575</Characters>
  <Application>Microsoft Office Word</Application>
  <DocSecurity>0</DocSecurity>
  <Lines>79</Lines>
  <Paragraphs>22</Paragraphs>
  <ScaleCrop>false</ScaleCrop>
  <HeadingPairs>
    <vt:vector size="2" baseType="variant">
      <vt:variant>
        <vt:lpstr>Rubrik</vt:lpstr>
      </vt:variant>
      <vt:variant>
        <vt:i4>1</vt:i4>
      </vt:variant>
    </vt:vector>
  </HeadingPairs>
  <TitlesOfParts>
    <vt:vector size="1" baseType="lpstr">
      <vt:lpstr>medarbetarsamtal</vt:lpstr>
    </vt:vector>
  </TitlesOfParts>
  <Company/>
  <LinksUpToDate>false</LinksUpToDate>
  <CharactersWithSpaces>11359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medarbetarsamtal</dc:title>
  <dc:subject/>
  <dc:creator>Detta är en produkt från Kvalitetsdokument.se</dc:creator>
  <cp:keywords/>
  <dc:description/>
  <cp:lastModifiedBy>Donant Kürtök</cp:lastModifiedBy>
  <cp:revision>23</cp:revision>
  <dcterms:created xsi:type="dcterms:W3CDTF">2017-11-09T13:35:00Z</dcterms:created>
  <dcterms:modified xsi:type="dcterms:W3CDTF">2025-01-21T10:52:00Z</dcterms:modified>
</cp:coreProperties>
</file>