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7B3922" w:rsidRPr="009A6CF4" w:rsidRDefault="007B3922">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7B3922" w:rsidRDefault="007B3922">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7B3922" w:rsidRDefault="007B3922"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7B3922" w:rsidRPr="009A6CF4" w:rsidRDefault="007B3922">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7B3922" w:rsidRDefault="007B3922">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7B3922" w:rsidRDefault="007B3922"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3922" w:rsidRDefault="007B3922">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7B3922" w:rsidRDefault="007B3922">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7B3922" w:rsidRDefault="007B3922">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7B3922" w:rsidRDefault="007B3922">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3922" w:rsidRDefault="007B3922">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 xml:space="preserve">Kvalitetsmanual </w:t>
                                    </w:r>
                                    <w:r>
                                      <w:rPr>
                                        <w:caps/>
                                        <w:color w:val="5B9BD5" w:themeColor="accent1"/>
                                        <w:sz w:val="52"/>
                                        <w:szCs w:val="52"/>
                                      </w:rPr>
                                      <w:t>SOSFS 2011:9</w:t>
                                    </w:r>
                                    <w:r>
                                      <w:rPr>
                                        <w:caps/>
                                        <w:color w:val="5B9BD5" w:themeColor="accent1"/>
                                        <w:sz w:val="52"/>
                                        <w:szCs w:val="52"/>
                                      </w:rPr>
                                      <w:br/>
                                    </w:r>
                                    <w:r>
                                      <w:rPr>
                                        <w:color w:val="5B9BD5" w:themeColor="accent1"/>
                                        <w:sz w:val="52"/>
                                        <w:szCs w:val="52"/>
                                      </w:rPr>
                                      <w:t>HVB - hem</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7B3922" w:rsidRDefault="007B3922">
                                    <w:pPr>
                                      <w:jc w:val="right"/>
                                      <w:rPr>
                                        <w:smallCaps/>
                                        <w:color w:val="404040" w:themeColor="text1" w:themeTint="BF"/>
                                        <w:sz w:val="36"/>
                                        <w:szCs w:val="36"/>
                                      </w:rPr>
                                    </w:pPr>
                                    <w:r>
                                      <w:rPr>
                                        <w:color w:val="404040" w:themeColor="text1" w:themeTint="BF"/>
                                        <w:sz w:val="36"/>
                                        <w:szCs w:val="36"/>
                                      </w:rPr>
                                      <w:t>Bilaga till Kvalitetsmanual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7B3922" w:rsidRDefault="007B3922">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 xml:space="preserve">Kvalitetsmanual </w:t>
                              </w:r>
                              <w:r>
                                <w:rPr>
                                  <w:caps/>
                                  <w:color w:val="5B9BD5" w:themeColor="accent1"/>
                                  <w:sz w:val="52"/>
                                  <w:szCs w:val="52"/>
                                </w:rPr>
                                <w:t>SOSFS 2011:9</w:t>
                              </w:r>
                              <w:r>
                                <w:rPr>
                                  <w:caps/>
                                  <w:color w:val="5B9BD5" w:themeColor="accent1"/>
                                  <w:sz w:val="52"/>
                                  <w:szCs w:val="52"/>
                                </w:rPr>
                                <w:br/>
                              </w:r>
                              <w:r>
                                <w:rPr>
                                  <w:color w:val="5B9BD5" w:themeColor="accent1"/>
                                  <w:sz w:val="52"/>
                                  <w:szCs w:val="52"/>
                                </w:rPr>
                                <w:t>HVB - hem</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7B3922" w:rsidRDefault="007B3922">
                              <w:pPr>
                                <w:jc w:val="right"/>
                                <w:rPr>
                                  <w:smallCaps/>
                                  <w:color w:val="404040" w:themeColor="text1" w:themeTint="BF"/>
                                  <w:sz w:val="36"/>
                                  <w:szCs w:val="36"/>
                                </w:rPr>
                              </w:pPr>
                              <w:r>
                                <w:rPr>
                                  <w:color w:val="404040" w:themeColor="text1" w:themeTint="BF"/>
                                  <w:sz w:val="36"/>
                                  <w:szCs w:val="36"/>
                                </w:rPr>
                                <w:t>Bilaga till Kvalitetsmanual</w:t>
                              </w:r>
                            </w:p>
                          </w:sdtContent>
                        </w:sdt>
                      </w:txbxContent>
                    </v:textbox>
                    <w10:wrap type="square" anchorx="page" anchory="page"/>
                  </v:shape>
                </w:pict>
              </mc:Fallback>
            </mc:AlternateContent>
          </w:r>
        </w:p>
        <w:p w:rsidR="002D38C5" w:rsidRDefault="002D38C5" w:rsidP="00064071">
          <w:pPr>
            <w:spacing w:before="0" w:after="0" w:line="240" w:lineRule="auto"/>
          </w:pPr>
          <w:r w:rsidRPr="004F132C">
            <w:t>K</w:t>
          </w:r>
          <w:r w:rsidR="00CB1894" w:rsidRPr="004F132C">
            <w:t>valitet</w:t>
          </w:r>
        </w:p>
        <w:p w:rsidR="0032363B" w:rsidRPr="004F132C" w:rsidRDefault="0032363B" w:rsidP="00064071">
          <w:pPr>
            <w:spacing w:before="0" w:after="0" w:line="240" w:lineRule="auto"/>
          </w:pPr>
          <w:r w:rsidRPr="004F132C">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rsidR="00581AB9"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hyperlink w:anchor="_Toc469225035" w:history="1">
            <w:r w:rsidR="00581AB9" w:rsidRPr="00D26E4E">
              <w:rPr>
                <w:rStyle w:val="Hyperlnk"/>
                <w:noProof/>
              </w:rPr>
              <w:t>Inledning</w:t>
            </w:r>
            <w:r w:rsidR="00581AB9">
              <w:rPr>
                <w:noProof/>
                <w:webHidden/>
              </w:rPr>
              <w:tab/>
            </w:r>
            <w:r w:rsidR="00581AB9">
              <w:rPr>
                <w:noProof/>
                <w:webHidden/>
              </w:rPr>
              <w:fldChar w:fldCharType="begin"/>
            </w:r>
            <w:r w:rsidR="00581AB9">
              <w:rPr>
                <w:noProof/>
                <w:webHidden/>
              </w:rPr>
              <w:instrText xml:space="preserve"> PAGEREF _Toc469225035 \h </w:instrText>
            </w:r>
            <w:r w:rsidR="00581AB9">
              <w:rPr>
                <w:noProof/>
                <w:webHidden/>
              </w:rPr>
            </w:r>
            <w:r w:rsidR="00581AB9">
              <w:rPr>
                <w:noProof/>
                <w:webHidden/>
              </w:rPr>
              <w:fldChar w:fldCharType="separate"/>
            </w:r>
            <w:r w:rsidR="00581AB9">
              <w:rPr>
                <w:noProof/>
                <w:webHidden/>
              </w:rPr>
              <w:t>1</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36" w:history="1">
            <w:r w:rsidR="00581AB9" w:rsidRPr="00D26E4E">
              <w:rPr>
                <w:rStyle w:val="Hyperlnk"/>
                <w:noProof/>
              </w:rPr>
              <w:t>Fri support</w:t>
            </w:r>
            <w:r w:rsidR="00581AB9">
              <w:rPr>
                <w:noProof/>
                <w:webHidden/>
              </w:rPr>
              <w:tab/>
            </w:r>
            <w:r w:rsidR="00581AB9">
              <w:rPr>
                <w:noProof/>
                <w:webHidden/>
              </w:rPr>
              <w:fldChar w:fldCharType="begin"/>
            </w:r>
            <w:r w:rsidR="00581AB9">
              <w:rPr>
                <w:noProof/>
                <w:webHidden/>
              </w:rPr>
              <w:instrText xml:space="preserve"> PAGEREF _Toc469225036 \h </w:instrText>
            </w:r>
            <w:r w:rsidR="00581AB9">
              <w:rPr>
                <w:noProof/>
                <w:webHidden/>
              </w:rPr>
            </w:r>
            <w:r w:rsidR="00581AB9">
              <w:rPr>
                <w:noProof/>
                <w:webHidden/>
              </w:rPr>
              <w:fldChar w:fldCharType="separate"/>
            </w:r>
            <w:r w:rsidR="00581AB9">
              <w:rPr>
                <w:noProof/>
                <w:webHidden/>
              </w:rPr>
              <w:t>1</w:t>
            </w:r>
            <w:r w:rsidR="00581AB9">
              <w:rPr>
                <w:noProof/>
                <w:webHidden/>
              </w:rPr>
              <w:fldChar w:fldCharType="end"/>
            </w:r>
          </w:hyperlink>
        </w:p>
        <w:p w:rsidR="00581AB9" w:rsidRDefault="007B3922">
          <w:pPr>
            <w:pStyle w:val="Innehll1"/>
            <w:tabs>
              <w:tab w:val="right" w:leader="dot" w:pos="9062"/>
            </w:tabs>
            <w:rPr>
              <w:rFonts w:eastAsiaTheme="minorEastAsia" w:cstheme="minorBidi"/>
              <w:b w:val="0"/>
              <w:bCs w:val="0"/>
              <w:caps w:val="0"/>
              <w:noProof/>
              <w:sz w:val="22"/>
              <w:szCs w:val="22"/>
              <w:lang w:eastAsia="sv-SE"/>
            </w:rPr>
          </w:pPr>
          <w:hyperlink w:anchor="_Toc469225037" w:history="1">
            <w:r w:rsidR="00581AB9" w:rsidRPr="00D26E4E">
              <w:rPr>
                <w:rStyle w:val="Hyperlnk"/>
                <w:noProof/>
              </w:rPr>
              <w:t>Bilagor till kvalitetsmanualen</w:t>
            </w:r>
            <w:r w:rsidR="00581AB9">
              <w:rPr>
                <w:noProof/>
                <w:webHidden/>
              </w:rPr>
              <w:tab/>
            </w:r>
            <w:r w:rsidR="00581AB9">
              <w:rPr>
                <w:noProof/>
                <w:webHidden/>
              </w:rPr>
              <w:fldChar w:fldCharType="begin"/>
            </w:r>
            <w:r w:rsidR="00581AB9">
              <w:rPr>
                <w:noProof/>
                <w:webHidden/>
              </w:rPr>
              <w:instrText xml:space="preserve"> PAGEREF _Toc469225037 \h </w:instrText>
            </w:r>
            <w:r w:rsidR="00581AB9">
              <w:rPr>
                <w:noProof/>
                <w:webHidden/>
              </w:rPr>
            </w:r>
            <w:r w:rsidR="00581AB9">
              <w:rPr>
                <w:noProof/>
                <w:webHidden/>
              </w:rPr>
              <w:fldChar w:fldCharType="separate"/>
            </w:r>
            <w:r w:rsidR="00581AB9">
              <w:rPr>
                <w:noProof/>
                <w:webHidden/>
              </w:rPr>
              <w:t>2</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38" w:history="1">
            <w:r w:rsidR="00581AB9" w:rsidRPr="00D26E4E">
              <w:rPr>
                <w:rStyle w:val="Hyperlnk"/>
                <w:noProof/>
              </w:rPr>
              <w:t>Bilaga - Blankett för klagomål, synpunkter, fel och brister</w:t>
            </w:r>
            <w:r w:rsidR="00581AB9">
              <w:rPr>
                <w:noProof/>
                <w:webHidden/>
              </w:rPr>
              <w:tab/>
            </w:r>
            <w:r w:rsidR="00581AB9">
              <w:rPr>
                <w:noProof/>
                <w:webHidden/>
              </w:rPr>
              <w:fldChar w:fldCharType="begin"/>
            </w:r>
            <w:r w:rsidR="00581AB9">
              <w:rPr>
                <w:noProof/>
                <w:webHidden/>
              </w:rPr>
              <w:instrText xml:space="preserve"> PAGEREF _Toc469225038 \h </w:instrText>
            </w:r>
            <w:r w:rsidR="00581AB9">
              <w:rPr>
                <w:noProof/>
                <w:webHidden/>
              </w:rPr>
            </w:r>
            <w:r w:rsidR="00581AB9">
              <w:rPr>
                <w:noProof/>
                <w:webHidden/>
              </w:rPr>
              <w:fldChar w:fldCharType="separate"/>
            </w:r>
            <w:r w:rsidR="00581AB9">
              <w:rPr>
                <w:noProof/>
                <w:webHidden/>
              </w:rPr>
              <w:t>2</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39" w:history="1">
            <w:r w:rsidR="00581AB9" w:rsidRPr="00D26E4E">
              <w:rPr>
                <w:rStyle w:val="Hyperlnk"/>
                <w:noProof/>
                <w:lang w:eastAsia="sv-SE"/>
              </w:rPr>
              <w:t>Bilaga - Introduktionsutbildning</w:t>
            </w:r>
            <w:r w:rsidR="00581AB9">
              <w:rPr>
                <w:noProof/>
                <w:webHidden/>
              </w:rPr>
              <w:tab/>
            </w:r>
            <w:r w:rsidR="00581AB9">
              <w:rPr>
                <w:noProof/>
                <w:webHidden/>
              </w:rPr>
              <w:fldChar w:fldCharType="begin"/>
            </w:r>
            <w:r w:rsidR="00581AB9">
              <w:rPr>
                <w:noProof/>
                <w:webHidden/>
              </w:rPr>
              <w:instrText xml:space="preserve"> PAGEREF _Toc469225039 \h </w:instrText>
            </w:r>
            <w:r w:rsidR="00581AB9">
              <w:rPr>
                <w:noProof/>
                <w:webHidden/>
              </w:rPr>
            </w:r>
            <w:r w:rsidR="00581AB9">
              <w:rPr>
                <w:noProof/>
                <w:webHidden/>
              </w:rPr>
              <w:fldChar w:fldCharType="separate"/>
            </w:r>
            <w:r w:rsidR="00581AB9">
              <w:rPr>
                <w:noProof/>
                <w:webHidden/>
              </w:rPr>
              <w:t>3</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0" w:history="1">
            <w:r w:rsidR="00581AB9" w:rsidRPr="00D26E4E">
              <w:rPr>
                <w:rStyle w:val="Hyperlnk"/>
                <w:noProof/>
                <w:lang w:eastAsia="sv-SE"/>
              </w:rPr>
              <w:t>Bilaga - Utv</w:t>
            </w:r>
            <w:r w:rsidR="00581AB9" w:rsidRPr="00D26E4E">
              <w:rPr>
                <w:rStyle w:val="Hyperlnk"/>
                <w:rFonts w:eastAsia="Times New Roman"/>
                <w:noProof/>
                <w:lang w:eastAsia="sv-SE"/>
              </w:rPr>
              <w:t>ärdering utbildning</w:t>
            </w:r>
            <w:r w:rsidR="00581AB9">
              <w:rPr>
                <w:noProof/>
                <w:webHidden/>
              </w:rPr>
              <w:tab/>
            </w:r>
            <w:r w:rsidR="00581AB9">
              <w:rPr>
                <w:noProof/>
                <w:webHidden/>
              </w:rPr>
              <w:fldChar w:fldCharType="begin"/>
            </w:r>
            <w:r w:rsidR="00581AB9">
              <w:rPr>
                <w:noProof/>
                <w:webHidden/>
              </w:rPr>
              <w:instrText xml:space="preserve"> PAGEREF _Toc469225040 \h </w:instrText>
            </w:r>
            <w:r w:rsidR="00581AB9">
              <w:rPr>
                <w:noProof/>
                <w:webHidden/>
              </w:rPr>
            </w:r>
            <w:r w:rsidR="00581AB9">
              <w:rPr>
                <w:noProof/>
                <w:webHidden/>
              </w:rPr>
              <w:fldChar w:fldCharType="separate"/>
            </w:r>
            <w:r w:rsidR="00581AB9">
              <w:rPr>
                <w:noProof/>
                <w:webHidden/>
              </w:rPr>
              <w:t>4</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1" w:history="1">
            <w:r w:rsidR="00581AB9" w:rsidRPr="00D26E4E">
              <w:rPr>
                <w:rStyle w:val="Hyperlnk"/>
                <w:noProof/>
                <w:lang w:eastAsia="sv-SE"/>
              </w:rPr>
              <w:t>Bilaga - Utvecklingsplan</w:t>
            </w:r>
            <w:r w:rsidR="00581AB9">
              <w:rPr>
                <w:noProof/>
                <w:webHidden/>
              </w:rPr>
              <w:tab/>
            </w:r>
            <w:r w:rsidR="00581AB9">
              <w:rPr>
                <w:noProof/>
                <w:webHidden/>
              </w:rPr>
              <w:fldChar w:fldCharType="begin"/>
            </w:r>
            <w:r w:rsidR="00581AB9">
              <w:rPr>
                <w:noProof/>
                <w:webHidden/>
              </w:rPr>
              <w:instrText xml:space="preserve"> PAGEREF _Toc469225041 \h </w:instrText>
            </w:r>
            <w:r w:rsidR="00581AB9">
              <w:rPr>
                <w:noProof/>
                <w:webHidden/>
              </w:rPr>
            </w:r>
            <w:r w:rsidR="00581AB9">
              <w:rPr>
                <w:noProof/>
                <w:webHidden/>
              </w:rPr>
              <w:fldChar w:fldCharType="separate"/>
            </w:r>
            <w:r w:rsidR="00581AB9">
              <w:rPr>
                <w:noProof/>
                <w:webHidden/>
              </w:rPr>
              <w:t>5</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2" w:history="1">
            <w:r w:rsidR="00581AB9" w:rsidRPr="00D26E4E">
              <w:rPr>
                <w:rStyle w:val="Hyperlnk"/>
                <w:noProof/>
                <w:lang w:eastAsia="sv-SE"/>
              </w:rPr>
              <w:t>Bilaga -  Individuell utvecklingsplan</w:t>
            </w:r>
            <w:r w:rsidR="00581AB9">
              <w:rPr>
                <w:noProof/>
                <w:webHidden/>
              </w:rPr>
              <w:tab/>
            </w:r>
            <w:r w:rsidR="00581AB9">
              <w:rPr>
                <w:noProof/>
                <w:webHidden/>
              </w:rPr>
              <w:fldChar w:fldCharType="begin"/>
            </w:r>
            <w:r w:rsidR="00581AB9">
              <w:rPr>
                <w:noProof/>
                <w:webHidden/>
              </w:rPr>
              <w:instrText xml:space="preserve"> PAGEREF _Toc469225042 \h </w:instrText>
            </w:r>
            <w:r w:rsidR="00581AB9">
              <w:rPr>
                <w:noProof/>
                <w:webHidden/>
              </w:rPr>
            </w:r>
            <w:r w:rsidR="00581AB9">
              <w:rPr>
                <w:noProof/>
                <w:webHidden/>
              </w:rPr>
              <w:fldChar w:fldCharType="separate"/>
            </w:r>
            <w:r w:rsidR="00581AB9">
              <w:rPr>
                <w:noProof/>
                <w:webHidden/>
              </w:rPr>
              <w:t>6</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3" w:history="1">
            <w:r w:rsidR="00581AB9" w:rsidRPr="00D26E4E">
              <w:rPr>
                <w:rStyle w:val="Hyperlnk"/>
                <w:noProof/>
                <w:lang w:eastAsia="sv-SE"/>
              </w:rPr>
              <w:t>Bilaga -  Agenda f</w:t>
            </w:r>
            <w:r w:rsidR="00581AB9" w:rsidRPr="00D26E4E">
              <w:rPr>
                <w:rStyle w:val="Hyperlnk"/>
                <w:rFonts w:eastAsia="Times New Roman"/>
                <w:noProof/>
                <w:lang w:eastAsia="sv-SE"/>
              </w:rPr>
              <w:t>ör uppföljning och analys</w:t>
            </w:r>
            <w:r w:rsidR="00581AB9">
              <w:rPr>
                <w:noProof/>
                <w:webHidden/>
              </w:rPr>
              <w:tab/>
            </w:r>
            <w:r w:rsidR="00581AB9">
              <w:rPr>
                <w:noProof/>
                <w:webHidden/>
              </w:rPr>
              <w:fldChar w:fldCharType="begin"/>
            </w:r>
            <w:r w:rsidR="00581AB9">
              <w:rPr>
                <w:noProof/>
                <w:webHidden/>
              </w:rPr>
              <w:instrText xml:space="preserve"> PAGEREF _Toc469225043 \h </w:instrText>
            </w:r>
            <w:r w:rsidR="00581AB9">
              <w:rPr>
                <w:noProof/>
                <w:webHidden/>
              </w:rPr>
            </w:r>
            <w:r w:rsidR="00581AB9">
              <w:rPr>
                <w:noProof/>
                <w:webHidden/>
              </w:rPr>
              <w:fldChar w:fldCharType="separate"/>
            </w:r>
            <w:r w:rsidR="00581AB9">
              <w:rPr>
                <w:noProof/>
                <w:webHidden/>
              </w:rPr>
              <w:t>7</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4" w:history="1">
            <w:r w:rsidR="00581AB9" w:rsidRPr="00D26E4E">
              <w:rPr>
                <w:rStyle w:val="Hyperlnk"/>
                <w:noProof/>
                <w:lang w:eastAsia="sv-SE"/>
              </w:rPr>
              <w:t>Bilaga - Kvalitetsber</w:t>
            </w:r>
            <w:r w:rsidR="00581AB9" w:rsidRPr="00D26E4E">
              <w:rPr>
                <w:rStyle w:val="Hyperlnk"/>
                <w:rFonts w:eastAsia="Times New Roman"/>
                <w:noProof/>
                <w:lang w:eastAsia="sv-SE"/>
              </w:rPr>
              <w:t>ättelse</w:t>
            </w:r>
            <w:r w:rsidR="00581AB9">
              <w:rPr>
                <w:noProof/>
                <w:webHidden/>
              </w:rPr>
              <w:tab/>
            </w:r>
            <w:r w:rsidR="00581AB9">
              <w:rPr>
                <w:noProof/>
                <w:webHidden/>
              </w:rPr>
              <w:fldChar w:fldCharType="begin"/>
            </w:r>
            <w:r w:rsidR="00581AB9">
              <w:rPr>
                <w:noProof/>
                <w:webHidden/>
              </w:rPr>
              <w:instrText xml:space="preserve"> PAGEREF _Toc469225044 \h </w:instrText>
            </w:r>
            <w:r w:rsidR="00581AB9">
              <w:rPr>
                <w:noProof/>
                <w:webHidden/>
              </w:rPr>
            </w:r>
            <w:r w:rsidR="00581AB9">
              <w:rPr>
                <w:noProof/>
                <w:webHidden/>
              </w:rPr>
              <w:fldChar w:fldCharType="separate"/>
            </w:r>
            <w:r w:rsidR="00581AB9">
              <w:rPr>
                <w:noProof/>
                <w:webHidden/>
              </w:rPr>
              <w:t>8</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5" w:history="1">
            <w:r w:rsidR="00581AB9" w:rsidRPr="00D26E4E">
              <w:rPr>
                <w:rStyle w:val="Hyperlnk"/>
                <w:noProof/>
              </w:rPr>
              <w:t>Bilaga -  Avvikelserapport</w:t>
            </w:r>
            <w:r w:rsidR="00581AB9">
              <w:rPr>
                <w:noProof/>
                <w:webHidden/>
              </w:rPr>
              <w:tab/>
            </w:r>
            <w:r w:rsidR="00581AB9">
              <w:rPr>
                <w:noProof/>
                <w:webHidden/>
              </w:rPr>
              <w:fldChar w:fldCharType="begin"/>
            </w:r>
            <w:r w:rsidR="00581AB9">
              <w:rPr>
                <w:noProof/>
                <w:webHidden/>
              </w:rPr>
              <w:instrText xml:space="preserve"> PAGEREF _Toc469225045 \h </w:instrText>
            </w:r>
            <w:r w:rsidR="00581AB9">
              <w:rPr>
                <w:noProof/>
                <w:webHidden/>
              </w:rPr>
            </w:r>
            <w:r w:rsidR="00581AB9">
              <w:rPr>
                <w:noProof/>
                <w:webHidden/>
              </w:rPr>
              <w:fldChar w:fldCharType="separate"/>
            </w:r>
            <w:r w:rsidR="00581AB9">
              <w:rPr>
                <w:noProof/>
                <w:webHidden/>
              </w:rPr>
              <w:t>16</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6" w:history="1">
            <w:r w:rsidR="00581AB9" w:rsidRPr="00D26E4E">
              <w:rPr>
                <w:rStyle w:val="Hyperlnk"/>
                <w:noProof/>
              </w:rPr>
              <w:t>Bilaga -  Förbättringsförslag</w:t>
            </w:r>
            <w:r w:rsidR="00581AB9">
              <w:rPr>
                <w:noProof/>
                <w:webHidden/>
              </w:rPr>
              <w:tab/>
            </w:r>
            <w:r w:rsidR="00581AB9">
              <w:rPr>
                <w:noProof/>
                <w:webHidden/>
              </w:rPr>
              <w:fldChar w:fldCharType="begin"/>
            </w:r>
            <w:r w:rsidR="00581AB9">
              <w:rPr>
                <w:noProof/>
                <w:webHidden/>
              </w:rPr>
              <w:instrText xml:space="preserve"> PAGEREF _Toc469225046 \h </w:instrText>
            </w:r>
            <w:r w:rsidR="00581AB9">
              <w:rPr>
                <w:noProof/>
                <w:webHidden/>
              </w:rPr>
            </w:r>
            <w:r w:rsidR="00581AB9">
              <w:rPr>
                <w:noProof/>
                <w:webHidden/>
              </w:rPr>
              <w:fldChar w:fldCharType="separate"/>
            </w:r>
            <w:r w:rsidR="00581AB9">
              <w:rPr>
                <w:noProof/>
                <w:webHidden/>
              </w:rPr>
              <w:t>17</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7" w:history="1">
            <w:r w:rsidR="00581AB9" w:rsidRPr="00D26E4E">
              <w:rPr>
                <w:rStyle w:val="Hyperlnk"/>
                <w:noProof/>
              </w:rPr>
              <w:t>Bilaga -  Blankett för anmälan av missförhållande som berör barn</w:t>
            </w:r>
            <w:r w:rsidR="00581AB9">
              <w:rPr>
                <w:noProof/>
                <w:webHidden/>
              </w:rPr>
              <w:tab/>
            </w:r>
            <w:r w:rsidR="00581AB9">
              <w:rPr>
                <w:noProof/>
                <w:webHidden/>
              </w:rPr>
              <w:fldChar w:fldCharType="begin"/>
            </w:r>
            <w:r w:rsidR="00581AB9">
              <w:rPr>
                <w:noProof/>
                <w:webHidden/>
              </w:rPr>
              <w:instrText xml:space="preserve"> PAGEREF _Toc469225047 \h </w:instrText>
            </w:r>
            <w:r w:rsidR="00581AB9">
              <w:rPr>
                <w:noProof/>
                <w:webHidden/>
              </w:rPr>
            </w:r>
            <w:r w:rsidR="00581AB9">
              <w:rPr>
                <w:noProof/>
                <w:webHidden/>
              </w:rPr>
              <w:fldChar w:fldCharType="separate"/>
            </w:r>
            <w:r w:rsidR="00581AB9">
              <w:rPr>
                <w:noProof/>
                <w:webHidden/>
              </w:rPr>
              <w:t>18</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8" w:history="1">
            <w:r w:rsidR="00581AB9" w:rsidRPr="00D26E4E">
              <w:rPr>
                <w:rStyle w:val="Hyperlnk"/>
                <w:noProof/>
              </w:rPr>
              <w:t>Bilaga -  Internrevision</w:t>
            </w:r>
            <w:r w:rsidR="00581AB9">
              <w:rPr>
                <w:noProof/>
                <w:webHidden/>
              </w:rPr>
              <w:tab/>
            </w:r>
            <w:r w:rsidR="00581AB9">
              <w:rPr>
                <w:noProof/>
                <w:webHidden/>
              </w:rPr>
              <w:fldChar w:fldCharType="begin"/>
            </w:r>
            <w:r w:rsidR="00581AB9">
              <w:rPr>
                <w:noProof/>
                <w:webHidden/>
              </w:rPr>
              <w:instrText xml:space="preserve"> PAGEREF _Toc469225048 \h </w:instrText>
            </w:r>
            <w:r w:rsidR="00581AB9">
              <w:rPr>
                <w:noProof/>
                <w:webHidden/>
              </w:rPr>
            </w:r>
            <w:r w:rsidR="00581AB9">
              <w:rPr>
                <w:noProof/>
                <w:webHidden/>
              </w:rPr>
              <w:fldChar w:fldCharType="separate"/>
            </w:r>
            <w:r w:rsidR="00581AB9">
              <w:rPr>
                <w:noProof/>
                <w:webHidden/>
              </w:rPr>
              <w:t>19</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49" w:history="1">
            <w:r w:rsidR="00581AB9" w:rsidRPr="00D26E4E">
              <w:rPr>
                <w:rStyle w:val="Hyperlnk"/>
                <w:noProof/>
              </w:rPr>
              <w:t>Exempel – Revisionsprotokoll</w:t>
            </w:r>
            <w:r w:rsidR="00581AB9">
              <w:rPr>
                <w:noProof/>
                <w:webHidden/>
              </w:rPr>
              <w:tab/>
            </w:r>
            <w:r w:rsidR="00581AB9">
              <w:rPr>
                <w:noProof/>
                <w:webHidden/>
              </w:rPr>
              <w:fldChar w:fldCharType="begin"/>
            </w:r>
            <w:r w:rsidR="00581AB9">
              <w:rPr>
                <w:noProof/>
                <w:webHidden/>
              </w:rPr>
              <w:instrText xml:space="preserve"> PAGEREF _Toc469225049 \h </w:instrText>
            </w:r>
            <w:r w:rsidR="00581AB9">
              <w:rPr>
                <w:noProof/>
                <w:webHidden/>
              </w:rPr>
            </w:r>
            <w:r w:rsidR="00581AB9">
              <w:rPr>
                <w:noProof/>
                <w:webHidden/>
              </w:rPr>
              <w:fldChar w:fldCharType="separate"/>
            </w:r>
            <w:r w:rsidR="00581AB9">
              <w:rPr>
                <w:noProof/>
                <w:webHidden/>
              </w:rPr>
              <w:t>20</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50" w:history="1">
            <w:r w:rsidR="00581AB9" w:rsidRPr="00D26E4E">
              <w:rPr>
                <w:rStyle w:val="Hyperlnk"/>
                <w:noProof/>
              </w:rPr>
              <w:t>Exempel – Revisionsprogram</w:t>
            </w:r>
            <w:r w:rsidR="00581AB9">
              <w:rPr>
                <w:noProof/>
                <w:webHidden/>
              </w:rPr>
              <w:tab/>
            </w:r>
            <w:r w:rsidR="00581AB9">
              <w:rPr>
                <w:noProof/>
                <w:webHidden/>
              </w:rPr>
              <w:fldChar w:fldCharType="begin"/>
            </w:r>
            <w:r w:rsidR="00581AB9">
              <w:rPr>
                <w:noProof/>
                <w:webHidden/>
              </w:rPr>
              <w:instrText xml:space="preserve"> PAGEREF _Toc469225050 \h </w:instrText>
            </w:r>
            <w:r w:rsidR="00581AB9">
              <w:rPr>
                <w:noProof/>
                <w:webHidden/>
              </w:rPr>
            </w:r>
            <w:r w:rsidR="00581AB9">
              <w:rPr>
                <w:noProof/>
                <w:webHidden/>
              </w:rPr>
              <w:fldChar w:fldCharType="separate"/>
            </w:r>
            <w:r w:rsidR="00581AB9">
              <w:rPr>
                <w:noProof/>
                <w:webHidden/>
              </w:rPr>
              <w:t>21</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51" w:history="1">
            <w:r w:rsidR="00581AB9" w:rsidRPr="00D26E4E">
              <w:rPr>
                <w:rStyle w:val="Hyperlnk"/>
                <w:noProof/>
              </w:rPr>
              <w:t>Exempel - Revisionsrapport</w:t>
            </w:r>
            <w:r w:rsidR="00581AB9">
              <w:rPr>
                <w:noProof/>
                <w:webHidden/>
              </w:rPr>
              <w:tab/>
            </w:r>
            <w:r w:rsidR="00581AB9">
              <w:rPr>
                <w:noProof/>
                <w:webHidden/>
              </w:rPr>
              <w:fldChar w:fldCharType="begin"/>
            </w:r>
            <w:r w:rsidR="00581AB9">
              <w:rPr>
                <w:noProof/>
                <w:webHidden/>
              </w:rPr>
              <w:instrText xml:space="preserve"> PAGEREF _Toc469225051 \h </w:instrText>
            </w:r>
            <w:r w:rsidR="00581AB9">
              <w:rPr>
                <w:noProof/>
                <w:webHidden/>
              </w:rPr>
            </w:r>
            <w:r w:rsidR="00581AB9">
              <w:rPr>
                <w:noProof/>
                <w:webHidden/>
              </w:rPr>
              <w:fldChar w:fldCharType="separate"/>
            </w:r>
            <w:r w:rsidR="00581AB9">
              <w:rPr>
                <w:noProof/>
                <w:webHidden/>
              </w:rPr>
              <w:t>23</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52" w:history="1">
            <w:r w:rsidR="00581AB9" w:rsidRPr="00D26E4E">
              <w:rPr>
                <w:rStyle w:val="Hyperlnk"/>
                <w:noProof/>
              </w:rPr>
              <w:t>Bilaga – Revisionsplan</w:t>
            </w:r>
            <w:r w:rsidR="00581AB9">
              <w:rPr>
                <w:noProof/>
                <w:webHidden/>
              </w:rPr>
              <w:tab/>
            </w:r>
            <w:r w:rsidR="00581AB9">
              <w:rPr>
                <w:noProof/>
                <w:webHidden/>
              </w:rPr>
              <w:fldChar w:fldCharType="begin"/>
            </w:r>
            <w:r w:rsidR="00581AB9">
              <w:rPr>
                <w:noProof/>
                <w:webHidden/>
              </w:rPr>
              <w:instrText xml:space="preserve"> PAGEREF _Toc469225052 \h </w:instrText>
            </w:r>
            <w:r w:rsidR="00581AB9">
              <w:rPr>
                <w:noProof/>
                <w:webHidden/>
              </w:rPr>
            </w:r>
            <w:r w:rsidR="00581AB9">
              <w:rPr>
                <w:noProof/>
                <w:webHidden/>
              </w:rPr>
              <w:fldChar w:fldCharType="separate"/>
            </w:r>
            <w:r w:rsidR="00581AB9">
              <w:rPr>
                <w:noProof/>
                <w:webHidden/>
              </w:rPr>
              <w:t>24</w:t>
            </w:r>
            <w:r w:rsidR="00581AB9">
              <w:rPr>
                <w:noProof/>
                <w:webHidden/>
              </w:rPr>
              <w:fldChar w:fldCharType="end"/>
            </w:r>
          </w:hyperlink>
        </w:p>
        <w:p w:rsidR="00581AB9" w:rsidRDefault="007B3922">
          <w:pPr>
            <w:pStyle w:val="Innehll2"/>
            <w:tabs>
              <w:tab w:val="right" w:leader="dot" w:pos="9062"/>
            </w:tabs>
            <w:rPr>
              <w:rFonts w:eastAsiaTheme="minorEastAsia" w:cstheme="minorBidi"/>
              <w:smallCaps w:val="0"/>
              <w:noProof/>
              <w:sz w:val="22"/>
              <w:szCs w:val="22"/>
              <w:lang w:eastAsia="sv-SE"/>
            </w:rPr>
          </w:pPr>
          <w:hyperlink w:anchor="_Toc469225053" w:history="1">
            <w:r w:rsidR="00581AB9" w:rsidRPr="00D26E4E">
              <w:rPr>
                <w:rStyle w:val="Hyperlnk"/>
                <w:noProof/>
              </w:rPr>
              <w:t>Bilaga -  Genomförandeplan</w:t>
            </w:r>
            <w:r w:rsidR="00581AB9">
              <w:rPr>
                <w:noProof/>
                <w:webHidden/>
              </w:rPr>
              <w:tab/>
            </w:r>
            <w:r w:rsidR="00581AB9">
              <w:rPr>
                <w:noProof/>
                <w:webHidden/>
              </w:rPr>
              <w:fldChar w:fldCharType="begin"/>
            </w:r>
            <w:r w:rsidR="00581AB9">
              <w:rPr>
                <w:noProof/>
                <w:webHidden/>
              </w:rPr>
              <w:instrText xml:space="preserve"> PAGEREF _Toc469225053 \h </w:instrText>
            </w:r>
            <w:r w:rsidR="00581AB9">
              <w:rPr>
                <w:noProof/>
                <w:webHidden/>
              </w:rPr>
            </w:r>
            <w:r w:rsidR="00581AB9">
              <w:rPr>
                <w:noProof/>
                <w:webHidden/>
              </w:rPr>
              <w:fldChar w:fldCharType="separate"/>
            </w:r>
            <w:r w:rsidR="00581AB9">
              <w:rPr>
                <w:noProof/>
                <w:webHidden/>
              </w:rPr>
              <w:t>25</w:t>
            </w:r>
            <w:r w:rsidR="00581AB9">
              <w:rPr>
                <w:noProof/>
                <w:webHidden/>
              </w:rPr>
              <w:fldChar w:fldCharType="end"/>
            </w:r>
          </w:hyperlink>
        </w:p>
        <w:p w:rsidR="0032363B" w:rsidRPr="004F132C" w:rsidRDefault="00C95628" w:rsidP="00064071">
          <w:pPr>
            <w:spacing w:before="0" w:after="0" w:line="240" w:lineRule="auto"/>
          </w:pPr>
          <w:r>
            <w:fldChar w:fldCharType="end"/>
          </w:r>
        </w:p>
      </w:sdtContent>
    </w:sdt>
    <w:p w:rsidR="00B51A5C" w:rsidRPr="004F132C" w:rsidRDefault="00B51A5C" w:rsidP="00064071">
      <w:pPr>
        <w:spacing w:before="0" w:after="0" w:line="240" w:lineRule="auto"/>
      </w:pPr>
    </w:p>
    <w:sdt>
      <w:sdtPr>
        <w:id w:val="-1130082973"/>
        <w:docPartObj>
          <w:docPartGallery w:val="Cover Pages"/>
          <w:docPartUnique/>
        </w:docPartObj>
      </w:sdtPr>
      <w:sdtContent>
        <w:p w:rsidR="002D38C5" w:rsidRPr="00A1703C" w:rsidRDefault="002D38C5" w:rsidP="002D38C5">
          <w:pPr>
            <w:spacing w:before="0" w:after="0" w:line="240" w:lineRule="auto"/>
          </w:pPr>
        </w:p>
        <w:p w:rsidR="002D38C5" w:rsidRPr="009653C5" w:rsidRDefault="002D38C5" w:rsidP="002D38C5">
          <w:pPr>
            <w:pStyle w:val="Rubrik1"/>
          </w:pPr>
          <w:bookmarkStart w:id="0" w:name="_Toc456699162"/>
          <w:bookmarkStart w:id="1" w:name="_Toc463874273"/>
          <w:bookmarkStart w:id="2" w:name="_Toc469225035"/>
          <w:r w:rsidRPr="009653C5">
            <w:t>Inledning</w:t>
          </w:r>
          <w:bookmarkEnd w:id="0"/>
          <w:bookmarkEnd w:id="1"/>
          <w:bookmarkEnd w:id="2"/>
        </w:p>
        <w:p w:rsidR="002D38C5" w:rsidRPr="00A1703C" w:rsidRDefault="002D38C5" w:rsidP="002D38C5">
          <w:pPr>
            <w:spacing w:before="0" w:after="0" w:line="240" w:lineRule="auto"/>
          </w:pPr>
          <w:r w:rsidRPr="00A1703C">
            <w:t>Dessa dokument kompletterar er kvalitetsmanual så att ni får ett fullständigt kvalitetsledningssystem. Se till att ni omarbetar dokumenten för att passa er verksamhet och hur ni avser att bedriva ert kvalitetsarbete.</w:t>
          </w:r>
          <w:r>
            <w:br/>
          </w:r>
        </w:p>
        <w:p w:rsidR="002D38C5" w:rsidRPr="00A1703C" w:rsidRDefault="002D38C5" w:rsidP="002D38C5">
          <w:pPr>
            <w:pStyle w:val="Rubrik2"/>
            <w:spacing w:before="0" w:line="240" w:lineRule="auto"/>
            <w:rPr>
              <w:rFonts w:asciiTheme="minorHAnsi" w:hAnsiTheme="minorHAnsi"/>
              <w:sz w:val="22"/>
              <w:szCs w:val="22"/>
            </w:rPr>
          </w:pPr>
          <w:bookmarkStart w:id="3" w:name="_Toc456699163"/>
          <w:bookmarkStart w:id="4" w:name="_Toc463874274"/>
          <w:bookmarkStart w:id="5" w:name="_Toc469225036"/>
          <w:r w:rsidRPr="00A1703C">
            <w:rPr>
              <w:rFonts w:asciiTheme="minorHAnsi" w:hAnsiTheme="minorHAnsi"/>
              <w:sz w:val="22"/>
              <w:szCs w:val="22"/>
            </w:rPr>
            <w:t>Fri support</w:t>
          </w:r>
          <w:bookmarkEnd w:id="3"/>
          <w:bookmarkEnd w:id="4"/>
          <w:bookmarkEnd w:id="5"/>
        </w:p>
        <w:p w:rsidR="002D38C5" w:rsidRPr="00A1703C" w:rsidRDefault="002D38C5" w:rsidP="002D38C5">
          <w:pPr>
            <w:spacing w:before="0" w:after="0" w:line="240" w:lineRule="auto"/>
          </w:pPr>
          <w:r w:rsidRPr="00A1703C">
            <w:t xml:space="preserve">Ni har rätt till fri support för hur denna produkt skall användas i er verksamhet. Vänd er till </w:t>
          </w:r>
          <w:hyperlink r:id="rId13" w:history="1">
            <w:r w:rsidRPr="00A1703C">
              <w:rPr>
                <w:rStyle w:val="Hyperlnk"/>
              </w:rPr>
              <w:t>support@kvalitetsdokument.se</w:t>
            </w:r>
          </w:hyperlink>
          <w:r w:rsidRPr="00A1703C">
            <w:t xml:space="preserve"> eller ring oss på 0451-837 15 om ni har frågor. </w:t>
          </w:r>
        </w:p>
        <w:p w:rsidR="002D38C5" w:rsidRDefault="007B3922" w:rsidP="002D38C5">
          <w:pPr>
            <w:spacing w:before="0" w:after="0" w:line="240" w:lineRule="auto"/>
          </w:pPr>
        </w:p>
      </w:sdtContent>
    </w:sdt>
    <w:p w:rsidR="002D38C5" w:rsidRDefault="002D38C5">
      <w:pPr>
        <w:jc w:val="center"/>
        <w:rPr>
          <w:rFonts w:asciiTheme="majorHAnsi" w:eastAsiaTheme="majorEastAsia" w:hAnsiTheme="majorHAnsi" w:cstheme="majorBidi"/>
          <w:color w:val="2E74B5" w:themeColor="accent1" w:themeShade="BF"/>
          <w:sz w:val="32"/>
          <w:szCs w:val="32"/>
        </w:rPr>
      </w:pPr>
      <w:r>
        <w:br w:type="page"/>
      </w:r>
    </w:p>
    <w:p w:rsidR="00122410" w:rsidRPr="00E83852" w:rsidRDefault="00EB2C18" w:rsidP="005F5401">
      <w:pPr>
        <w:pStyle w:val="Rubrik1"/>
        <w:rPr>
          <w:color w:val="auto"/>
        </w:rPr>
      </w:pPr>
      <w:bookmarkStart w:id="6" w:name="_Toc469225037"/>
      <w:r w:rsidRPr="00E83852">
        <w:rPr>
          <w:color w:val="auto"/>
        </w:rPr>
        <w:lastRenderedPageBreak/>
        <w:t>Bilagor till kvalitetsmanualen</w:t>
      </w:r>
      <w:bookmarkEnd w:id="6"/>
    </w:p>
    <w:p w:rsidR="00122410" w:rsidRPr="000D667D" w:rsidRDefault="00122410"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E83852" w:rsidRDefault="00DF700D" w:rsidP="00254E09">
      <w:pPr>
        <w:pStyle w:val="Rubrik2"/>
        <w:rPr>
          <w:color w:val="auto"/>
        </w:rPr>
      </w:pPr>
      <w:bookmarkStart w:id="7" w:name="_Toc469225038"/>
      <w:r w:rsidRPr="00E83852">
        <w:rPr>
          <w:color w:val="auto"/>
        </w:rPr>
        <w:t>Bilaga - Blankett för klagomål, synpunkter, fel och brister</w:t>
      </w:r>
      <w:bookmarkEnd w:id="7"/>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sv-S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I blanketten kan du l</w:t>
      </w:r>
      <w:r w:rsidRPr="000D667D">
        <w:rPr>
          <w:rFonts w:eastAsia="Times New Roman" w:cstheme="minorHAnsi"/>
          <w:color w:val="000000"/>
          <w:lang w:val="x-none" w:eastAsia="x-none"/>
        </w:rPr>
        <w:t>ämna synpunkter och förslag på förbättringar. Vi strävar efter att skyndsamt bearbeta dina synpunkter och förslag. Lämna dina kontaktuppgifter så hör vi av oss till dig inom 5 arbetsdagar och meddelar om dina synpunkter lett till eller kommer att leda till åtgärder. Kontaktuppgifter: (lämnas om du önskar återkoppling)</w:t>
      </w:r>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1413"/>
        <w:gridCol w:w="7649"/>
      </w:tblGrid>
      <w:tr w:rsidR="000B6CFB" w:rsidRPr="000D667D" w:rsidTr="000B6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7B3922"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sdt>
              <w:sdtPr>
                <w:rPr>
                  <w:rFonts w:cstheme="minorHAnsi"/>
                  <w:lang w:val="x-none" w:eastAsia="x-none"/>
                </w:rPr>
                <w:id w:val="-1703092659"/>
                <w14:checkbox>
                  <w14:checked w14:val="0"/>
                  <w14:checkedState w14:val="2612" w14:font="MS Gothic"/>
                  <w14:uncheckedState w14:val="2610" w14:font="MS Gothic"/>
                </w14:checkbox>
              </w:sdtPr>
              <w:sdtContent>
                <w:r w:rsidR="000B6CFB" w:rsidRPr="000D667D">
                  <w:rPr>
                    <w:rFonts w:ascii="Segoe UI Symbol" w:eastAsia="MS Gothic" w:hAnsi="Segoe UI Symbol" w:cs="Segoe UI Symbol"/>
                    <w:b w:val="0"/>
                    <w:lang w:val="x-none" w:eastAsia="x-none"/>
                  </w:rPr>
                  <w:t>☐</w:t>
                </w:r>
              </w:sdtContent>
            </w:sdt>
            <w:r w:rsidR="000B6CFB" w:rsidRPr="000D667D">
              <w:rPr>
                <w:rFonts w:cstheme="minorHAnsi"/>
                <w:b w:val="0"/>
                <w:lang w:val="x-none" w:eastAsia="x-none"/>
              </w:rPr>
              <w:t xml:space="preserve">     Klagom</w:t>
            </w:r>
            <w:r w:rsidR="000B6CFB" w:rsidRPr="000D667D">
              <w:rPr>
                <w:rFonts w:eastAsia="Times New Roman" w:cstheme="minorHAnsi"/>
                <w:b w:val="0"/>
                <w:lang w:val="x-none" w:eastAsia="x-none"/>
              </w:rPr>
              <w:t>ål och synpunkter</w:t>
            </w:r>
            <w:r w:rsidR="000B6CFB" w:rsidRPr="000D667D">
              <w:rPr>
                <w:rFonts w:cstheme="minorHAnsi"/>
                <w:b w:val="0"/>
                <w:lang w:val="x-none" w:eastAsia="x-none"/>
              </w:rPr>
              <w:t xml:space="preserve">         </w:t>
            </w:r>
          </w:p>
          <w:p w:rsidR="00E97D26" w:rsidRPr="000D667D" w:rsidRDefault="00E97D26"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0B6CFB" w:rsidRPr="000D667D" w:rsidRDefault="007B3922"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sdt>
              <w:sdtPr>
                <w:rPr>
                  <w:rFonts w:cstheme="minorHAnsi"/>
                  <w:lang w:val="x-none" w:eastAsia="x-none"/>
                </w:rPr>
                <w:id w:val="-291362881"/>
                <w14:checkbox>
                  <w14:checked w14:val="0"/>
                  <w14:checkedState w14:val="2612" w14:font="MS Gothic"/>
                  <w14:uncheckedState w14:val="2610" w14:font="MS Gothic"/>
                </w14:checkbox>
              </w:sdtPr>
              <w:sdtContent>
                <w:r w:rsidR="00E97D26" w:rsidRPr="000D667D">
                  <w:rPr>
                    <w:rFonts w:ascii="Segoe UI Symbol" w:eastAsia="MS Gothic" w:hAnsi="Segoe UI Symbol" w:cs="Segoe UI Symbol"/>
                    <w:b w:val="0"/>
                    <w:lang w:val="x-none" w:eastAsia="x-none"/>
                  </w:rPr>
                  <w:t>☐</w:t>
                </w:r>
              </w:sdtContent>
            </w:sdt>
            <w:r w:rsidR="00E97D26" w:rsidRPr="000D667D">
              <w:rPr>
                <w:rFonts w:cstheme="minorHAnsi"/>
                <w:b w:val="0"/>
                <w:lang w:eastAsia="x-none"/>
              </w:rPr>
              <w:t xml:space="preserve">     </w:t>
            </w:r>
            <w:r w:rsidR="000B6CFB" w:rsidRPr="000D667D">
              <w:rPr>
                <w:rFonts w:cstheme="minorHAnsi"/>
                <w:b w:val="0"/>
                <w:lang w:val="x-none" w:eastAsia="x-none"/>
              </w:rPr>
              <w:t xml:space="preserve">Fel och brister </w:t>
            </w:r>
          </w:p>
          <w:p w:rsidR="000B6CFB" w:rsidRPr="000D667D" w:rsidRDefault="000B6CFB" w:rsidP="000D667D">
            <w:pPr>
              <w:widowControl w:val="0"/>
              <w:autoSpaceDE w:val="0"/>
              <w:autoSpaceDN w:val="0"/>
              <w:adjustRightInd w:val="0"/>
              <w:rPr>
                <w:rFonts w:cstheme="minorHAnsi"/>
                <w:b w:val="0"/>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Namn</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Adress</w:t>
            </w:r>
          </w:p>
        </w:tc>
        <w:tc>
          <w:tcPr>
            <w:tcW w:w="7649" w:type="dxa"/>
          </w:tcPr>
          <w:p w:rsidR="000B6CFB" w:rsidRPr="000D667D" w:rsidRDefault="000B6CF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Telefon</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E-post</w:t>
            </w:r>
          </w:p>
        </w:tc>
        <w:tc>
          <w:tcPr>
            <w:tcW w:w="7649" w:type="dxa"/>
          </w:tcPr>
          <w:p w:rsidR="000B6CFB" w:rsidRPr="000D667D" w:rsidRDefault="000B6CF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Datum</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Jag vill vara anonym och beh</w:t>
            </w:r>
            <w:r w:rsidRPr="000D667D">
              <w:rPr>
                <w:rFonts w:eastAsia="Times New Roman" w:cstheme="minorHAnsi"/>
                <w:b w:val="0"/>
                <w:lang w:val="x-none" w:eastAsia="x-none"/>
              </w:rPr>
              <w:t>över inte få något svar</w:t>
            </w: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0D667D">
              <w:rPr>
                <w:rFonts w:eastAsia="Times New Roman" w:cstheme="minorHAnsi"/>
                <w:b w:val="0"/>
                <w:lang w:val="x-none" w:eastAsia="x-none"/>
              </w:rPr>
              <w:t>Mina synpunkter</w:t>
            </w: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eastAsia="x-none"/>
              </w:rPr>
            </w:pPr>
            <w:r w:rsidRPr="000D667D">
              <w:rPr>
                <w:rFonts w:eastAsia="Times New Roman" w:cstheme="minorHAnsi"/>
                <w:b w:val="0"/>
                <w:lang w:val="x-none" w:eastAsia="x-none"/>
              </w:rPr>
              <w:t>Förslag till förbättringar</w:t>
            </w: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tc>
      </w:tr>
    </w:tbl>
    <w:p w:rsidR="000B6CFB" w:rsidRPr="000D667D" w:rsidRDefault="000B6CFB"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0D667D">
      <w:pPr>
        <w:spacing w:before="0" w:after="0" w:line="240" w:lineRule="auto"/>
        <w:rPr>
          <w:rStyle w:val="Hyperlnk"/>
          <w:rFonts w:cstheme="minorHAnsi"/>
          <w:lang w:val="x-none" w:eastAsia="x-none"/>
        </w:rPr>
      </w:pPr>
      <w:r w:rsidRPr="000D667D">
        <w:rPr>
          <w:rStyle w:val="Hyperlnk"/>
          <w:rFonts w:cstheme="minorHAnsi"/>
          <w:lang w:eastAsia="x-none"/>
        </w:rPr>
        <w:br w:type="page"/>
      </w:r>
    </w:p>
    <w:p w:rsidR="00DF700D" w:rsidRPr="000D667D" w:rsidRDefault="00DF700D" w:rsidP="005F5401">
      <w:pPr>
        <w:pStyle w:val="Rubrik2"/>
        <w:rPr>
          <w:lang w:eastAsia="sv-SE"/>
        </w:rPr>
      </w:pPr>
      <w:bookmarkStart w:id="8" w:name="_Toc469225039"/>
      <w:r w:rsidRPr="000D667D">
        <w:rPr>
          <w:lang w:eastAsia="sv-SE"/>
        </w:rPr>
        <w:lastRenderedPageBreak/>
        <w:t>Bilaga - Introduktionsutbildning</w:t>
      </w:r>
      <w:bookmarkEnd w:id="8"/>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2745"/>
        <w:gridCol w:w="2127"/>
        <w:gridCol w:w="1077"/>
        <w:gridCol w:w="1843"/>
        <w:gridCol w:w="1270"/>
      </w:tblGrid>
      <w:tr w:rsidR="001A670B" w:rsidRPr="000D667D" w:rsidTr="0016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bCs w:val="0"/>
                <w:lang w:val="x-none" w:eastAsia="x-none"/>
              </w:rPr>
              <w:t>Introduktionsutbildning</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Medarbetarens namn</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Datum</w:t>
            </w: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bCs w:val="0"/>
                <w:lang w:val="x-none" w:eastAsia="x-none"/>
              </w:rPr>
              <w:t>Aktivitet</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Beskrivning</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Ansvarig</w:t>
            </w: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Datum</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Inledning</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r w:rsidRPr="000D667D">
              <w:rPr>
                <w:rFonts w:cstheme="minorHAnsi"/>
                <w:lang w:val="x-none" w:eastAsia="x-none"/>
              </w:rPr>
              <w:t>Hur ska denna p</w:t>
            </w:r>
            <w:r w:rsidRPr="000D667D">
              <w:rPr>
                <w:rFonts w:eastAsia="Times New Roman" w:cstheme="minorHAnsi"/>
                <w:lang w:val="x-none" w:eastAsia="x-none"/>
              </w:rPr>
              <w:t>ärm användas</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öretagsinformation</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r w:rsidRPr="000D667D">
              <w:rPr>
                <w:rFonts w:cstheme="minorHAnsi"/>
                <w:lang w:val="x-none" w:eastAsia="x-none"/>
              </w:rPr>
              <w:t>Historik, aff</w:t>
            </w:r>
            <w:r w:rsidRPr="000D667D">
              <w:rPr>
                <w:rFonts w:eastAsia="Times New Roman" w:cstheme="minorHAnsi"/>
                <w:lang w:val="x-none" w:eastAsia="x-none"/>
              </w:rPr>
              <w:t>ärsidé, organisation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Arbetstid - Administration</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r w:rsidRPr="000D667D">
              <w:rPr>
                <w:rFonts w:cstheme="minorHAnsi"/>
                <w:lang w:val="x-none" w:eastAsia="x-none"/>
              </w:rPr>
              <w:t>Arbetstider, raster, l</w:t>
            </w:r>
            <w:r w:rsidRPr="000D667D">
              <w:rPr>
                <w:rFonts w:eastAsia="Times New Roman" w:cstheme="minorHAnsi"/>
                <w:lang w:val="x-none" w:eastAsia="x-none"/>
              </w:rPr>
              <w:t>ön, tidrapporter, semester och sjukfrånvaroregler</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Friskv</w:t>
            </w:r>
            <w:r w:rsidRPr="000D667D">
              <w:rPr>
                <w:rFonts w:eastAsia="Times New Roman" w:cstheme="minorHAnsi"/>
                <w:b w:val="0"/>
                <w:bCs w:val="0"/>
                <w:lang w:val="x-none" w:eastAsia="x-none"/>
              </w:rPr>
              <w:t>ård</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r w:rsidRPr="000D667D">
              <w:rPr>
                <w:rFonts w:cstheme="minorHAnsi"/>
                <w:lang w:val="x-none" w:eastAsia="x-none"/>
              </w:rPr>
              <w:t>Avtal med, f</w:t>
            </w:r>
            <w:r w:rsidRPr="000D667D">
              <w:rPr>
                <w:rFonts w:eastAsia="Times New Roman" w:cstheme="minorHAnsi"/>
                <w:lang w:val="x-none" w:eastAsia="x-none"/>
              </w:rPr>
              <w:t>öretagshälsovård, friskvårdskort</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Arbetsmilj</w:t>
            </w:r>
            <w:r w:rsidRPr="000D667D">
              <w:rPr>
                <w:rFonts w:eastAsia="Times New Roman" w:cstheme="minorHAnsi"/>
                <w:b w:val="0"/>
                <w:bCs w:val="0"/>
                <w:lang w:val="x-none" w:eastAsia="x-none"/>
              </w:rPr>
              <w:t>ö</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Skyddsutrustning och kl</w:t>
            </w:r>
            <w:r w:rsidRPr="000D667D">
              <w:rPr>
                <w:rFonts w:eastAsia="Times New Roman" w:cstheme="minorHAnsi"/>
                <w:lang w:val="x-none" w:eastAsia="x-none"/>
              </w:rPr>
              <w:t>äder, allmänna ordnings- och skyddsregler, krisberedskap, rutiner förebyggande mot hot, våld och övergrepp, info riskbedömning</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örbättringsverksamhet</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F</w:t>
            </w:r>
            <w:r w:rsidRPr="000D667D">
              <w:rPr>
                <w:rFonts w:eastAsia="Times New Roman" w:cstheme="minorHAnsi"/>
                <w:lang w:val="x-none" w:eastAsia="x-none"/>
              </w:rPr>
              <w:t>örslagsverksamhet, avvikelserapportering, klagomål, synpunkter, fel och brister, andra blanketter</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Fackliga fr</w:t>
            </w:r>
            <w:r w:rsidRPr="000D667D">
              <w:rPr>
                <w:rFonts w:eastAsia="Times New Roman" w:cstheme="minorHAnsi"/>
                <w:b w:val="0"/>
                <w:bCs w:val="0"/>
                <w:lang w:val="x-none" w:eastAsia="x-none"/>
              </w:rPr>
              <w:t>ågor</w:t>
            </w:r>
          </w:p>
        </w:tc>
        <w:tc>
          <w:tcPr>
            <w:tcW w:w="3204" w:type="dxa"/>
            <w:gridSpan w:val="2"/>
          </w:tcPr>
          <w:p w:rsidR="001A670B" w:rsidRPr="00F236BC"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0D667D">
              <w:rPr>
                <w:rFonts w:cstheme="minorHAnsi"/>
                <w:lang w:val="x-none" w:eastAsia="x-none"/>
              </w:rPr>
              <w:t>Kollektivavtal</w:t>
            </w:r>
            <w:r w:rsidR="00F236BC">
              <w:rPr>
                <w:rFonts w:cstheme="minorHAnsi"/>
                <w:lang w:eastAsia="x-none"/>
              </w:rPr>
              <w:t>, fackombud</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Ordnings- och sk</w:t>
            </w:r>
            <w:r w:rsidRPr="000D667D">
              <w:rPr>
                <w:rFonts w:eastAsia="Times New Roman" w:cstheme="minorHAnsi"/>
                <w:b w:val="0"/>
                <w:bCs w:val="0"/>
                <w:lang w:val="x-none" w:eastAsia="x-none"/>
              </w:rPr>
              <w:t>ötselregler</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K</w:t>
            </w:r>
            <w:r w:rsidRPr="000D667D">
              <w:rPr>
                <w:rFonts w:eastAsia="Times New Roman" w:cstheme="minorHAnsi"/>
                <w:lang w:val="x-none" w:eastAsia="x-none"/>
              </w:rPr>
              <w:t>ällsortering, fikarummet, städning på arbetsplatsen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öretagspolicy</w:t>
            </w:r>
          </w:p>
        </w:tc>
        <w:tc>
          <w:tcPr>
            <w:tcW w:w="3204" w:type="dxa"/>
            <w:gridSpan w:val="2"/>
          </w:tcPr>
          <w:p w:rsidR="001A670B" w:rsidRPr="000D667D" w:rsidRDefault="00F236BC" w:rsidP="00F236BC">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F236BC">
              <w:rPr>
                <w:rFonts w:cstheme="minorHAnsi"/>
                <w:sz w:val="24"/>
                <w:szCs w:val="24"/>
                <w:lang w:val="x-none" w:eastAsia="x-none"/>
              </w:rPr>
              <w:t>Kvalitetspolicy, arbetsmilj</w:t>
            </w:r>
            <w:r w:rsidRPr="00F236BC">
              <w:rPr>
                <w:rFonts w:eastAsia="Times New Roman" w:cstheme="minorHAnsi"/>
                <w:sz w:val="24"/>
                <w:szCs w:val="24"/>
                <w:lang w:val="x-none" w:eastAsia="x-none"/>
              </w:rPr>
              <w:t>öpolicy, alkohol- och drogpolicy, sekretessregler</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eastAsia="Times New Roman" w:cstheme="minorHAnsi"/>
                <w:b w:val="0"/>
                <w:bCs w:val="0"/>
                <w:lang w:val="x-none" w:eastAsia="x-none"/>
              </w:rPr>
            </w:pPr>
            <w:r w:rsidRPr="000D667D">
              <w:rPr>
                <w:rFonts w:cstheme="minorHAnsi"/>
                <w:b w:val="0"/>
                <w:bCs w:val="0"/>
                <w:lang w:val="x-none" w:eastAsia="x-none"/>
              </w:rPr>
              <w:t>Kvittering och uth</w:t>
            </w:r>
            <w:r w:rsidRPr="000D667D">
              <w:rPr>
                <w:rFonts w:eastAsia="Times New Roman" w:cstheme="minorHAnsi"/>
                <w:b w:val="0"/>
                <w:bCs w:val="0"/>
                <w:lang w:val="x-none" w:eastAsia="x-none"/>
              </w:rPr>
              <w:t>ämtning av företagets egendom</w:t>
            </w:r>
          </w:p>
        </w:tc>
        <w:tc>
          <w:tcPr>
            <w:tcW w:w="3204" w:type="dxa"/>
            <w:gridSpan w:val="2"/>
          </w:tcPr>
          <w:p w:rsidR="001A670B" w:rsidRPr="000D667D" w:rsidRDefault="00F236BC"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Pr>
                <w:rFonts w:cstheme="minorHAnsi"/>
                <w:lang w:val="x-none" w:eastAsia="x-none"/>
              </w:rPr>
              <w:t>N</w:t>
            </w:r>
            <w:r w:rsidR="001A670B" w:rsidRPr="000D667D">
              <w:rPr>
                <w:rFonts w:cstheme="minorHAnsi"/>
                <w:lang w:val="x-none" w:eastAsia="x-none"/>
              </w:rPr>
              <w:t xml:space="preserve">ycklar, </w:t>
            </w:r>
            <w:r w:rsidR="001A670B" w:rsidRPr="000D667D">
              <w:rPr>
                <w:rFonts w:eastAsia="Times New Roman" w:cstheme="minorHAnsi"/>
                <w:lang w:val="x-none" w:eastAsia="x-none"/>
              </w:rPr>
              <w:t>mobiltelefon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S</w:t>
            </w:r>
            <w:r w:rsidRPr="000D667D">
              <w:rPr>
                <w:rFonts w:eastAsia="Times New Roman" w:cstheme="minorHAnsi"/>
                <w:b w:val="0"/>
                <w:bCs w:val="0"/>
                <w:lang w:val="x-none" w:eastAsia="x-none"/>
              </w:rPr>
              <w:t>äkerhet - Larm</w:t>
            </w:r>
          </w:p>
        </w:tc>
        <w:tc>
          <w:tcPr>
            <w:tcW w:w="3204" w:type="dxa"/>
            <w:gridSpan w:val="2"/>
          </w:tcPr>
          <w:p w:rsidR="001A670B" w:rsidRPr="00F236BC"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0D667D">
              <w:rPr>
                <w:rFonts w:cstheme="minorHAnsi"/>
                <w:lang w:val="x-none" w:eastAsia="x-none"/>
              </w:rPr>
              <w:t>Inbrottslarm</w:t>
            </w:r>
            <w:r w:rsidR="00F236BC">
              <w:rPr>
                <w:rFonts w:cstheme="minorHAnsi"/>
                <w:lang w:eastAsia="x-none"/>
              </w:rPr>
              <w:t xml:space="preserve">, rörelselarm, misstanke och belastningsregister, handkassa, </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Lagar och krav</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Bl.a. Lex Sarah, tystnadsplikt rapporteringsskyldighet,</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2" w:type="dxa"/>
            <w:gridSpan w:val="2"/>
          </w:tcPr>
          <w:p w:rsidR="001A670B" w:rsidRPr="000D667D" w:rsidRDefault="001A670B" w:rsidP="000D667D">
            <w:pPr>
              <w:widowControl w:val="0"/>
              <w:autoSpaceDE w:val="0"/>
              <w:autoSpaceDN w:val="0"/>
              <w:adjustRightInd w:val="0"/>
              <w:rPr>
                <w:rFonts w:eastAsia="Times New Roman" w:cstheme="minorHAnsi"/>
                <w:b w:val="0"/>
                <w:lang w:val="x-none" w:eastAsia="x-none"/>
              </w:rPr>
            </w:pPr>
            <w:r w:rsidRPr="000D667D">
              <w:rPr>
                <w:rFonts w:cstheme="minorHAnsi"/>
                <w:b w:val="0"/>
                <w:lang w:val="x-none" w:eastAsia="x-none"/>
              </w:rPr>
              <w:t>Signatur fr</w:t>
            </w:r>
            <w:r w:rsidRPr="000D667D">
              <w:rPr>
                <w:rFonts w:eastAsia="Times New Roman" w:cstheme="minorHAnsi"/>
                <w:b w:val="0"/>
                <w:lang w:val="x-none" w:eastAsia="x-none"/>
              </w:rPr>
              <w:t>ån anställd</w:t>
            </w:r>
          </w:p>
          <w:p w:rsidR="001A670B" w:rsidRPr="000D667D" w:rsidRDefault="001A670B" w:rsidP="000D667D">
            <w:pPr>
              <w:widowControl w:val="0"/>
              <w:autoSpaceDE w:val="0"/>
              <w:autoSpaceDN w:val="0"/>
              <w:adjustRightInd w:val="0"/>
              <w:rPr>
                <w:rFonts w:eastAsia="Times New Roman" w:cstheme="minorHAnsi"/>
                <w:b w:val="0"/>
                <w:lang w:val="x-none" w:eastAsia="x-none"/>
              </w:rPr>
            </w:pPr>
          </w:p>
          <w:p w:rsidR="001A670B" w:rsidRPr="000D667D" w:rsidRDefault="001A670B" w:rsidP="000D667D">
            <w:pPr>
              <w:widowControl w:val="0"/>
              <w:autoSpaceDE w:val="0"/>
              <w:autoSpaceDN w:val="0"/>
              <w:adjustRightInd w:val="0"/>
              <w:rPr>
                <w:rFonts w:cstheme="minorHAnsi"/>
                <w:b w:val="0"/>
                <w:lang w:eastAsia="x-none"/>
              </w:rPr>
            </w:pPr>
            <w:r w:rsidRPr="000D667D">
              <w:rPr>
                <w:rFonts w:eastAsia="Times New Roman" w:cstheme="minorHAnsi"/>
                <w:b w:val="0"/>
                <w:lang w:eastAsia="x-none"/>
              </w:rPr>
              <w:t>………………………………………………….</w:t>
            </w:r>
          </w:p>
        </w:tc>
        <w:tc>
          <w:tcPr>
            <w:tcW w:w="4190" w:type="dxa"/>
            <w:gridSpan w:val="3"/>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Företagets representant</w:t>
            </w: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eastAsia="x-none"/>
              </w:rPr>
            </w:pPr>
            <w:r w:rsidRPr="000D667D">
              <w:rPr>
                <w:rFonts w:eastAsia="Times New Roman" w:cstheme="minorHAnsi"/>
                <w:lang w:eastAsia="x-none"/>
              </w:rPr>
              <w:t>…………………………………………..</w:t>
            </w:r>
          </w:p>
        </w:tc>
      </w:tr>
    </w:tbl>
    <w:p w:rsidR="001A670B" w:rsidRPr="000D667D" w:rsidRDefault="001A670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sv-SE"/>
        </w:rPr>
      </w:pPr>
    </w:p>
    <w:p w:rsidR="001A670B" w:rsidRPr="000D667D" w:rsidRDefault="001A670B" w:rsidP="000D667D">
      <w:pPr>
        <w:spacing w:before="0" w:after="0" w:line="240" w:lineRule="auto"/>
        <w:rPr>
          <w:rFonts w:cstheme="minorHAnsi"/>
          <w:b/>
          <w:bCs/>
          <w:lang w:eastAsia="sv-SE"/>
        </w:rPr>
      </w:pPr>
      <w:r w:rsidRPr="000D667D">
        <w:rPr>
          <w:rFonts w:cstheme="minorHAnsi"/>
          <w:b/>
          <w:bCs/>
          <w:lang w:eastAsia="sv-SE"/>
        </w:rPr>
        <w:br w:type="page"/>
      </w:r>
    </w:p>
    <w:p w:rsidR="00DF700D" w:rsidRPr="000D667D" w:rsidRDefault="00DF700D" w:rsidP="005F5401">
      <w:pPr>
        <w:pStyle w:val="Rubrik2"/>
        <w:rPr>
          <w:lang w:eastAsia="sv-SE"/>
        </w:rPr>
      </w:pPr>
      <w:bookmarkStart w:id="9" w:name="_Toc469225040"/>
      <w:r w:rsidRPr="000D667D">
        <w:rPr>
          <w:lang w:eastAsia="sv-SE"/>
        </w:rPr>
        <w:lastRenderedPageBreak/>
        <w:t>Bilaga - Utv</w:t>
      </w:r>
      <w:r w:rsidRPr="000D667D">
        <w:rPr>
          <w:rFonts w:eastAsia="Times New Roman"/>
          <w:lang w:eastAsia="sv-SE"/>
        </w:rPr>
        <w:t>ärdering utbildning</w:t>
      </w:r>
      <w:bookmarkEnd w:id="9"/>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4531"/>
        <w:gridCol w:w="4531"/>
      </w:tblGrid>
      <w:tr w:rsidR="001A670B" w:rsidRPr="000D667D" w:rsidTr="001A6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A670B" w:rsidRPr="000D667D" w:rsidRDefault="001A670B" w:rsidP="000D667D">
            <w:pPr>
              <w:autoSpaceDE w:val="0"/>
              <w:autoSpaceDN w:val="0"/>
              <w:adjustRightInd w:val="0"/>
              <w:rPr>
                <w:rFonts w:cstheme="minorHAnsi"/>
                <w:b w:val="0"/>
                <w:lang w:val="x-none" w:eastAsia="x-none"/>
              </w:rPr>
            </w:pPr>
            <w:r w:rsidRPr="000D667D">
              <w:rPr>
                <w:rFonts w:cstheme="minorHAnsi"/>
                <w:b w:val="0"/>
                <w:lang w:val="x-none" w:eastAsia="x-none"/>
              </w:rPr>
              <w:t>Ditt namn</w:t>
            </w:r>
          </w:p>
        </w:tc>
        <w:tc>
          <w:tcPr>
            <w:tcW w:w="4531" w:type="dxa"/>
          </w:tcPr>
          <w:p w:rsidR="001A670B" w:rsidRPr="000D667D" w:rsidRDefault="001A670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lang w:val="x-none" w:eastAsia="x-none"/>
              </w:rPr>
            </w:pPr>
            <w:r w:rsidRPr="000D667D">
              <w:rPr>
                <w:rFonts w:cstheme="minorHAnsi"/>
                <w:b w:val="0"/>
                <w:lang w:val="x-none" w:eastAsia="x-none"/>
              </w:rPr>
              <w:t>Utbildningens namn/l</w:t>
            </w:r>
            <w:r w:rsidRPr="000D667D">
              <w:rPr>
                <w:rFonts w:eastAsia="Times New Roman" w:cstheme="minorHAnsi"/>
                <w:b w:val="0"/>
                <w:lang w:val="x-none" w:eastAsia="x-none"/>
              </w:rPr>
              <w:t>ängd/datum</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A670B" w:rsidRPr="000D667D" w:rsidRDefault="001A670B" w:rsidP="000D667D">
            <w:pPr>
              <w:widowControl w:val="0"/>
              <w:autoSpaceDE w:val="0"/>
              <w:autoSpaceDN w:val="0"/>
              <w:adjustRightInd w:val="0"/>
              <w:rPr>
                <w:rFonts w:cstheme="minorHAnsi"/>
                <w:b w:val="0"/>
                <w:lang w:val="x-none" w:eastAsia="x-none"/>
              </w:rPr>
            </w:pPr>
          </w:p>
        </w:tc>
        <w:tc>
          <w:tcPr>
            <w:tcW w:w="4531"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1A670B"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A670B" w:rsidRPr="000D667D" w:rsidRDefault="001A670B"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Utbildningens/kursens syfte</w:t>
            </w:r>
          </w:p>
        </w:tc>
      </w:tr>
      <w:tr w:rsidR="001A670B"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670B" w:rsidRPr="000D667D" w:rsidRDefault="001A670B"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Redovisning av utbildningen/kursen</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Vad l</w:t>
            </w:r>
            <w:r w:rsidRPr="000D667D">
              <w:rPr>
                <w:rFonts w:eastAsia="Times New Roman" w:cstheme="minorHAnsi"/>
                <w:b w:val="0"/>
                <w:color w:val="000000"/>
                <w:lang w:val="x-none" w:eastAsia="x-none"/>
              </w:rPr>
              <w:t>ärde du dig</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eastAsia="Times New Roman" w:cstheme="minorHAnsi"/>
                <w:b w:val="0"/>
                <w:color w:val="000000"/>
                <w:lang w:val="x-none" w:eastAsia="x-none"/>
              </w:rPr>
              <w:t>Kommer du ha nytta av utbildningen i ditt arbete?</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color w:val="000000"/>
                <w:lang w:eastAsia="x-none"/>
              </w:rPr>
            </w:pPr>
            <w:r w:rsidRPr="000D667D">
              <w:rPr>
                <w:rFonts w:cstheme="minorHAnsi"/>
                <w:b w:val="0"/>
                <w:color w:val="000000"/>
                <w:lang w:val="x-none" w:eastAsia="x-none"/>
              </w:rPr>
              <w:t>Erh</w:t>
            </w:r>
            <w:r w:rsidRPr="000D667D">
              <w:rPr>
                <w:rFonts w:eastAsia="Times New Roman" w:cstheme="minorHAnsi"/>
                <w:b w:val="0"/>
                <w:color w:val="000000"/>
                <w:lang w:val="x-none" w:eastAsia="x-none"/>
              </w:rPr>
              <w:t>öll du ett certifikat eller intyg efter genomförd</w:t>
            </w:r>
            <w:r w:rsidRPr="000D667D">
              <w:rPr>
                <w:rFonts w:eastAsia="Times New Roman" w:cstheme="minorHAnsi"/>
                <w:b w:val="0"/>
                <w:color w:val="000000"/>
                <w:lang w:eastAsia="x-none"/>
              </w:rPr>
              <w:t xml:space="preserve"> utbildning?                                                     </w:t>
            </w:r>
          </w:p>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 xml:space="preserve">Ja  </w:t>
            </w:r>
            <w:r w:rsidRPr="000D667D">
              <w:rPr>
                <w:rFonts w:eastAsia="Times New Roman" w:cstheme="minorHAnsi"/>
                <w:b w:val="0"/>
                <w:color w:val="000000"/>
                <w:lang w:eastAsia="x-none"/>
              </w:rPr>
              <w:t xml:space="preserve">   </w:t>
            </w:r>
            <w:sdt>
              <w:sdtPr>
                <w:rPr>
                  <w:rFonts w:eastAsia="Times New Roman" w:cstheme="minorHAnsi"/>
                  <w:color w:val="000000"/>
                  <w:lang w:eastAsia="x-none"/>
                </w:rPr>
                <w:id w:val="-396205660"/>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eastAsia="x-none"/>
                  </w:rPr>
                  <w:t>☐</w:t>
                </w:r>
              </w:sdtContent>
            </w:sdt>
            <w:r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Nej</w:t>
            </w:r>
            <w:r w:rsidRPr="000D667D">
              <w:rPr>
                <w:rFonts w:eastAsia="Times New Roman" w:cstheme="minorHAnsi"/>
                <w:b w:val="0"/>
                <w:color w:val="000000"/>
                <w:lang w:eastAsia="x-none"/>
              </w:rPr>
              <w:t xml:space="preserve"> </w:t>
            </w:r>
            <w:sdt>
              <w:sdtPr>
                <w:rPr>
                  <w:rFonts w:eastAsia="Times New Roman" w:cstheme="minorHAnsi"/>
                  <w:color w:val="000000"/>
                  <w:lang w:eastAsia="x-none"/>
                </w:rPr>
                <w:id w:val="1797334089"/>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eastAsia="x-none"/>
                  </w:rPr>
                  <w:t>☐</w:t>
                </w:r>
              </w:sdtContent>
            </w:sdt>
            <w:r w:rsidRPr="000D667D">
              <w:rPr>
                <w:rFonts w:eastAsia="Times New Roman" w:cstheme="minorHAnsi"/>
                <w:b w:val="0"/>
                <w:color w:val="000000"/>
                <w:lang w:val="x-none" w:eastAsia="x-none"/>
              </w:rPr>
              <w:t xml:space="preserve"> </w:t>
            </w:r>
          </w:p>
          <w:p w:rsidR="001031F1" w:rsidRPr="000D667D" w:rsidRDefault="001031F1"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(L</w:t>
            </w:r>
            <w:r w:rsidRPr="000D667D">
              <w:rPr>
                <w:rFonts w:eastAsia="Times New Roman" w:cstheme="minorHAnsi"/>
                <w:b w:val="0"/>
                <w:lang w:val="x-none" w:eastAsia="x-none"/>
              </w:rPr>
              <w:t>ämna i så fall in en kopia till din närmsta chef)</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r w:rsidRPr="000D667D">
              <w:rPr>
                <w:rFonts w:cstheme="minorHAnsi"/>
                <w:b w:val="0"/>
                <w:color w:val="000000"/>
                <w:lang w:val="x-none" w:eastAsia="x-none"/>
              </w:rPr>
              <w:t xml:space="preserve">Rekommenderas utbildningen till andra medarbetare?                     </w:t>
            </w:r>
            <w:r w:rsidRPr="000D667D">
              <w:rPr>
                <w:rFonts w:cstheme="minorHAnsi"/>
                <w:b w:val="0"/>
                <w:color w:val="000000"/>
                <w:lang w:eastAsia="x-none"/>
              </w:rPr>
              <w:t xml:space="preserve">                       </w:t>
            </w:r>
            <w:r w:rsidRPr="000D667D">
              <w:rPr>
                <w:rFonts w:cstheme="minorHAnsi"/>
                <w:b w:val="0"/>
                <w:color w:val="000000"/>
                <w:lang w:val="x-none" w:eastAsia="x-none"/>
              </w:rPr>
              <w:t>Ja</w:t>
            </w:r>
            <w:r w:rsidRPr="000D667D">
              <w:rPr>
                <w:rFonts w:cstheme="minorHAnsi"/>
                <w:b w:val="0"/>
                <w:color w:val="000000"/>
                <w:lang w:eastAsia="x-none"/>
              </w:rPr>
              <w:t xml:space="preserve">    </w:t>
            </w:r>
            <w:r w:rsidRPr="000D667D">
              <w:rPr>
                <w:rFonts w:cstheme="minorHAnsi"/>
                <w:b w:val="0"/>
                <w:color w:val="000000"/>
                <w:lang w:val="x-none" w:eastAsia="x-none"/>
              </w:rPr>
              <w:t xml:space="preserve"> </w:t>
            </w:r>
            <w:sdt>
              <w:sdtPr>
                <w:rPr>
                  <w:rFonts w:cstheme="minorHAnsi"/>
                  <w:color w:val="000000"/>
                  <w:lang w:val="x-none" w:eastAsia="x-none"/>
                </w:rPr>
                <w:id w:val="816071533"/>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val="x-none" w:eastAsia="x-none"/>
                  </w:rPr>
                  <w:t>☐</w:t>
                </w:r>
              </w:sdtContent>
            </w:sdt>
            <w:r w:rsidRPr="000D667D">
              <w:rPr>
                <w:rFonts w:cstheme="minorHAnsi"/>
                <w:b w:val="0"/>
                <w:color w:val="000000"/>
                <w:lang w:val="x-none" w:eastAsia="x-none"/>
              </w:rPr>
              <w:t xml:space="preserve">   </w:t>
            </w:r>
            <w:r w:rsidRPr="000D667D">
              <w:rPr>
                <w:rFonts w:cstheme="minorHAnsi"/>
                <w:b w:val="0"/>
                <w:color w:val="000000"/>
                <w:lang w:eastAsia="x-none"/>
              </w:rPr>
              <w:t xml:space="preserve">        </w:t>
            </w:r>
            <w:r w:rsidRPr="000D667D">
              <w:rPr>
                <w:rFonts w:cstheme="minorHAnsi"/>
                <w:b w:val="0"/>
                <w:color w:val="000000"/>
                <w:lang w:val="x-none" w:eastAsia="x-none"/>
              </w:rPr>
              <w:t xml:space="preserve">Nej </w:t>
            </w:r>
            <w:sdt>
              <w:sdtPr>
                <w:rPr>
                  <w:rFonts w:cstheme="minorHAnsi"/>
                  <w:color w:val="000000"/>
                  <w:lang w:val="x-none" w:eastAsia="x-none"/>
                </w:rPr>
                <w:id w:val="245687568"/>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val="x-none" w:eastAsia="x-none"/>
                  </w:rPr>
                  <w:t>☐</w:t>
                </w:r>
              </w:sdtContent>
            </w:sdt>
          </w:p>
          <w:p w:rsidR="001031F1" w:rsidRPr="000D667D" w:rsidRDefault="001031F1"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val="x-none" w:eastAsia="x-none"/>
              </w:rPr>
              <w:t xml:space="preserve">Övriga kommentarer? </w:t>
            </w:r>
          </w:p>
          <w:p w:rsidR="001031F1" w:rsidRPr="000D667D" w:rsidRDefault="001031F1"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4531" w:type="dxa"/>
          </w:tcPr>
          <w:p w:rsidR="001031F1" w:rsidRPr="000D667D" w:rsidRDefault="001031F1" w:rsidP="000D667D">
            <w:pPr>
              <w:autoSpaceDE w:val="0"/>
              <w:autoSpaceDN w:val="0"/>
              <w:adjustRightInd w:val="0"/>
              <w:rPr>
                <w:rFonts w:cstheme="minorHAnsi"/>
                <w:b w:val="0"/>
                <w:bCs w:val="0"/>
                <w:color w:val="000000"/>
                <w:lang w:val="x-none" w:eastAsia="x-none"/>
              </w:rPr>
            </w:pPr>
            <w:r w:rsidRPr="000D667D">
              <w:rPr>
                <w:rFonts w:eastAsia="Times New Roman" w:cstheme="minorHAnsi"/>
                <w:b w:val="0"/>
                <w:color w:val="000000"/>
                <w:lang w:val="x-none" w:eastAsia="x-none"/>
              </w:rPr>
              <w:t>Signatur</w:t>
            </w:r>
          </w:p>
        </w:tc>
        <w:tc>
          <w:tcPr>
            <w:tcW w:w="4531" w:type="dxa"/>
          </w:tcPr>
          <w:p w:rsidR="001031F1" w:rsidRPr="000D667D" w:rsidRDefault="001031F1" w:rsidP="000D667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color w:val="000000"/>
                <w:lang w:val="x-none" w:eastAsia="x-none"/>
              </w:rPr>
            </w:pPr>
            <w:r w:rsidRPr="000D667D">
              <w:rPr>
                <w:rFonts w:eastAsia="Times New Roman" w:cstheme="minorHAnsi"/>
                <w:color w:val="000000"/>
                <w:lang w:val="x-none" w:eastAsia="x-none"/>
              </w:rPr>
              <w:t>Datum</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r w:rsidRPr="000D667D">
              <w:rPr>
                <w:rFonts w:cstheme="minorHAnsi"/>
                <w:b w:val="0"/>
                <w:lang w:val="x-none" w:eastAsia="x-none"/>
              </w:rPr>
              <w:t>Ifylld blankett l</w:t>
            </w:r>
            <w:r w:rsidRPr="000D667D">
              <w:rPr>
                <w:rFonts w:eastAsia="Times New Roman" w:cstheme="minorHAnsi"/>
                <w:b w:val="0"/>
                <w:lang w:val="x-none" w:eastAsia="x-none"/>
              </w:rPr>
              <w:t>ämnas till närmsta chef</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bCs w:val="0"/>
                <w:color w:val="000000"/>
                <w:lang w:val="x-none" w:eastAsia="x-none"/>
              </w:rPr>
            </w:pPr>
            <w:r w:rsidRPr="000D667D">
              <w:rPr>
                <w:rFonts w:cstheme="minorHAnsi"/>
                <w:b w:val="0"/>
                <w:bCs w:val="0"/>
                <w:color w:val="000000"/>
                <w:lang w:val="x-none" w:eastAsia="x-none"/>
              </w:rPr>
              <w:t>Detta f</w:t>
            </w:r>
            <w:r w:rsidRPr="000D667D">
              <w:rPr>
                <w:rFonts w:eastAsia="Times New Roman" w:cstheme="minorHAnsi"/>
                <w:b w:val="0"/>
                <w:bCs w:val="0"/>
                <w:color w:val="000000"/>
                <w:lang w:val="x-none" w:eastAsia="x-none"/>
              </w:rPr>
              <w:t>ält är avsett för närmsta chef</w:t>
            </w:r>
          </w:p>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cstheme="minorHAnsi"/>
                <w:b w:val="0"/>
                <w:color w:val="000000"/>
                <w:lang w:val="x-none" w:eastAsia="x-none"/>
              </w:rPr>
              <w:t>Har utbildningen f</w:t>
            </w:r>
            <w:r w:rsidRPr="000D667D">
              <w:rPr>
                <w:rFonts w:eastAsia="Times New Roman" w:cstheme="minorHAnsi"/>
                <w:b w:val="0"/>
                <w:color w:val="000000"/>
                <w:lang w:val="x-none" w:eastAsia="x-none"/>
              </w:rPr>
              <w:t xml:space="preserve">ått avsedd effekt?                                                 </w:t>
            </w:r>
            <w:r w:rsidR="00413BC4"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 xml:space="preserve"> </w:t>
            </w:r>
            <w:r w:rsidR="00413BC4" w:rsidRPr="000D667D">
              <w:rPr>
                <w:rFonts w:cstheme="minorHAnsi"/>
                <w:b w:val="0"/>
                <w:color w:val="000000"/>
                <w:lang w:val="x-none" w:eastAsia="x-none"/>
              </w:rPr>
              <w:t>Ja</w:t>
            </w:r>
            <w:r w:rsidR="00413BC4" w:rsidRPr="000D667D">
              <w:rPr>
                <w:rFonts w:cstheme="minorHAnsi"/>
                <w:b w:val="0"/>
                <w:color w:val="000000"/>
                <w:lang w:eastAsia="x-none"/>
              </w:rPr>
              <w:t xml:space="preserve">    </w:t>
            </w:r>
            <w:r w:rsidR="00413BC4" w:rsidRPr="000D667D">
              <w:rPr>
                <w:rFonts w:cstheme="minorHAnsi"/>
                <w:b w:val="0"/>
                <w:color w:val="000000"/>
                <w:lang w:val="x-none" w:eastAsia="x-none"/>
              </w:rPr>
              <w:t xml:space="preserve"> </w:t>
            </w:r>
            <w:sdt>
              <w:sdtPr>
                <w:rPr>
                  <w:rFonts w:cstheme="minorHAnsi"/>
                  <w:color w:val="000000"/>
                  <w:lang w:val="x-none" w:eastAsia="x-none"/>
                </w:rPr>
                <w:id w:val="1675695876"/>
                <w14:checkbox>
                  <w14:checked w14:val="0"/>
                  <w14:checkedState w14:val="2612" w14:font="MS Gothic"/>
                  <w14:uncheckedState w14:val="2610" w14:font="MS Gothic"/>
                </w14:checkbox>
              </w:sdtPr>
              <w:sdtContent>
                <w:r w:rsidR="00413BC4" w:rsidRPr="000D667D">
                  <w:rPr>
                    <w:rFonts w:ascii="Segoe UI Symbol" w:eastAsia="MS Gothic" w:hAnsi="Segoe UI Symbol" w:cs="Segoe UI Symbol"/>
                    <w:b w:val="0"/>
                    <w:color w:val="000000"/>
                    <w:lang w:val="x-none" w:eastAsia="x-none"/>
                  </w:rPr>
                  <w:t>☐</w:t>
                </w:r>
              </w:sdtContent>
            </w:sdt>
            <w:r w:rsidR="00413BC4" w:rsidRPr="000D667D">
              <w:rPr>
                <w:rFonts w:cstheme="minorHAnsi"/>
                <w:b w:val="0"/>
                <w:color w:val="000000"/>
                <w:lang w:val="x-none" w:eastAsia="x-none"/>
              </w:rPr>
              <w:t xml:space="preserve">   </w:t>
            </w:r>
            <w:r w:rsidR="00413BC4" w:rsidRPr="000D667D">
              <w:rPr>
                <w:rFonts w:cstheme="minorHAnsi"/>
                <w:b w:val="0"/>
                <w:color w:val="000000"/>
                <w:lang w:eastAsia="x-none"/>
              </w:rPr>
              <w:t xml:space="preserve">        </w:t>
            </w:r>
            <w:r w:rsidR="00413BC4" w:rsidRPr="000D667D">
              <w:rPr>
                <w:rFonts w:cstheme="minorHAnsi"/>
                <w:b w:val="0"/>
                <w:color w:val="000000"/>
                <w:lang w:val="x-none" w:eastAsia="x-none"/>
              </w:rPr>
              <w:t xml:space="preserve">Nej </w:t>
            </w:r>
            <w:sdt>
              <w:sdtPr>
                <w:rPr>
                  <w:rFonts w:cstheme="minorHAnsi"/>
                  <w:color w:val="000000"/>
                  <w:lang w:val="x-none" w:eastAsia="x-none"/>
                </w:rPr>
                <w:id w:val="837501817"/>
                <w14:checkbox>
                  <w14:checked w14:val="0"/>
                  <w14:checkedState w14:val="2612" w14:font="MS Gothic"/>
                  <w14:uncheckedState w14:val="2610" w14:font="MS Gothic"/>
                </w14:checkbox>
              </w:sdtPr>
              <w:sdtContent>
                <w:r w:rsidR="00413BC4" w:rsidRPr="000D667D">
                  <w:rPr>
                    <w:rFonts w:ascii="Segoe UI Symbol" w:eastAsia="MS Gothic" w:hAnsi="Segoe UI Symbol" w:cs="Segoe UI Symbol"/>
                    <w:b w:val="0"/>
                    <w:color w:val="000000"/>
                    <w:lang w:val="x-none" w:eastAsia="x-none"/>
                  </w:rPr>
                  <w:t>☐</w:t>
                </w:r>
              </w:sdtContent>
            </w:sdt>
          </w:p>
          <w:p w:rsidR="001031F1" w:rsidRPr="000D667D" w:rsidRDefault="001031F1"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eastAsia="Times New Roman" w:cstheme="minorHAnsi"/>
                <w:b w:val="0"/>
                <w:color w:val="000000"/>
                <w:lang w:val="x-none" w:eastAsia="x-none"/>
              </w:rPr>
              <w:t>Eventuella kommentarer kan lämnas på baksidan.</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val="x-none" w:eastAsia="x-none"/>
              </w:rPr>
              <w:t>Signatur</w:t>
            </w:r>
          </w:p>
          <w:p w:rsidR="001031F1" w:rsidRPr="000D667D" w:rsidRDefault="001031F1" w:rsidP="000D667D">
            <w:pPr>
              <w:autoSpaceDE w:val="0"/>
              <w:autoSpaceDN w:val="0"/>
              <w:adjustRightInd w:val="0"/>
              <w:rPr>
                <w:rFonts w:eastAsia="Times New Roman" w:cstheme="minorHAnsi"/>
                <w:b w:val="0"/>
                <w:color w:val="000000"/>
                <w:lang w:val="x-none" w:eastAsia="x-none"/>
              </w:rPr>
            </w:pPr>
          </w:p>
          <w:p w:rsidR="001031F1" w:rsidRPr="000D667D" w:rsidRDefault="001031F1" w:rsidP="000D667D">
            <w:pPr>
              <w:autoSpaceDE w:val="0"/>
              <w:autoSpaceDN w:val="0"/>
              <w:adjustRightInd w:val="0"/>
              <w:rPr>
                <w:rFonts w:cstheme="minorHAnsi"/>
                <w:b w:val="0"/>
                <w:bCs w:val="0"/>
                <w:lang w:eastAsia="x-none"/>
              </w:rPr>
            </w:pPr>
            <w:r w:rsidRPr="000D667D">
              <w:rPr>
                <w:rFonts w:eastAsia="Times New Roman" w:cstheme="minorHAnsi"/>
                <w:b w:val="0"/>
                <w:color w:val="000000"/>
                <w:lang w:eastAsia="x-none"/>
              </w:rPr>
              <w:t>……………………………………………</w:t>
            </w:r>
          </w:p>
        </w:tc>
        <w:tc>
          <w:tcPr>
            <w:tcW w:w="4531" w:type="dxa"/>
          </w:tcPr>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x-none" w:eastAsia="x-none"/>
              </w:rPr>
            </w:pPr>
            <w:r w:rsidRPr="000D667D">
              <w:rPr>
                <w:rFonts w:eastAsia="Times New Roman" w:cstheme="minorHAnsi"/>
                <w:color w:val="000000"/>
                <w:lang w:val="x-none" w:eastAsia="x-none"/>
              </w:rPr>
              <w:t>Datum</w:t>
            </w:r>
          </w:p>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x-none" w:eastAsia="x-none"/>
              </w:rPr>
            </w:pPr>
          </w:p>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0D667D">
              <w:rPr>
                <w:rFonts w:eastAsia="Times New Roman" w:cstheme="minorHAnsi"/>
                <w:color w:val="000000"/>
                <w:lang w:eastAsia="x-none"/>
              </w:rPr>
              <w:t>…………………………………………….</w:t>
            </w:r>
          </w:p>
        </w:tc>
      </w:tr>
    </w:tbl>
    <w:p w:rsidR="001A670B" w:rsidRPr="000D667D" w:rsidRDefault="001A670B"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Ifylld blankett l</w:t>
      </w:r>
      <w:r w:rsidRPr="000D667D">
        <w:rPr>
          <w:rFonts w:eastAsia="Times New Roman" w:cstheme="minorHAnsi"/>
          <w:lang w:val="x-none" w:eastAsia="x-none"/>
        </w:rPr>
        <w:t>ämnas till Verksamhets</w:t>
      </w:r>
      <w:r w:rsidR="00573C9E">
        <w:rPr>
          <w:rFonts w:eastAsia="Times New Roman" w:cstheme="minorHAnsi"/>
          <w:lang w:eastAsia="x-none"/>
        </w:rPr>
        <w:t>chef</w:t>
      </w:r>
      <w:r w:rsidRPr="000D667D">
        <w:rPr>
          <w:rFonts w:eastAsia="Times New Roman" w:cstheme="minorHAnsi"/>
          <w:lang w:val="x-none" w:eastAsia="x-none"/>
        </w:rPr>
        <w:t xml:space="preserve">                                                                                                                                               </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5F5401" w:rsidRDefault="00DF700D" w:rsidP="005F5401">
      <w:pPr>
        <w:pStyle w:val="Rubrik2"/>
        <w:rPr>
          <w:color w:val="0563C1" w:themeColor="hyperlink"/>
          <w:u w:val="single"/>
          <w:lang w:val="x-none"/>
        </w:rPr>
      </w:pPr>
      <w:r w:rsidRPr="000D667D">
        <w:rPr>
          <w:rStyle w:val="Hyperlnk"/>
          <w:rFonts w:asciiTheme="minorHAnsi" w:hAnsiTheme="minorHAnsi" w:cstheme="minorHAnsi"/>
          <w:sz w:val="22"/>
          <w:szCs w:val="22"/>
          <w:lang w:eastAsia="x-none"/>
        </w:rPr>
        <w:br w:type="page"/>
      </w:r>
      <w:bookmarkStart w:id="10" w:name="_Toc469225041"/>
      <w:r w:rsidRPr="000D667D">
        <w:rPr>
          <w:lang w:eastAsia="sv-SE"/>
        </w:rPr>
        <w:lastRenderedPageBreak/>
        <w:t>Bilaga - Utvecklingsplan</w:t>
      </w:r>
      <w:bookmarkEnd w:id="10"/>
    </w:p>
    <w:p w:rsidR="00DF700D" w:rsidRPr="000D667D" w:rsidRDefault="00DF700D" w:rsidP="000D667D">
      <w:pPr>
        <w:widowControl w:val="0"/>
        <w:autoSpaceDE w:val="0"/>
        <w:autoSpaceDN w:val="0"/>
        <w:adjustRightInd w:val="0"/>
        <w:spacing w:before="0" w:after="0" w:line="240" w:lineRule="auto"/>
        <w:rPr>
          <w:rFonts w:cstheme="minorHAnsi"/>
          <w:lang w:eastAsia="sv-S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Utvecklingsplanen ska vara en planering f</w:t>
      </w:r>
      <w:r w:rsidRPr="000D667D">
        <w:rPr>
          <w:rFonts w:eastAsia="Times New Roman" w:cstheme="minorHAnsi"/>
          <w:lang w:val="x-none" w:eastAsia="x-none"/>
        </w:rPr>
        <w:t xml:space="preserve">ör vilka interna och externa utbildningar/utvecklingsprojekt som vi tänkt genomföra under året. Här fyller vi i vilken typ av utbildning det handlar om, vem som ska genomgå utbildningen, när utbildningen är inplanerad och när den genomfördes och utvärderades. </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2547"/>
        <w:gridCol w:w="2126"/>
        <w:gridCol w:w="1701"/>
        <w:gridCol w:w="1418"/>
        <w:gridCol w:w="1270"/>
      </w:tblGrid>
      <w:tr w:rsidR="00B6014B" w:rsidRPr="000D667D" w:rsidTr="00B6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0D667D">
              <w:rPr>
                <w:rFonts w:cstheme="minorHAnsi"/>
                <w:b w:val="0"/>
                <w:bCs w:val="0"/>
                <w:color w:val="000000"/>
                <w:lang w:val="x-none" w:eastAsia="x-none"/>
              </w:rPr>
              <w:t>Typ av utbildning</w:t>
            </w:r>
          </w:p>
        </w:tc>
        <w:tc>
          <w:tcPr>
            <w:tcW w:w="2126"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Namn</w:t>
            </w:r>
          </w:p>
        </w:tc>
        <w:tc>
          <w:tcPr>
            <w:tcW w:w="1701"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Datum</w:t>
            </w:r>
          </w:p>
        </w:tc>
        <w:tc>
          <w:tcPr>
            <w:tcW w:w="1418"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Genomf</w:t>
            </w:r>
            <w:r w:rsidRPr="000D667D">
              <w:rPr>
                <w:rFonts w:eastAsia="Times New Roman" w:cstheme="minorHAnsi"/>
                <w:b w:val="0"/>
                <w:bCs w:val="0"/>
                <w:color w:val="000000"/>
                <w:lang w:val="x-none" w:eastAsia="x-none"/>
              </w:rPr>
              <w:t>örd</w:t>
            </w:r>
          </w:p>
        </w:tc>
        <w:tc>
          <w:tcPr>
            <w:tcW w:w="1270"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eastAsia="Times New Roman" w:cstheme="minorHAnsi"/>
                <w:b w:val="0"/>
                <w:bCs w:val="0"/>
                <w:color w:val="000000"/>
                <w:lang w:val="x-none" w:eastAsia="x-none"/>
              </w:rPr>
              <w:t>Utvärderat</w:t>
            </w: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bl>
    <w:p w:rsidR="00B6014B" w:rsidRPr="000D667D" w:rsidRDefault="00B6014B" w:rsidP="000D667D">
      <w:pPr>
        <w:widowControl w:val="0"/>
        <w:autoSpaceDE w:val="0"/>
        <w:autoSpaceDN w:val="0"/>
        <w:adjustRightInd w:val="0"/>
        <w:spacing w:before="0" w:after="0" w:line="240" w:lineRule="auto"/>
        <w:rPr>
          <w:rFonts w:eastAsia="Times New Roman" w:cstheme="minorHAnsi"/>
          <w:lang w:val="x-none" w:eastAsia="x-none"/>
        </w:rPr>
      </w:pPr>
    </w:p>
    <w:p w:rsidR="00B6014B" w:rsidRPr="000D667D" w:rsidRDefault="00B6014B" w:rsidP="000D667D">
      <w:pPr>
        <w:spacing w:before="0" w:after="0" w:line="240" w:lineRule="auto"/>
        <w:rPr>
          <w:rFonts w:cstheme="minorHAnsi"/>
          <w:b/>
          <w:bCs/>
          <w:lang w:eastAsia="sv-SE"/>
        </w:rPr>
      </w:pPr>
      <w:r w:rsidRPr="000D667D">
        <w:rPr>
          <w:rFonts w:cstheme="minorHAnsi"/>
          <w:b/>
          <w:bCs/>
          <w:lang w:eastAsia="sv-SE"/>
        </w:rPr>
        <w:br w:type="page"/>
      </w:r>
    </w:p>
    <w:p w:rsidR="00DF700D" w:rsidRPr="000D667D" w:rsidRDefault="00DF700D" w:rsidP="005F5401">
      <w:pPr>
        <w:pStyle w:val="Rubrik2"/>
        <w:rPr>
          <w:lang w:eastAsia="sv-SE"/>
        </w:rPr>
      </w:pPr>
      <w:bookmarkStart w:id="11" w:name="_Toc469225042"/>
      <w:r w:rsidRPr="000D667D">
        <w:rPr>
          <w:lang w:eastAsia="sv-SE"/>
        </w:rPr>
        <w:lastRenderedPageBreak/>
        <w:t>Bilaga -  Individuell utvecklingsplan</w:t>
      </w:r>
      <w:bookmarkEnd w:id="11"/>
    </w:p>
    <w:p w:rsidR="00DF700D" w:rsidRPr="000D667D" w:rsidRDefault="00DF700D" w:rsidP="000D667D">
      <w:pPr>
        <w:widowControl w:val="0"/>
        <w:autoSpaceDE w:val="0"/>
        <w:autoSpaceDN w:val="0"/>
        <w:adjustRightInd w:val="0"/>
        <w:spacing w:before="0" w:after="0" w:line="240" w:lineRule="auto"/>
        <w:rPr>
          <w:rFonts w:cstheme="minorHAnsi"/>
          <w:lang w:eastAsia="sv-S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En individuell utvecklingsplan kan tas fram i samband med medarbetarsamtal. H</w:t>
      </w:r>
      <w:r w:rsidRPr="000D667D">
        <w:rPr>
          <w:rFonts w:eastAsia="Times New Roman" w:cstheme="minorHAnsi"/>
          <w:lang w:val="x-none" w:eastAsia="x-none"/>
        </w:rPr>
        <w:t>är skriver vi in de utbildningar som är inplanerade för var och en av våra medarbetare.</w:t>
      </w:r>
    </w:p>
    <w:p w:rsidR="007E645F" w:rsidRPr="000D667D" w:rsidRDefault="007E645F" w:rsidP="000D667D">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988"/>
        <w:gridCol w:w="2976"/>
        <w:gridCol w:w="1418"/>
        <w:gridCol w:w="1843"/>
        <w:gridCol w:w="1837"/>
      </w:tblGrid>
      <w:tr w:rsidR="007E645F" w:rsidRPr="000D667D" w:rsidTr="007E6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7E645F" w:rsidRPr="000D667D" w:rsidRDefault="007E645F" w:rsidP="000D667D">
            <w:pPr>
              <w:widowControl w:val="0"/>
              <w:autoSpaceDE w:val="0"/>
              <w:autoSpaceDN w:val="0"/>
              <w:adjustRightInd w:val="0"/>
              <w:rPr>
                <w:rFonts w:eastAsia="Times New Roman" w:cstheme="minorHAnsi"/>
                <w:lang w:val="x-none" w:eastAsia="x-none"/>
              </w:rPr>
            </w:pPr>
            <w:r w:rsidRPr="000D667D">
              <w:rPr>
                <w:rFonts w:cstheme="minorHAnsi"/>
                <w:b w:val="0"/>
                <w:bCs w:val="0"/>
                <w:color w:val="000000"/>
                <w:lang w:val="x-none" w:eastAsia="x-none"/>
              </w:rPr>
              <w:t>Namn</w:t>
            </w:r>
          </w:p>
        </w:tc>
        <w:tc>
          <w:tcPr>
            <w:tcW w:w="8074" w:type="dxa"/>
            <w:gridSpan w:val="4"/>
          </w:tcPr>
          <w:p w:rsidR="007E645F" w:rsidRPr="000D667D" w:rsidRDefault="007E645F"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E645F"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7E645F"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val="x-none" w:eastAsia="x-none"/>
              </w:rPr>
            </w:pPr>
            <w:r w:rsidRPr="000D667D">
              <w:rPr>
                <w:rFonts w:cstheme="minorHAnsi"/>
                <w:b w:val="0"/>
                <w:bCs w:val="0"/>
                <w:color w:val="000000"/>
                <w:lang w:val="x-none" w:eastAsia="x-none"/>
              </w:rPr>
              <w:t>Typ av utbildning</w:t>
            </w:r>
          </w:p>
        </w:tc>
        <w:tc>
          <w:tcPr>
            <w:tcW w:w="1418"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cstheme="minorHAnsi"/>
                <w:b/>
                <w:bCs/>
                <w:color w:val="000000"/>
                <w:lang w:val="x-none" w:eastAsia="x-none"/>
              </w:rPr>
              <w:t>Datum</w:t>
            </w:r>
          </w:p>
        </w:tc>
        <w:tc>
          <w:tcPr>
            <w:tcW w:w="1843"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cstheme="minorHAnsi"/>
                <w:b/>
                <w:bCs/>
                <w:color w:val="000000"/>
                <w:lang w:val="x-none" w:eastAsia="x-none"/>
              </w:rPr>
              <w:t>Genomf</w:t>
            </w:r>
            <w:r w:rsidRPr="000D667D">
              <w:rPr>
                <w:rFonts w:eastAsia="Times New Roman" w:cstheme="minorHAnsi"/>
                <w:b/>
                <w:bCs/>
                <w:color w:val="000000"/>
                <w:lang w:val="x-none" w:eastAsia="x-none"/>
              </w:rPr>
              <w:t>örd</w:t>
            </w:r>
          </w:p>
        </w:tc>
        <w:tc>
          <w:tcPr>
            <w:tcW w:w="1837"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b/>
                <w:bCs/>
                <w:color w:val="000000"/>
                <w:lang w:val="x-none" w:eastAsia="x-none"/>
              </w:rPr>
              <w:t>Utvärderat</w:t>
            </w: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bl>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spacing w:before="0" w:after="0" w:line="240" w:lineRule="auto"/>
        <w:rPr>
          <w:rFonts w:eastAsia="Times New Roman" w:cstheme="minorHAnsi"/>
          <w:lang w:val="x-none" w:eastAsia="x-none"/>
        </w:rPr>
      </w:pPr>
      <w:r w:rsidRPr="000D667D">
        <w:rPr>
          <w:rFonts w:eastAsia="Times New Roman" w:cstheme="minorHAnsi"/>
          <w:lang w:val="x-none" w:eastAsia="x-none"/>
        </w:rPr>
        <w:br w:type="page"/>
      </w:r>
    </w:p>
    <w:p w:rsidR="00DF700D" w:rsidRPr="000D667D" w:rsidRDefault="00DF700D" w:rsidP="005F5401">
      <w:pPr>
        <w:pStyle w:val="Rubrik2"/>
        <w:rPr>
          <w:lang w:eastAsia="sv-SE"/>
        </w:rPr>
      </w:pPr>
      <w:bookmarkStart w:id="12" w:name="_Toc469225043"/>
      <w:r w:rsidRPr="000D667D">
        <w:rPr>
          <w:lang w:eastAsia="sv-SE"/>
        </w:rPr>
        <w:lastRenderedPageBreak/>
        <w:t>Bilaga -  Agenda f</w:t>
      </w:r>
      <w:r w:rsidRPr="000D667D">
        <w:rPr>
          <w:rFonts w:eastAsia="Times New Roman"/>
          <w:lang w:eastAsia="sv-SE"/>
        </w:rPr>
        <w:t>ör uppföljning och analys</w:t>
      </w:r>
      <w:bookmarkEnd w:id="12"/>
    </w:p>
    <w:p w:rsidR="00DF700D" w:rsidRPr="006F6B59"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6F6B59" w:rsidRPr="006F6B59" w:rsidRDefault="006F6B59" w:rsidP="006F6B5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6F6B59">
        <w:rPr>
          <w:rFonts w:cstheme="minorHAnsi"/>
          <w:lang w:val="x-none" w:eastAsia="x-none"/>
        </w:rPr>
        <w:t>Ledningens genomg</w:t>
      </w:r>
      <w:r w:rsidRPr="006F6B59">
        <w:rPr>
          <w:rFonts w:eastAsia="Times New Roman" w:cstheme="minorHAnsi"/>
          <w:lang w:val="x-none" w:eastAsia="x-none"/>
        </w:rPr>
        <w:t>ång genomförs och protokollförs en gång om året. Vid dessa möte presenteras information om de aktiviteter som följts upp i vårt kvalitets- och arbetsmiljöarbete. Med denna information som underlag fattar vi viktiga beslut i vårt kvalitets- och arbetsmiljöarbete enligt nedanstående agenda.</w:t>
      </w:r>
    </w:p>
    <w:p w:rsidR="006F6B59" w:rsidRPr="006F6B59" w:rsidRDefault="006F6B59" w:rsidP="006F6B5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6F6B59" w:rsidRPr="006F6B59" w:rsidRDefault="006F6B59" w:rsidP="006F6B5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F6B59">
        <w:rPr>
          <w:rFonts w:cstheme="minorHAnsi"/>
          <w:b/>
          <w:bCs/>
          <w:lang w:val="x-none" w:eastAsia="x-none"/>
        </w:rPr>
        <w:t>Agenda</w:t>
      </w:r>
    </w:p>
    <w:p w:rsidR="006F6B59" w:rsidRPr="006F6B59" w:rsidRDefault="006F6B59" w:rsidP="006F6B5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cstheme="minorHAnsi"/>
          <w:lang w:val="x-none" w:eastAsia="x-none"/>
        </w:rPr>
        <w:t>Genomg</w:t>
      </w:r>
      <w:r w:rsidRPr="006F6B59">
        <w:rPr>
          <w:rFonts w:eastAsia="Times New Roman" w:cstheme="minorHAnsi"/>
          <w:lang w:val="x-none" w:eastAsia="x-none"/>
        </w:rPr>
        <w:t>ång av förra protokollet</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Organisation för kvalitetsarbetet och hur ansvaret är fördelat</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Övergripande beskrivning kring vårt förbättringsarbete</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Vilka kvalitetsförbättringar som införts under året</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Uppföljning av egenkontroll och redovisning av dess resultat</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a) journalgranskning</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b) synpunkter och information</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c) protokoll från personalmöten</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Granskning och genomgång av processer, aktiviteter och rutiner</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Lagar och andra krav</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Viktiga samt nya rutiner i kvalitetsarbetet</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Personalens kompetens, utbildning och fortbildning</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Riskanalys och riskbedömning</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Uppföljning av klagomål, synpunkter, fel och brister</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a) klagomål</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b) synpunkter</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c) uppkomna fel</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d) uppkomna brister</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ab/>
        <w:t>e) Lex Sarah, missförhållanden och tillbud</w:t>
      </w:r>
    </w:p>
    <w:p w:rsidR="006F6B59" w:rsidRPr="006F6B59" w:rsidRDefault="006F6B59" w:rsidP="006F6B59">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 xml:space="preserve">                    </w:t>
      </w:r>
      <w:r>
        <w:rPr>
          <w:rFonts w:eastAsia="Times New Roman" w:cstheme="minorHAnsi"/>
          <w:lang w:eastAsia="x-none"/>
        </w:rPr>
        <w:t xml:space="preserve">      </w:t>
      </w:r>
      <w:r w:rsidRPr="006F6B59">
        <w:rPr>
          <w:rFonts w:eastAsia="Times New Roman" w:cstheme="minorHAnsi"/>
          <w:lang w:val="x-none" w:eastAsia="x-none"/>
        </w:rPr>
        <w:t>f) Anmälning enligt 14 kap. 1 § SOL</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Kommentar och summering av kvalitetsarbetets resultat</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Följa upp kvalitetspolicyn/arbetsmiljöpolicy</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Följa upp kvalitetsmål</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Övergripande mål och strategier för de kommande åren</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Fastställ aktivitetsplan för kommande år</w:t>
      </w:r>
    </w:p>
    <w:p w:rsidR="006F6B59" w:rsidRPr="006F6B59" w:rsidRDefault="006F6B59" w:rsidP="006F6B59">
      <w:pPr>
        <w:pStyle w:val="Liststycke"/>
        <w:numPr>
          <w:ilvl w:val="0"/>
          <w:numId w:val="2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6F6B59">
        <w:rPr>
          <w:rFonts w:eastAsia="Times New Roman" w:cstheme="minorHAnsi"/>
          <w:lang w:val="x-none" w:eastAsia="x-none"/>
        </w:rPr>
        <w:t>Övriga frågor</w:t>
      </w:r>
    </w:p>
    <w:p w:rsidR="006F6B59" w:rsidRPr="006F6B59" w:rsidRDefault="006F6B59" w:rsidP="006F6B59">
      <w:pPr>
        <w:widowControl w:val="0"/>
        <w:autoSpaceDE w:val="0"/>
        <w:autoSpaceDN w:val="0"/>
        <w:adjustRightInd w:val="0"/>
        <w:spacing w:before="0" w:after="0" w:line="240" w:lineRule="auto"/>
        <w:rPr>
          <w:rFonts w:eastAsia="Times New Roman" w:cstheme="minorHAnsi"/>
          <w:lang w:val="x-none" w:eastAsia="x-none"/>
        </w:rPr>
      </w:pPr>
    </w:p>
    <w:p w:rsidR="00DF700D" w:rsidRPr="006F6B59"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6F6B59"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6F6B59"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6F6B59">
        <w:rPr>
          <w:rFonts w:cstheme="minorHAnsi"/>
          <w:lang w:val="x-none" w:eastAsia="x-none"/>
        </w:rPr>
        <w:t xml:space="preserve">                                                                                                                                               </w:t>
      </w:r>
    </w:p>
    <w:p w:rsidR="00DF700D" w:rsidRPr="006F6B59"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6F6B59" w:rsidRDefault="00DF700D" w:rsidP="000D667D">
      <w:pPr>
        <w:spacing w:before="0" w:after="0" w:line="240" w:lineRule="auto"/>
        <w:rPr>
          <w:rFonts w:eastAsia="Times New Roman" w:cstheme="minorHAnsi"/>
          <w:lang w:val="x-none" w:eastAsia="x-none"/>
        </w:rPr>
      </w:pPr>
      <w:r w:rsidRPr="006F6B59">
        <w:rPr>
          <w:rFonts w:eastAsia="Times New Roman" w:cstheme="minorHAnsi"/>
          <w:lang w:val="x-none" w:eastAsia="x-none"/>
        </w:rPr>
        <w:br w:type="page"/>
      </w:r>
    </w:p>
    <w:p w:rsidR="00DF700D" w:rsidRPr="000D667D" w:rsidRDefault="00DF700D" w:rsidP="00BA6850">
      <w:pPr>
        <w:pStyle w:val="Rubrik2"/>
        <w:rPr>
          <w:lang w:eastAsia="sv-SE"/>
        </w:rPr>
      </w:pPr>
      <w:bookmarkStart w:id="13" w:name="_Toc469225044"/>
      <w:r w:rsidRPr="000D667D">
        <w:rPr>
          <w:lang w:eastAsia="sv-SE"/>
        </w:rPr>
        <w:lastRenderedPageBreak/>
        <w:t>Bilaga - Kvalitetsber</w:t>
      </w:r>
      <w:r w:rsidRPr="000D667D">
        <w:rPr>
          <w:rFonts w:eastAsia="Times New Roman"/>
          <w:lang w:eastAsia="sv-SE"/>
        </w:rPr>
        <w:t>ättelse</w:t>
      </w:r>
      <w:bookmarkEnd w:id="13"/>
    </w:p>
    <w:p w:rsidR="00DF700D" w:rsidRPr="000D667D" w:rsidRDefault="00DF700D" w:rsidP="000D667D">
      <w:pPr>
        <w:pStyle w:val="Normal0"/>
        <w:rPr>
          <w:rFonts w:asciiTheme="minorHAnsi" w:hAnsiTheme="minorHAnsi" w:cstheme="minorHAnsi"/>
          <w:sz w:val="22"/>
          <w:szCs w:val="22"/>
          <w:lang w:val="sv-SE" w:eastAsia="sv-SE"/>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r w:rsidRPr="00BA6850">
        <w:rPr>
          <w:rFonts w:asciiTheme="minorHAnsi" w:hAnsiTheme="minorHAnsi" w:cstheme="minorHAnsi"/>
          <w:sz w:val="36"/>
          <w:szCs w:val="36"/>
        </w:rPr>
        <w:t>Kvalitetsber</w:t>
      </w:r>
      <w:r w:rsidRPr="00BA6850">
        <w:rPr>
          <w:rFonts w:asciiTheme="minorHAnsi" w:eastAsia="Times New Roman" w:hAnsiTheme="minorHAnsi" w:cstheme="minorHAnsi"/>
          <w:sz w:val="36"/>
          <w:szCs w:val="36"/>
        </w:rPr>
        <w:t>ättelse</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r w:rsidRPr="00BA6850">
        <w:rPr>
          <w:rFonts w:asciiTheme="minorHAnsi" w:eastAsia="Times New Roman" w:hAnsiTheme="minorHAnsi" w:cstheme="minorHAnsi"/>
          <w:sz w:val="36"/>
          <w:szCs w:val="36"/>
        </w:rPr>
        <w:t>(201-x)</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r w:rsidRPr="00BA6850">
        <w:rPr>
          <w:rFonts w:asciiTheme="minorHAnsi" w:hAnsiTheme="minorHAnsi" w:cstheme="minorHAnsi"/>
          <w:sz w:val="36"/>
          <w:szCs w:val="36"/>
        </w:rPr>
        <w:t>Ansvarig</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r w:rsidRPr="00BA6850">
        <w:rPr>
          <w:rFonts w:asciiTheme="minorHAnsi" w:hAnsiTheme="minorHAnsi" w:cstheme="minorHAnsi"/>
          <w:sz w:val="36"/>
          <w:szCs w:val="36"/>
        </w:rPr>
        <w:t>__________________________________</w:t>
      </w:r>
    </w:p>
    <w:p w:rsidR="00DF700D" w:rsidRPr="000D667D" w:rsidRDefault="00DF700D" w:rsidP="000D667D">
      <w:pPr>
        <w:pStyle w:val="Standard"/>
        <w:pageBreakBefo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8505"/>
          <w:tab w:val="left" w:pos="9128"/>
          <w:tab w:val="left" w:pos="9356"/>
          <w:tab w:val="left" w:pos="10432"/>
          <w:tab w:val="left" w:pos="11736"/>
          <w:tab w:val="left" w:pos="13040"/>
          <w:tab w:val="left" w:pos="14344"/>
          <w:tab w:val="left" w:pos="15648"/>
        </w:tabs>
        <w:rPr>
          <w:rFonts w:asciiTheme="minorHAnsi" w:hAnsiTheme="minorHAnsi" w:cstheme="minorHAnsi"/>
          <w:sz w:val="22"/>
          <w:szCs w:val="22"/>
        </w:rPr>
      </w:pPr>
      <w:r w:rsidRPr="000D667D">
        <w:rPr>
          <w:rFonts w:asciiTheme="minorHAnsi" w:hAnsiTheme="minorHAnsi" w:cstheme="minorHAnsi"/>
          <w:b/>
          <w:bCs/>
          <w:sz w:val="22"/>
          <w:szCs w:val="22"/>
        </w:rPr>
        <w:t>Sammanfattning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w:t>
      </w:r>
      <w:r w:rsidRPr="000D667D">
        <w:rPr>
          <w:rFonts w:asciiTheme="minorHAnsi" w:eastAsia="Times New Roman" w:hAnsiTheme="minorHAnsi" w:cstheme="minorHAnsi"/>
          <w:sz w:val="22"/>
          <w:szCs w:val="22"/>
        </w:rPr>
        <w:t>ör en kort sammanfattning av innehållet. Sträva efter att få mellan en halv och en hel sidas text. Skriv inte mer än en sida, då kan läsaren lika gärna läsa enbart den del som de finner mest intressant.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För varje punkt nedan, skall ni hämta information i de kommande delarna ur er kvalitetsberättelse.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Sammanfattningen kan inneh</w:t>
      </w:r>
      <w:r w:rsidRPr="000D667D">
        <w:rPr>
          <w:rFonts w:asciiTheme="minorHAnsi" w:eastAsia="Times New Roman" w:hAnsiTheme="minorHAnsi" w:cstheme="minorHAnsi"/>
          <w:b/>
          <w:bCs/>
          <w:sz w:val="22"/>
          <w:szCs w:val="22"/>
        </w:rPr>
        <w:t>ålla följande: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hAnsiTheme="minorHAnsi" w:cstheme="minorHAnsi"/>
          <w:sz w:val="22"/>
          <w:szCs w:val="22"/>
        </w:rPr>
        <w:t>En inledande mening om synen p</w:t>
      </w:r>
      <w:r w:rsidRPr="000D667D">
        <w:rPr>
          <w:rFonts w:asciiTheme="minorHAnsi" w:eastAsia="Times New Roman" w:hAnsiTheme="minorHAnsi" w:cstheme="minorHAnsi"/>
          <w:sz w:val="22"/>
          <w:szCs w:val="22"/>
        </w:rPr>
        <w:t>å kvalitetsarbetet, här kan ni säkert hämta något från era upprättade mål och strategier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Resultatet från ert arbete. Hur väl anser ni att ni lyckats med arbetet. Skriv vad ni gjort bra. Skriv även vad ni tänkt göra bättre i framtiden, framför enkel självkritik då framstår man som mer seriös än om allting skulle vara perfekt. Verksamheter utvecklas ständigt och inga är perfekta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Sammanfatta vilka egenkontroller ni använder er av</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Nämn de viktigaste åtgärderna ni satt in för att säkra och förbättra kvaliteten i verksamheten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Uppge hur ni identifierat och hanterat risker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Ange hur många rapporter av brister, tillbud, och ev. anmälningar som verksamheten mottagit och från vilka personer (anställda, allmänhet,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Ange om </w:t>
      </w:r>
      <w:r w:rsidR="006A7E78">
        <w:rPr>
          <w:rFonts w:asciiTheme="minorHAnsi" w:eastAsia="Times New Roman" w:hAnsiTheme="minorHAnsi" w:cstheme="minorHAnsi"/>
          <w:sz w:val="22"/>
          <w:szCs w:val="22"/>
          <w:lang w:val="sv-SE"/>
        </w:rPr>
        <w:t>den enskilde</w:t>
      </w:r>
      <w:r w:rsidRPr="000D667D">
        <w:rPr>
          <w:rFonts w:asciiTheme="minorHAnsi" w:eastAsia="Times New Roman" w:hAnsiTheme="minorHAnsi" w:cstheme="minorHAnsi"/>
          <w:sz w:val="22"/>
          <w:szCs w:val="22"/>
        </w:rPr>
        <w:t xml:space="preserve">, allmänhet och närståendes synpunkter och klagomål mottagits och hanterats. Har det lett till förändringar i arbetssätt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Ange hur </w:t>
      </w:r>
      <w:r w:rsidR="006A7E78">
        <w:rPr>
          <w:rFonts w:asciiTheme="minorHAnsi" w:eastAsia="Times New Roman" w:hAnsiTheme="minorHAnsi" w:cstheme="minorHAnsi"/>
          <w:sz w:val="22"/>
          <w:szCs w:val="22"/>
          <w:lang w:val="sv-SE"/>
        </w:rPr>
        <w:t>den enskilde</w:t>
      </w:r>
      <w:r w:rsidRPr="000D667D">
        <w:rPr>
          <w:rFonts w:asciiTheme="minorHAnsi" w:eastAsia="Times New Roman" w:hAnsiTheme="minorHAnsi" w:cstheme="minorHAnsi"/>
          <w:sz w:val="22"/>
          <w:szCs w:val="22"/>
        </w:rPr>
        <w:t xml:space="preserve"> och närstående involveras i kvalitetsarbetet (t ex förs samtal/diskussioner med dessa parter?)</w:t>
      </w:r>
    </w:p>
    <w:p w:rsidR="00DF700D" w:rsidRPr="000D667D" w:rsidRDefault="00DF700D" w:rsidP="000D667D">
      <w:pPr>
        <w:pStyle w:val="Standard"/>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pageBreakBefore/>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rPr>
        <w:lastRenderedPageBreak/>
        <w:t>Kvalitetspolicy / Verksamhetsm</w:t>
      </w:r>
      <w:r w:rsidRPr="000D667D">
        <w:rPr>
          <w:rFonts w:asciiTheme="minorHAnsi" w:eastAsia="Times New Roman" w:hAnsiTheme="minorHAnsi" w:cstheme="minorHAnsi"/>
          <w:b/>
          <w:bCs/>
          <w:sz w:val="22"/>
          <w:szCs w:val="22"/>
        </w:rPr>
        <w:t>ål</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ert verksamhetsm</w:t>
      </w:r>
      <w:r w:rsidRPr="000D667D">
        <w:rPr>
          <w:rFonts w:asciiTheme="minorHAnsi" w:eastAsia="Times New Roman" w:hAnsiTheme="minorHAnsi" w:cstheme="minorHAnsi"/>
          <w:sz w:val="22"/>
          <w:szCs w:val="22"/>
        </w:rPr>
        <w:t xml:space="preserve">ål. Detta kan vara uppsatta kvalitetsmål eller faktorer som ni valt att följa upp kontinuerligt i er verksamhet.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b/>
          <w:sz w:val="22"/>
          <w:szCs w:val="22"/>
        </w:rPr>
      </w:pPr>
      <w:r w:rsidRPr="000D667D">
        <w:rPr>
          <w:rFonts w:asciiTheme="minorHAnsi" w:eastAsia="Times New Roman" w:hAnsiTheme="minorHAnsi" w:cstheme="minorHAnsi"/>
          <w:b/>
          <w:sz w:val="22"/>
          <w:szCs w:val="22"/>
        </w:rPr>
        <w:t>Exempel på verksamhetsmål:</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certifiera sitt kvalitetsledningssystem.</w:t>
      </w: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minska antalet avvikelser, klagomål, fel och brister.</w:t>
      </w: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förbättra resultatet i kund/brukar-undersökningar.</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Tips: För att upprätta konkreta effektiva mål så kika på de avvikelser, klagomål, riskanalyser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 xml:space="preserve"> som kommit in under året. Här kan man säkert få idéer om vad man kan sätta upp som mål. Ett mål behöver inte vara så övergripande, man kan istället sätta upp mindre konkreta mål som är enkla att uppnå.</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Ansvarsf</w:t>
      </w:r>
      <w:r w:rsidRPr="000D667D">
        <w:rPr>
          <w:rFonts w:asciiTheme="minorHAnsi" w:eastAsia="Times New Roman" w:hAnsiTheme="minorHAnsi" w:cstheme="minorHAnsi"/>
          <w:b/>
          <w:bCs/>
          <w:sz w:val="22"/>
          <w:szCs w:val="22"/>
        </w:rPr>
        <w:t>ördelning och organisation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 xml:space="preserve">Beskriv vem som har det </w:t>
      </w:r>
      <w:r w:rsidRPr="000D667D">
        <w:rPr>
          <w:rFonts w:asciiTheme="minorHAnsi" w:eastAsia="Times New Roman" w:hAnsiTheme="minorHAnsi" w:cstheme="minorHAnsi"/>
          <w:sz w:val="22"/>
          <w:szCs w:val="22"/>
        </w:rPr>
        <w:t>övergripande ansvaret för verksamheten och för kvalitetsarbetet. Detta är själva bolaget/verksamheten. Beskriv sedan vem i verksamheten som har det övergripande ansvaret. Beskriv sedan hur organisationen är uppbyggd och hur ansvaret är fördelat i verksamheten kring kvalitetsarbetet. Detta görs enklast med ett organisationsschema.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N</w:t>
      </w:r>
      <w:r w:rsidRPr="000D667D">
        <w:rPr>
          <w:rFonts w:asciiTheme="minorHAnsi" w:eastAsia="Times New Roman" w:hAnsiTheme="minorHAnsi" w:cstheme="minorHAnsi"/>
          <w:b/>
          <w:bCs/>
          <w:sz w:val="22"/>
          <w:szCs w:val="22"/>
        </w:rPr>
        <w:t>är man läst er berättelse bör det framgå:</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Vem ansvarar f</w:t>
      </w:r>
      <w:r w:rsidRPr="000D667D">
        <w:rPr>
          <w:rFonts w:asciiTheme="minorHAnsi" w:eastAsia="Times New Roman" w:hAnsiTheme="minorHAnsi" w:cstheme="minorHAnsi"/>
          <w:sz w:val="22"/>
          <w:szCs w:val="22"/>
        </w:rPr>
        <w:t>ör ert kvalitetsarbete?</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Vilka roller har övrig personal?</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utför egenkontroller?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utreder missförhållanden?</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utför internrevisioner (om sådana genomförs)?</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CB543A"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lang w:val="sv-SE"/>
        </w:rPr>
        <w:t>Samverkan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rPr>
        <w:t>Samverkan med andra v</w:t>
      </w:r>
      <w:r w:rsidRPr="000D667D">
        <w:rPr>
          <w:rFonts w:asciiTheme="minorHAnsi" w:eastAsia="Times New Roman" w:hAnsiTheme="minorHAnsi" w:cstheme="minorHAnsi"/>
          <w:b/>
          <w:bCs/>
          <w:sz w:val="22"/>
          <w:szCs w:val="22"/>
        </w:rPr>
        <w:t>årdenheter, myndigheter och aktörer</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hAnsiTheme="minorHAnsi" w:cstheme="minorHAnsi"/>
          <w:sz w:val="22"/>
          <w:szCs w:val="22"/>
        </w:rPr>
        <w:t>Vilka akt</w:t>
      </w:r>
      <w:r w:rsidRPr="000D667D">
        <w:rPr>
          <w:rFonts w:asciiTheme="minorHAnsi" w:eastAsia="Times New Roman" w:hAnsiTheme="minorHAnsi" w:cstheme="minorHAnsi"/>
          <w:sz w:val="22"/>
          <w:szCs w:val="22"/>
        </w:rPr>
        <w:t>örer sker samverkan med och hur påverkar det er verksamhet?</w:t>
      </w:r>
    </w:p>
    <w:p w:rsidR="00CB543A"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Påverkas ert kvalitetsarbete av utomstående aktörer eller andra vårdenheter så skall det framkomma vilka dessa är. </w:t>
      </w:r>
    </w:p>
    <w:p w:rsidR="00CB543A" w:rsidRPr="000D667D" w:rsidRDefault="00CB543A"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b/>
          <w:sz w:val="22"/>
          <w:szCs w:val="22"/>
        </w:rPr>
      </w:pPr>
      <w:r w:rsidRPr="000D667D">
        <w:rPr>
          <w:rFonts w:asciiTheme="minorHAnsi" w:eastAsia="Times New Roman" w:hAnsiTheme="minorHAnsi" w:cstheme="minorHAnsi"/>
          <w:b/>
          <w:sz w:val="22"/>
          <w:szCs w:val="22"/>
        </w:rPr>
        <w:t>Det kan t ex vara:</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Kommuner</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Socialstyrelsen</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IVO</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Andra privata aktörer</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Andra vårdenheter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A961B6" w:rsidRDefault="00A961B6">
      <w:pPr>
        <w:jc w:val="center"/>
        <w:rPr>
          <w:rFonts w:eastAsia="Times New Roman" w:cstheme="minorHAnsi"/>
          <w:lang w:val="x-none"/>
        </w:rPr>
      </w:pPr>
      <w:r>
        <w:rPr>
          <w:rFonts w:eastAsia="Times New Roman" w:cstheme="minorHAnsi"/>
        </w:rPr>
        <w:br w:type="page"/>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lastRenderedPageBreak/>
        <w:t xml:space="preserve">Vilka enheter och aktörer som man samverkar med skall gå att utläsa i ert kvalitetsledningssystem.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Sammanfatta hur samverkan sker, t ex om kommun tar fram vårdplan åt individen som ni måste följa.</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Samverkan och involvering av (individer) och n</w:t>
      </w:r>
      <w:r w:rsidRPr="000D667D">
        <w:rPr>
          <w:rFonts w:asciiTheme="minorHAnsi" w:eastAsia="Times New Roman" w:hAnsiTheme="minorHAnsi" w:cstheme="minorHAnsi"/>
          <w:b/>
          <w:bCs/>
          <w:sz w:val="22"/>
          <w:szCs w:val="22"/>
        </w:rPr>
        <w:t>ärstående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ger de enskilda och deras n</w:t>
      </w:r>
      <w:r w:rsidRPr="000D667D">
        <w:rPr>
          <w:rFonts w:asciiTheme="minorHAnsi" w:eastAsia="Times New Roman" w:hAnsiTheme="minorHAnsi" w:cstheme="minorHAnsi"/>
          <w:sz w:val="22"/>
          <w:szCs w:val="22"/>
        </w:rPr>
        <w:t>ärstående delaktighet och inflytande och på så vis möjlighet att delta i patientsäkerhets- och kvalitetsarbetet.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b/>
          <w:bCs/>
          <w:sz w:val="22"/>
          <w:szCs w:val="22"/>
        </w:rPr>
      </w:pPr>
      <w:r w:rsidRPr="000D667D">
        <w:rPr>
          <w:rFonts w:asciiTheme="minorHAnsi" w:hAnsiTheme="minorHAnsi" w:cstheme="minorHAnsi"/>
          <w:b/>
          <w:bCs/>
          <w:sz w:val="22"/>
          <w:szCs w:val="22"/>
        </w:rPr>
        <w:t>Exempel</w:t>
      </w:r>
    </w:p>
    <w:p w:rsidR="00CB543A" w:rsidRPr="000D667D" w:rsidRDefault="00CB543A"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M</w:t>
      </w:r>
      <w:r w:rsidRPr="000D667D">
        <w:rPr>
          <w:rFonts w:asciiTheme="minorHAnsi" w:eastAsia="Times New Roman" w:hAnsiTheme="minorHAnsi" w:cstheme="minorHAnsi"/>
          <w:sz w:val="22"/>
          <w:szCs w:val="22"/>
        </w:rPr>
        <w:t>öten med individ eller närstående är ett sätt att låta dessa ta del av kvalitetsarbetet.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Ni kan även genomföra kundattitydundersökning för att på det sättet involvera individer och närstående i ert 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Ges det broschyrer eller information till enskilda och dess närstående för att få dem mer aktiva så kan det nämnas som en åtgärd för att få de mer involverade.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Processer, aktiviteter och 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I v</w:t>
      </w:r>
      <w:r w:rsidRPr="000D667D">
        <w:rPr>
          <w:rFonts w:asciiTheme="minorHAnsi" w:eastAsia="Times New Roman" w:hAnsiTheme="minorHAnsi" w:cstheme="minorHAnsi"/>
          <w:sz w:val="22"/>
          <w:szCs w:val="22"/>
        </w:rPr>
        <w:t>årt ledningssystem har vi identifierat de processer, aktiviteter och rutiner som vi behöver för vår verksamhet. Dessa förbättras kontinuerligt och uppdateras då i vårt ledningssystem.</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Processer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w:t>
      </w:r>
      <w:r w:rsidRPr="000D667D">
        <w:rPr>
          <w:rFonts w:asciiTheme="minorHAnsi" w:eastAsia="Times New Roman" w:hAnsiTheme="minorHAnsi" w:cstheme="minorHAnsi"/>
          <w:sz w:val="22"/>
          <w:szCs w:val="22"/>
        </w:rPr>
        <w:t>är kan ni beskriva hur ni gör när ni går igenom de olika processerna i ledningssystemet. Har ni processmöten så beskriver ni det här samt vilka förbättringar som gjorts i processerna under det gångna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processer kan vara: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Process f</w:t>
      </w:r>
      <w:r w:rsidRPr="000D667D">
        <w:rPr>
          <w:rFonts w:asciiTheme="minorHAnsi" w:eastAsia="Times New Roman" w:hAnsiTheme="minorHAnsi" w:cstheme="minorHAnsi"/>
          <w:sz w:val="22"/>
          <w:szCs w:val="22"/>
        </w:rPr>
        <w:t>ör upprättande av insats</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utförande av insats</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personalförsörjning</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kompetensutveckling</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systematiskt förbättringsarbete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w:t>
      </w:r>
      <w:r w:rsidRPr="000D667D">
        <w:rPr>
          <w:rFonts w:asciiTheme="minorHAnsi" w:eastAsia="Times New Roman" w:hAnsiTheme="minorHAnsi" w:cstheme="minorHAnsi"/>
          <w:sz w:val="22"/>
          <w:szCs w:val="22"/>
        </w:rPr>
        <w:t>å igenom era rutiner minst en gång per år, t ex i samband med processmöte, internrevision eller liknande.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Vilka rutiner har förbättrats under året?</w:t>
      </w:r>
    </w:p>
    <w:p w:rsidR="00DF700D" w:rsidRPr="000D667D" w:rsidRDefault="00DF700D" w:rsidP="00736340">
      <w:pPr>
        <w:pStyle w:val="Standard"/>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Har det skapats nya rutiner under året? Vilka i så fall?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F</w:t>
      </w:r>
      <w:r w:rsidRPr="000D667D">
        <w:rPr>
          <w:rFonts w:asciiTheme="minorHAnsi" w:eastAsia="Times New Roman" w:hAnsiTheme="minorHAnsi" w:cstheme="minorHAnsi"/>
          <w:b/>
          <w:bCs/>
          <w:sz w:val="22"/>
          <w:szCs w:val="22"/>
        </w:rPr>
        <w:t>örebyggande 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arbetar med f</w:t>
      </w:r>
      <w:r w:rsidRPr="000D667D">
        <w:rPr>
          <w:rFonts w:asciiTheme="minorHAnsi" w:eastAsia="Times New Roman" w:hAnsiTheme="minorHAnsi" w:cstheme="minorHAnsi"/>
          <w:sz w:val="22"/>
          <w:szCs w:val="22"/>
        </w:rPr>
        <w:t>örebyggande åtgärder. Ni kan använda er av underliggande rubriker och skriva i hur ni arbetat med just detta under året som gått.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Riskanalys</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CB543A"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genomf</w:t>
      </w:r>
      <w:r w:rsidRPr="000D667D">
        <w:rPr>
          <w:rFonts w:asciiTheme="minorHAnsi" w:eastAsia="Times New Roman" w:hAnsiTheme="minorHAnsi" w:cstheme="minorHAnsi"/>
          <w:sz w:val="22"/>
          <w:szCs w:val="22"/>
        </w:rPr>
        <w:t>ört riskanalys och exempel på vilka risker ni identifierat. Risker kan identifieras då man går igenom de olika processerna och rutinerna men också genom att man går igenom avvikelser, missförhållande, tillbud, synpunkter, klagomål, fel, brister och förbättringsförslag som kommit in under året. Skriv att ni skapat handlingsplan för att förebygga riskerna och att handlingsplanen ska följas upp.</w:t>
      </w:r>
    </w:p>
    <w:p w:rsidR="00CB543A" w:rsidRPr="000D667D" w:rsidRDefault="00CB543A"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Egenkontroll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w:t>
      </w:r>
      <w:r w:rsidRPr="000D667D">
        <w:rPr>
          <w:rFonts w:asciiTheme="minorHAnsi" w:eastAsia="Times New Roman" w:hAnsiTheme="minorHAnsi" w:cstheme="minorHAnsi"/>
          <w:sz w:val="22"/>
          <w:szCs w:val="22"/>
        </w:rPr>
        <w:t>är vilka egenkontroller ni använder er av i er verksamhet och hur detta används som förebyggande och förbättrande åtgärder.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egenkontroll kan vara: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Granskning av dagboks-/arbetsanteckningar</w:t>
      </w: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Genom inh</w:t>
      </w:r>
      <w:r w:rsidRPr="000D667D">
        <w:rPr>
          <w:rFonts w:asciiTheme="minorHAnsi" w:eastAsia="Times New Roman" w:hAnsiTheme="minorHAnsi" w:cstheme="minorHAnsi"/>
          <w:sz w:val="22"/>
          <w:szCs w:val="22"/>
        </w:rPr>
        <w:t>ämtande av synpunkter och information från den enskilde och närstående</w:t>
      </w: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Undersökning av  förhållningssätt och attityd hos personal gentemot arbete och de enskilda Protokoll från möten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skapats nya rutiner eller gjorts f</w:t>
      </w:r>
      <w:r w:rsidRPr="000D667D">
        <w:rPr>
          <w:rFonts w:asciiTheme="minorHAnsi" w:eastAsia="Times New Roman" w:hAnsiTheme="minorHAnsi" w:cstheme="minorHAnsi"/>
          <w:sz w:val="22"/>
          <w:szCs w:val="22"/>
        </w:rPr>
        <w:t>örbättringar i befintliga rutiner i förebyggande syfte?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Här kan ni skriva kortfattat och hänvisa till rubriken Rutiner under Processer, aktiviteter och rutiner på föregående sida.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Checklistor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arbetat fram n</w:t>
      </w:r>
      <w:r w:rsidRPr="000D667D">
        <w:rPr>
          <w:rFonts w:asciiTheme="minorHAnsi" w:eastAsia="Times New Roman" w:hAnsiTheme="minorHAnsi" w:cstheme="minorHAnsi"/>
          <w:sz w:val="22"/>
          <w:szCs w:val="22"/>
        </w:rPr>
        <w:t>ågon ny checklista som används i er verksamhet? Beskriv hur detta innebär en förebyggande åtgärd och vilken form av checklista det handlar om.</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Kompetensutveckling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ni bedrivit f</w:t>
      </w:r>
      <w:r w:rsidRPr="000D667D">
        <w:rPr>
          <w:rFonts w:asciiTheme="minorHAnsi" w:eastAsia="Times New Roman" w:hAnsiTheme="minorHAnsi" w:cstheme="minorHAnsi"/>
          <w:sz w:val="22"/>
          <w:szCs w:val="22"/>
        </w:rPr>
        <w:t>örebyggande arbete genom kompetensutveckling under året och här kan ni hänvisa till rubrik Kompetensutveckling under Personalresurser på sid 12.</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CB543A" w:rsidRPr="000D667D" w:rsidRDefault="00CB543A" w:rsidP="000D667D">
      <w:pPr>
        <w:spacing w:before="0" w:after="0" w:line="240" w:lineRule="auto"/>
        <w:rPr>
          <w:rFonts w:cstheme="minorHAnsi"/>
          <w:b/>
          <w:bCs/>
          <w:lang w:val="x-none"/>
        </w:rPr>
      </w:pPr>
      <w:r w:rsidRPr="000D667D">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Utv</w:t>
      </w:r>
      <w:r w:rsidRPr="000D667D">
        <w:rPr>
          <w:rFonts w:asciiTheme="minorHAnsi" w:eastAsia="Times New Roman" w:hAnsiTheme="minorHAnsi" w:cstheme="minorHAnsi"/>
          <w:b/>
          <w:bCs/>
          <w:sz w:val="22"/>
          <w:szCs w:val="22"/>
        </w:rPr>
        <w:t>ärdering om trivsel/arbetsklimat för medarbetarna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gjort n</w:t>
      </w:r>
      <w:r w:rsidRPr="000D667D">
        <w:rPr>
          <w:rFonts w:asciiTheme="minorHAnsi" w:eastAsia="Times New Roman" w:hAnsiTheme="minorHAnsi" w:cstheme="minorHAnsi"/>
          <w:sz w:val="22"/>
          <w:szCs w:val="22"/>
        </w:rPr>
        <w:t xml:space="preserve">ågon form av utvärdering av trivsel och arbetsklimat hos medarbetarna så beskriv hur denna undersökning har genomförts och hur resultatet ser ut i stort. Finns det något som medarbetarna tycker är extra bra så kan ni ta upp detta och om det kommit in klagomål/förbättringsförslag på en viss punkt så ta upp detta och beskriv hur ni kommer att arbeta för att förbättra det.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Ni kan också skriva in här hur statistiken för sjukfrånvaro sett ut under det gångna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F</w:t>
      </w:r>
      <w:r w:rsidRPr="000D667D">
        <w:rPr>
          <w:rFonts w:asciiTheme="minorHAnsi" w:eastAsia="Times New Roman" w:hAnsiTheme="minorHAnsi" w:cstheme="minorHAnsi"/>
          <w:b/>
          <w:bCs/>
          <w:sz w:val="22"/>
          <w:szCs w:val="22"/>
        </w:rPr>
        <w:t>örbättrande åtgärder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arbetar med f</w:t>
      </w:r>
      <w:r w:rsidRPr="000D667D">
        <w:rPr>
          <w:rFonts w:asciiTheme="minorHAnsi" w:eastAsia="Times New Roman" w:hAnsiTheme="minorHAnsi" w:cstheme="minorHAnsi"/>
          <w:sz w:val="22"/>
          <w:szCs w:val="22"/>
        </w:rPr>
        <w:t>örbättrande åtgärder. Ni kan använda er av underliggande rubriker och skriva i hur ni arbetat med just detta under året som gått.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Avvikelsehantering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Hur arbetar ni med avvikelsehantering och hur har avvikelserapporteringen sett ut det g</w:t>
      </w:r>
      <w:r w:rsidRPr="000D667D">
        <w:rPr>
          <w:rFonts w:asciiTheme="minorHAnsi" w:eastAsia="Times New Roman" w:hAnsiTheme="minorHAnsi" w:cstheme="minorHAnsi"/>
          <w:sz w:val="22"/>
          <w:szCs w:val="22"/>
        </w:rPr>
        <w:t xml:space="preserve">ångna året?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Vilken typ av avvikelser har kommit in och hur många?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Skriv också att ni korrigerat avvikelserna och att ni arbetat fram förebyggande åtgärder där detta är möjligt.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Rapporteringsskyldighet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vilka former av rapporteringsskyldighet som ni har och hur ofta ni informerar/p</w:t>
      </w:r>
      <w:r w:rsidRPr="000D667D">
        <w:rPr>
          <w:rFonts w:asciiTheme="minorHAnsi" w:eastAsia="Times New Roman" w:hAnsiTheme="minorHAnsi" w:cstheme="minorHAnsi"/>
          <w:sz w:val="22"/>
          <w:szCs w:val="22"/>
        </w:rPr>
        <w:t>åminner personalen om detta och hur det ska gå till.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rapporteringsskyldighet: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Rapportering av tillbud</w:t>
      </w: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Rapportering av missf</w:t>
      </w:r>
      <w:r w:rsidRPr="000D667D">
        <w:rPr>
          <w:rFonts w:asciiTheme="minorHAnsi" w:eastAsia="Times New Roman" w:hAnsiTheme="minorHAnsi" w:cstheme="minorHAnsi"/>
          <w:sz w:val="22"/>
          <w:szCs w:val="22"/>
        </w:rPr>
        <w:t>örhållande</w:t>
      </w: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Rapportering av allvarliga missförhållande (lex Sarah)</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Klagom</w:t>
      </w:r>
      <w:r w:rsidRPr="000D667D">
        <w:rPr>
          <w:rFonts w:asciiTheme="minorHAnsi" w:eastAsia="Times New Roman" w:hAnsiTheme="minorHAnsi" w:cstheme="minorHAnsi"/>
          <w:b/>
          <w:bCs/>
          <w:sz w:val="22"/>
          <w:szCs w:val="22"/>
        </w:rPr>
        <w:t>ål och synpunkter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ni arbetar med klagom</w:t>
      </w:r>
      <w:r w:rsidRPr="000D667D">
        <w:rPr>
          <w:rFonts w:asciiTheme="minorHAnsi" w:eastAsia="Times New Roman" w:hAnsiTheme="minorHAnsi" w:cstheme="minorHAnsi"/>
          <w:sz w:val="22"/>
          <w:szCs w:val="22"/>
        </w:rPr>
        <w:t>ål och synpunkter.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kommit in klagomål och synpunkter under det gångna året och i så fall hur många?</w:t>
      </w:r>
    </w:p>
    <w:p w:rsidR="00DF700D" w:rsidRPr="000D667D" w:rsidRDefault="00DF700D" w:rsidP="00736340">
      <w:pPr>
        <w:pStyle w:val="Standard"/>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 stort, vad har klagomål och synpunkterna handlat om och hur har ni arbetat med att åtgärda dessa?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CB543A" w:rsidRPr="000D667D" w:rsidRDefault="00CB543A" w:rsidP="000D667D">
      <w:pPr>
        <w:spacing w:before="0" w:after="0" w:line="240" w:lineRule="auto"/>
        <w:rPr>
          <w:rFonts w:cstheme="minorHAnsi"/>
          <w:b/>
          <w:bCs/>
          <w:lang w:val="x-none"/>
        </w:rPr>
      </w:pPr>
      <w:r w:rsidRPr="000D667D">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Fel och brister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Beskriv kortfattat hur ni arbetar med fel och brister.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kommit in rapportering av fel och brister under det g</w:t>
      </w:r>
      <w:r w:rsidRPr="000D667D">
        <w:rPr>
          <w:rFonts w:asciiTheme="minorHAnsi" w:eastAsia="Times New Roman" w:hAnsiTheme="minorHAnsi" w:cstheme="minorHAnsi"/>
          <w:sz w:val="22"/>
          <w:szCs w:val="22"/>
        </w:rPr>
        <w:t>ångna året och i så fall hur många?</w:t>
      </w:r>
    </w:p>
    <w:p w:rsidR="00DF700D" w:rsidRPr="000D667D" w:rsidRDefault="00DF700D" w:rsidP="00736340">
      <w:pPr>
        <w:pStyle w:val="Standard"/>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 stort, vad har klagomål och synpunkterna handlat om och hur har ni arbetat med att åtgärda dessa?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Personalresurser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Rekrytering, introduktion av nyanst</w:t>
      </w:r>
      <w:r w:rsidRPr="000D667D">
        <w:rPr>
          <w:rFonts w:asciiTheme="minorHAnsi" w:eastAsia="Times New Roman" w:hAnsiTheme="minorHAnsi" w:cstheme="minorHAnsi"/>
          <w:b/>
          <w:bCs/>
          <w:sz w:val="22"/>
          <w:szCs w:val="22"/>
        </w:rPr>
        <w:t>älld</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rekrytering sett ut under det g</w:t>
      </w:r>
      <w:r w:rsidRPr="000D667D">
        <w:rPr>
          <w:rFonts w:asciiTheme="minorHAnsi" w:eastAsia="Times New Roman" w:hAnsiTheme="minorHAnsi" w:cstheme="minorHAnsi"/>
          <w:sz w:val="22"/>
          <w:szCs w:val="22"/>
        </w:rPr>
        <w:t>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Hur går det till vid nyanställning, hur introducerar ni nyanställda? </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Finns rutin eller checklista för detta? </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ni nyanställt någon under det gångna året, hur många i så fall?</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Är det endast assistenter som rekryterats eller är det även i andra befattningar?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Kompetensutveckling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kompetensutveckling bedrivits under det g</w:t>
      </w:r>
      <w:r w:rsidRPr="000D667D">
        <w:rPr>
          <w:rFonts w:asciiTheme="minorHAnsi" w:eastAsia="Times New Roman" w:hAnsiTheme="minorHAnsi" w:cstheme="minorHAnsi"/>
          <w:sz w:val="22"/>
          <w:szCs w:val="22"/>
        </w:rPr>
        <w:t>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utbildningar skett enligt förra årets fastställda utbildningsplan?</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Vilken form av utbildningar har köpts in under året?</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utbildats internt inom företaget och vad har detta i så fall handlat om för utbildningar?</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Har ni utvärderat utbildningarna? </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Uppfyllde utbildningarna vad som förväntats?</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lagts en utbildningsplan för detta kommande år?</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hållits utvecklingssamtal?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Vikarier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w:t>
      </w:r>
      <w:r w:rsidRPr="000D667D">
        <w:rPr>
          <w:rFonts w:asciiTheme="minorHAnsi" w:eastAsia="Times New Roman" w:hAnsiTheme="minorHAnsi" w:cstheme="minorHAnsi"/>
          <w:sz w:val="22"/>
          <w:szCs w:val="22"/>
        </w:rPr>
        <w:t>är hur ni löser akut bemanningsbrist.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tagits in några nya vikarier under året?</w:t>
      </w:r>
    </w:p>
    <w:p w:rsidR="00DF700D" w:rsidRPr="000D667D" w:rsidRDefault="00DF700D" w:rsidP="00736340">
      <w:pPr>
        <w:pStyle w:val="Standard"/>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Hur introduceras vikarier?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A961B6" w:rsidRDefault="00A961B6">
      <w:pPr>
        <w:jc w:val="center"/>
        <w:rPr>
          <w:rFonts w:cstheme="minorHAnsi"/>
          <w:b/>
          <w:bCs/>
          <w:lang w:val="x-none"/>
        </w:rPr>
      </w:pPr>
      <w:r>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Revision och 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Certifiering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Är ni certifierade eller har ni planer på att certifiera er verksamhet, t ex enligt ISO 9001, ISO 14001?</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Extern revision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 xml:space="preserve">Om ni </w:t>
      </w:r>
      <w:r w:rsidRPr="000D667D">
        <w:rPr>
          <w:rFonts w:asciiTheme="minorHAnsi" w:eastAsia="Times New Roman" w:hAnsiTheme="minorHAnsi" w:cstheme="minorHAnsi"/>
          <w:sz w:val="22"/>
          <w:szCs w:val="22"/>
        </w:rPr>
        <w:t>är certifierade, har det genomförts någon extern revision under året och 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Internrevision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utf</w:t>
      </w:r>
      <w:r w:rsidRPr="000D667D">
        <w:rPr>
          <w:rFonts w:asciiTheme="minorHAnsi" w:eastAsia="Times New Roman" w:hAnsiTheme="minorHAnsi" w:cstheme="minorHAnsi"/>
          <w:sz w:val="22"/>
          <w:szCs w:val="22"/>
        </w:rPr>
        <w:t>ört någon internrevision under året?</w:t>
      </w: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detta skett genom extern hjälp eller har ni själva utfört den?</w:t>
      </w: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skett n</w:t>
      </w:r>
      <w:r w:rsidRPr="000D667D">
        <w:rPr>
          <w:rFonts w:asciiTheme="minorHAnsi" w:eastAsia="Times New Roman" w:hAnsiTheme="minorHAnsi" w:cstheme="minorHAnsi"/>
          <w:sz w:val="22"/>
          <w:szCs w:val="22"/>
        </w:rPr>
        <w:t>ågon granskning av verksamheten under året, t ex från IVO eller Socialstyrelsen?</w:t>
      </w:r>
    </w:p>
    <w:p w:rsidR="00DF700D" w:rsidRPr="000D667D" w:rsidRDefault="00DF700D" w:rsidP="00736340">
      <w:pPr>
        <w:pStyle w:val="Standard"/>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Vad blev resultatet av denna 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Kundtillfredsst</w:t>
      </w:r>
      <w:r w:rsidRPr="000D667D">
        <w:rPr>
          <w:rFonts w:asciiTheme="minorHAnsi" w:eastAsia="Times New Roman" w:hAnsiTheme="minorHAnsi" w:cstheme="minorHAnsi"/>
          <w:b/>
          <w:bCs/>
          <w:sz w:val="22"/>
          <w:szCs w:val="22"/>
        </w:rPr>
        <w:t>ällelse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Kundattitydunders</w:t>
      </w:r>
      <w:r w:rsidRPr="000D667D">
        <w:rPr>
          <w:rFonts w:asciiTheme="minorHAnsi" w:eastAsia="Times New Roman" w:hAnsiTheme="minorHAnsi" w:cstheme="minorHAnsi"/>
          <w:b/>
          <w:bCs/>
          <w:sz w:val="22"/>
          <w:szCs w:val="22"/>
        </w:rPr>
        <w:t>ökning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genomf</w:t>
      </w:r>
      <w:r w:rsidRPr="000D667D">
        <w:rPr>
          <w:rFonts w:asciiTheme="minorHAnsi" w:eastAsia="Times New Roman" w:hAnsiTheme="minorHAnsi" w:cstheme="minorHAnsi"/>
          <w:sz w:val="22"/>
          <w:szCs w:val="22"/>
        </w:rPr>
        <w:t>ört någon form av kundattitydundersökning under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Hur har denna genomförts och 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Normal0"/>
        <w:rPr>
          <w:rFonts w:asciiTheme="minorHAnsi" w:eastAsia="Times New Roman" w:hAnsiTheme="minorHAnsi" w:cstheme="minorHAnsi"/>
          <w:sz w:val="22"/>
          <w:szCs w:val="22"/>
        </w:rPr>
      </w:pPr>
    </w:p>
    <w:p w:rsidR="00717441" w:rsidRPr="000D667D" w:rsidRDefault="00717441" w:rsidP="000D667D">
      <w:pPr>
        <w:spacing w:before="0" w:after="0" w:line="240" w:lineRule="auto"/>
        <w:rPr>
          <w:rFonts w:cstheme="minorHAnsi"/>
          <w:b/>
          <w:bCs/>
          <w:lang w:eastAsia="sv-SE"/>
        </w:rPr>
      </w:pPr>
      <w:r w:rsidRPr="000D667D">
        <w:rPr>
          <w:rFonts w:cstheme="minorHAnsi"/>
          <w:b/>
          <w:bCs/>
          <w:lang w:eastAsia="sv-SE"/>
        </w:rPr>
        <w:br w:type="page"/>
      </w:r>
    </w:p>
    <w:p w:rsidR="004E0771" w:rsidRDefault="004E0771" w:rsidP="000D667D">
      <w:pPr>
        <w:pStyle w:val="Rubrik2"/>
        <w:spacing w:before="0" w:line="240" w:lineRule="auto"/>
        <w:rPr>
          <w:rFonts w:asciiTheme="minorHAnsi" w:hAnsiTheme="minorHAnsi" w:cstheme="minorHAnsi"/>
          <w:sz w:val="22"/>
          <w:szCs w:val="22"/>
        </w:rPr>
      </w:pPr>
      <w:bookmarkStart w:id="14" w:name="_Toc469225045"/>
      <w:r w:rsidRPr="000D667D">
        <w:rPr>
          <w:rFonts w:asciiTheme="minorHAnsi" w:hAnsiTheme="minorHAnsi" w:cstheme="minorHAnsi"/>
          <w:sz w:val="22"/>
          <w:szCs w:val="22"/>
        </w:rPr>
        <w:lastRenderedPageBreak/>
        <w:t>Bilaga -  Avvikelserapport</w:t>
      </w:r>
      <w:bookmarkEnd w:id="14"/>
    </w:p>
    <w:p w:rsidR="00165DFC" w:rsidRPr="00165DFC" w:rsidRDefault="00165DFC" w:rsidP="00165DFC"/>
    <w:tbl>
      <w:tblPr>
        <w:tblStyle w:val="Rutntstabell4dekorfrg1"/>
        <w:tblW w:w="0" w:type="auto"/>
        <w:tblLook w:val="04A0" w:firstRow="1" w:lastRow="0" w:firstColumn="1" w:lastColumn="0" w:noHBand="0" w:noVBand="1"/>
      </w:tblPr>
      <w:tblGrid>
        <w:gridCol w:w="1838"/>
        <w:gridCol w:w="2693"/>
        <w:gridCol w:w="4531"/>
      </w:tblGrid>
      <w:tr w:rsidR="00165DFC" w:rsidRPr="00F67BE2" w:rsidTr="0016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165DFC" w:rsidRPr="00F67BE2" w:rsidRDefault="00165DFC" w:rsidP="00165DF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jc w:val="center"/>
              <w:rPr>
                <w:rFonts w:cstheme="minorHAnsi"/>
                <w:b w:val="0"/>
                <w:lang w:eastAsia="x-none"/>
              </w:rPr>
            </w:pPr>
            <w:r w:rsidRPr="00F67BE2">
              <w:rPr>
                <w:rFonts w:cstheme="minorHAnsi"/>
                <w:b w:val="0"/>
                <w:lang w:val="x-none" w:eastAsia="x-none"/>
              </w:rPr>
              <w:t>Avvikelserappor</w:t>
            </w:r>
            <w:r w:rsidRPr="00F67BE2">
              <w:rPr>
                <w:rFonts w:cstheme="minorHAnsi"/>
                <w:b w:val="0"/>
                <w:lang w:eastAsia="x-none"/>
              </w:rPr>
              <w:t>t</w:t>
            </w:r>
          </w:p>
        </w:tc>
      </w:tr>
      <w:tr w:rsidR="00165DFC" w:rsidRPr="00F67BE2" w:rsidTr="00F67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rsidR="00165DFC"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Dagens datum</w:t>
            </w:r>
          </w:p>
        </w:tc>
        <w:tc>
          <w:tcPr>
            <w:tcW w:w="7224" w:type="dxa"/>
            <w:gridSpan w:val="2"/>
          </w:tcPr>
          <w:p w:rsidR="00165DFC" w:rsidRPr="00F67BE2" w:rsidRDefault="00165DFC"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F67BE2" w:rsidRPr="00F67BE2" w:rsidTr="00F67BE2">
        <w:tc>
          <w:tcPr>
            <w:cnfStyle w:val="001000000000" w:firstRow="0" w:lastRow="0" w:firstColumn="1" w:lastColumn="0" w:oddVBand="0" w:evenVBand="0" w:oddHBand="0" w:evenHBand="0" w:firstRowFirstColumn="0" w:firstRowLastColumn="0" w:lastRowFirstColumn="0" w:lastRowLastColumn="0"/>
            <w:tcW w:w="1838" w:type="dxa"/>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Namn</w:t>
            </w:r>
          </w:p>
        </w:tc>
        <w:tc>
          <w:tcPr>
            <w:tcW w:w="7224"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F67BE2" w:rsidRPr="00F67BE2" w:rsidTr="00F67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B</w:t>
            </w:r>
            <w:r w:rsidR="006A7E78">
              <w:rPr>
                <w:rFonts w:cstheme="minorHAnsi"/>
                <w:b w:val="0"/>
                <w:lang w:eastAsia="x-none"/>
              </w:rPr>
              <w:t>oendes</w:t>
            </w:r>
            <w:bookmarkStart w:id="15" w:name="_GoBack"/>
            <w:bookmarkEnd w:id="15"/>
            <w:r w:rsidRPr="00F67BE2">
              <w:rPr>
                <w:rFonts w:cstheme="minorHAnsi"/>
                <w:b w:val="0"/>
                <w:lang w:val="x-none" w:eastAsia="x-none"/>
              </w:rPr>
              <w:t xml:space="preserve"> namn</w:t>
            </w:r>
          </w:p>
        </w:tc>
        <w:tc>
          <w:tcPr>
            <w:tcW w:w="7224"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N</w:t>
            </w:r>
            <w:r w:rsidRPr="00F67BE2">
              <w:rPr>
                <w:rFonts w:eastAsia="Times New Roman" w:cstheme="minorHAnsi"/>
                <w:b w:val="0"/>
                <w:lang w:val="x-none" w:eastAsia="x-none"/>
              </w:rPr>
              <w:t>är inträffade avvikelsen? Datum och klockslag</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VAR INTR</w:t>
            </w:r>
            <w:r w:rsidRPr="00F67BE2">
              <w:rPr>
                <w:rFonts w:eastAsia="Times New Roman" w:cstheme="minorHAnsi"/>
                <w:b w:val="0"/>
                <w:bCs w:val="0"/>
                <w:color w:val="000000"/>
                <w:lang w:val="x-none" w:eastAsia="x-none"/>
              </w:rPr>
              <w:t>ÄFFADE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VAD H</w:t>
            </w:r>
            <w:r w:rsidRPr="00F67BE2">
              <w:rPr>
                <w:rFonts w:eastAsia="Times New Roman" w:cstheme="minorHAnsi"/>
                <w:b w:val="0"/>
                <w:bCs w:val="0"/>
                <w:color w:val="000000"/>
                <w:lang w:val="x-none" w:eastAsia="x-none"/>
              </w:rPr>
              <w:t>ÄNDE? BESKRIV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VAD TROR DU ORSAKADE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 xml:space="preserve">VILKA </w:t>
            </w:r>
            <w:r w:rsidRPr="00F67BE2">
              <w:rPr>
                <w:rFonts w:eastAsia="Times New Roman" w:cstheme="minorHAnsi"/>
                <w:b w:val="0"/>
                <w:bCs w:val="0"/>
                <w:color w:val="000000"/>
                <w:lang w:val="x-none" w:eastAsia="x-none"/>
              </w:rPr>
              <w:t>ÅTGÄRDER BEHÖVS FÖR ATT DETTA INTE SKALL UPPREPAS?</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4531"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 xml:space="preserve">Underskrift arbetstagare     </w:t>
            </w: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r w:rsidRPr="00F67BE2">
              <w:rPr>
                <w:rFonts w:cstheme="minorHAnsi"/>
                <w:b w:val="0"/>
                <w:lang w:eastAsia="x-none"/>
              </w:rPr>
              <w:t>…………………………………………………………………….</w:t>
            </w:r>
            <w:r w:rsidRPr="00F67BE2">
              <w:rPr>
                <w:rFonts w:cstheme="minorHAnsi"/>
                <w:b w:val="0"/>
                <w:lang w:val="x-none" w:eastAsia="x-none"/>
              </w:rPr>
              <w:t xml:space="preserve">        </w:t>
            </w:r>
          </w:p>
        </w:tc>
        <w:tc>
          <w:tcPr>
            <w:tcW w:w="4531" w:type="dxa"/>
          </w:tcPr>
          <w:p w:rsidR="00F67BE2" w:rsidRPr="00F67BE2" w:rsidRDefault="00F67BE2" w:rsidP="00F67BE2">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F67BE2">
              <w:rPr>
                <w:rFonts w:cstheme="minorHAnsi"/>
                <w:lang w:val="x-none" w:eastAsia="x-none"/>
              </w:rPr>
              <w:t>Underskrift Verksamhetsansvarig</w:t>
            </w: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x-none"/>
              </w:rPr>
            </w:pPr>
            <w:r w:rsidRPr="00F67BE2">
              <w:rPr>
                <w:rFonts w:cstheme="minorHAnsi"/>
                <w:lang w:eastAsia="x-none"/>
              </w:rPr>
              <w:t>……………………………………………………………………….</w:t>
            </w:r>
          </w:p>
        </w:tc>
      </w:tr>
    </w:tbl>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                                                                                                          </w:t>
      </w:r>
    </w:p>
    <w:p w:rsidR="004E0771" w:rsidRPr="000D667D" w:rsidRDefault="004E0771"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0D667D" w:rsidRDefault="000B3CCB" w:rsidP="000D667D">
      <w:pPr>
        <w:pStyle w:val="Rubrik2"/>
        <w:spacing w:before="0" w:line="240" w:lineRule="auto"/>
        <w:rPr>
          <w:rFonts w:asciiTheme="minorHAnsi" w:hAnsiTheme="minorHAnsi" w:cstheme="minorHAnsi"/>
          <w:sz w:val="22"/>
          <w:szCs w:val="22"/>
        </w:rPr>
      </w:pPr>
      <w:bookmarkStart w:id="16" w:name="_Toc469225046"/>
      <w:r w:rsidRPr="000D667D">
        <w:rPr>
          <w:rFonts w:asciiTheme="minorHAnsi" w:hAnsiTheme="minorHAnsi" w:cstheme="minorHAnsi"/>
          <w:sz w:val="22"/>
          <w:szCs w:val="22"/>
        </w:rPr>
        <w:lastRenderedPageBreak/>
        <w:t>Bilaga -  Förbättringsförslag</w:t>
      </w:r>
      <w:bookmarkEnd w:id="16"/>
    </w:p>
    <w:p w:rsidR="000B3CCB" w:rsidRPr="000D667D" w:rsidRDefault="000B3CCB" w:rsidP="000D667D">
      <w:pPr>
        <w:widowControl w:val="0"/>
        <w:autoSpaceDE w:val="0"/>
        <w:autoSpaceDN w:val="0"/>
        <w:adjustRightInd w:val="0"/>
        <w:spacing w:before="0" w:after="0" w:line="240" w:lineRule="auto"/>
        <w:rPr>
          <w:rFonts w:cstheme="minorHAnsi"/>
          <w:lang w:val="x-none" w:eastAsia="x-none"/>
        </w:rPr>
      </w:pPr>
    </w:p>
    <w:p w:rsidR="000B3CCB"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F</w:t>
      </w:r>
      <w:r w:rsidRPr="000D667D">
        <w:rPr>
          <w:rFonts w:eastAsia="Times New Roman" w:cstheme="minorHAnsi"/>
          <w:lang w:val="x-none" w:eastAsia="x-none"/>
        </w:rPr>
        <w:t>örbättringsförslag välkomnas och kan ges skriftligt eller muntligt av medarbetarna till någon av</w:t>
      </w:r>
      <w:r w:rsidR="00B853E2">
        <w:rPr>
          <w:rFonts w:eastAsia="Times New Roman" w:cstheme="minorHAnsi"/>
          <w:lang w:val="x-none" w:eastAsia="x-none"/>
        </w:rPr>
        <w:t xml:space="preserve"> de tre delägarna. Samtal och </w:t>
      </w:r>
      <w:r w:rsidR="00B853E2">
        <w:rPr>
          <w:rFonts w:eastAsia="Times New Roman" w:cstheme="minorHAnsi"/>
          <w:lang w:eastAsia="x-none"/>
        </w:rPr>
        <w:t>eventuella</w:t>
      </w:r>
      <w:r w:rsidRPr="000D667D">
        <w:rPr>
          <w:rFonts w:eastAsia="Times New Roman" w:cstheme="minorHAnsi"/>
          <w:lang w:val="x-none" w:eastAsia="x-none"/>
        </w:rPr>
        <w:t xml:space="preserve"> beslut ang</w:t>
      </w:r>
      <w:r w:rsidR="00B853E2">
        <w:rPr>
          <w:rFonts w:eastAsia="Times New Roman" w:cstheme="minorHAnsi"/>
          <w:lang w:eastAsia="x-none"/>
        </w:rPr>
        <w:t>ående</w:t>
      </w:r>
      <w:r w:rsidRPr="000D667D">
        <w:rPr>
          <w:rFonts w:eastAsia="Times New Roman" w:cstheme="minorHAnsi"/>
          <w:lang w:val="x-none" w:eastAsia="x-none"/>
        </w:rPr>
        <w:t xml:space="preserve"> förbättringsförslag sker vid kommande personalmöte. </w:t>
      </w:r>
    </w:p>
    <w:p w:rsidR="00230C6D" w:rsidRPr="000D667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1129"/>
        <w:gridCol w:w="3828"/>
        <w:gridCol w:w="2268"/>
        <w:gridCol w:w="1837"/>
      </w:tblGrid>
      <w:tr w:rsidR="00230C6D" w:rsidRPr="00230C6D"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bCs w:val="0"/>
                <w:lang w:val="x-none" w:eastAsia="x-none"/>
              </w:rPr>
              <w:t>F</w:t>
            </w:r>
            <w:r w:rsidRPr="00230C6D">
              <w:rPr>
                <w:rFonts w:eastAsia="Times New Roman" w:cstheme="minorHAnsi"/>
                <w:b w:val="0"/>
                <w:bCs w:val="0"/>
                <w:lang w:val="x-none" w:eastAsia="x-none"/>
              </w:rPr>
              <w:t>örbättringsförslag</w:t>
            </w: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gridSpan w:val="2"/>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F</w:t>
            </w:r>
            <w:r w:rsidRPr="00230C6D">
              <w:rPr>
                <w:rFonts w:eastAsia="Times New Roman" w:cstheme="minorHAnsi"/>
                <w:b w:val="0"/>
                <w:lang w:val="x-none" w:eastAsia="x-none"/>
              </w:rPr>
              <w:t>örslags person</w:t>
            </w:r>
          </w:p>
        </w:tc>
        <w:tc>
          <w:tcPr>
            <w:tcW w:w="2268" w:type="dxa"/>
          </w:tcPr>
          <w:p w:rsidR="00230C6D" w:rsidRP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0C6D">
              <w:rPr>
                <w:rFonts w:cstheme="minorHAnsi"/>
                <w:lang w:val="x-none" w:eastAsia="x-none"/>
              </w:rPr>
              <w:t>Datum</w:t>
            </w:r>
          </w:p>
        </w:tc>
        <w:tc>
          <w:tcPr>
            <w:tcW w:w="1837"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0C6D">
              <w:rPr>
                <w:rFonts w:eastAsia="Times New Roman" w:cstheme="minorHAnsi"/>
                <w:lang w:val="x-none" w:eastAsia="x-none"/>
              </w:rPr>
              <w:t>Ärende nr</w:t>
            </w: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4957" w:type="dxa"/>
            <w:gridSpan w:val="2"/>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c>
          <w:tcPr>
            <w:tcW w:w="2268" w:type="dxa"/>
          </w:tcPr>
          <w:p w:rsidR="00230C6D" w:rsidRP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837"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230C6D">
              <w:rPr>
                <w:rFonts w:cstheme="minorHAnsi"/>
                <w:b w:val="0"/>
                <w:lang w:val="x-none" w:eastAsia="x-none"/>
              </w:rPr>
              <w:t>F</w:t>
            </w:r>
            <w:r w:rsidRPr="00230C6D">
              <w:rPr>
                <w:rFonts w:eastAsia="Times New Roman" w:cstheme="minorHAnsi"/>
                <w:b w:val="0"/>
                <w:lang w:val="x-none" w:eastAsia="x-none"/>
              </w:rPr>
              <w:t>örslag till åtgärd</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Beslut</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Sign</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Aktiviteter och tidplan</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Resursbehov (Personal, utrustning, investeringar etc.)</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eastAsia="Times New Roman" w:cstheme="minorHAnsi"/>
                <w:b w:val="0"/>
                <w:lang w:val="x-none" w:eastAsia="x-none"/>
              </w:rPr>
              <w:t>Åtgärd</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Sign</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Resultat</w:t>
            </w: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Kostnader</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bl>
    <w:p w:rsidR="000B3CCB"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B3CCB" w:rsidRPr="000D667D" w:rsidRDefault="000B3CCB"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CE3A91" w:rsidRDefault="000B3CCB" w:rsidP="00CE3A91">
      <w:pPr>
        <w:pStyle w:val="Rubrik2"/>
      </w:pPr>
      <w:bookmarkStart w:id="17" w:name="_Toc469225047"/>
      <w:r w:rsidRPr="00CE3A91">
        <w:lastRenderedPageBreak/>
        <w:t>Bilaga -  Blankett för anmälan av missförhållande som berör barn</w:t>
      </w:r>
      <w:bookmarkEnd w:id="17"/>
    </w:p>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3114"/>
        <w:gridCol w:w="5948"/>
      </w:tblGrid>
      <w:tr w:rsidR="00CE3A91" w:rsidRPr="00CE3A91"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Pr="00CE3A91" w:rsidRDefault="00CE3A91" w:rsidP="00CE3A9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jc w:val="center"/>
              <w:rPr>
                <w:rFonts w:cstheme="minorHAnsi"/>
                <w:b w:val="0"/>
                <w:lang w:val="x-none" w:eastAsia="x-none"/>
              </w:rPr>
            </w:pPr>
            <w:r w:rsidRPr="00CE3A91">
              <w:rPr>
                <w:rFonts w:cstheme="minorHAnsi"/>
                <w:b w:val="0"/>
                <w:bCs w:val="0"/>
                <w:lang w:val="x-none" w:eastAsia="x-none"/>
              </w:rPr>
              <w:t>Anm</w:t>
            </w:r>
            <w:r w:rsidRPr="00CE3A91">
              <w:rPr>
                <w:rFonts w:eastAsia="Times New Roman" w:cstheme="minorHAnsi"/>
                <w:b w:val="0"/>
                <w:bCs w:val="0"/>
                <w:lang w:val="x-none" w:eastAsia="x-none"/>
              </w:rPr>
              <w:t>älan av missförhållande som berör barn</w:t>
            </w: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cstheme="minorHAnsi"/>
                <w:b w:val="0"/>
                <w:lang w:val="x-none" w:eastAsia="x-none"/>
              </w:rPr>
              <w:t>Namn p</w:t>
            </w:r>
            <w:r w:rsidRPr="00CE3A91">
              <w:rPr>
                <w:rFonts w:eastAsia="Times New Roman" w:cstheme="minorHAnsi"/>
                <w:b w:val="0"/>
                <w:lang w:val="x-none" w:eastAsia="x-none"/>
              </w:rPr>
              <w:t>å anmälaren</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Telefon</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Namn på barnet</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Adress</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Kommunen där barnet är bosatt</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614683">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Pr="00CE3A91" w:rsidRDefault="00CE3A91" w:rsidP="00CE3A9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CE3A91">
              <w:rPr>
                <w:rFonts w:eastAsia="Times New Roman" w:cstheme="minorHAnsi"/>
                <w:b w:val="0"/>
                <w:lang w:val="x-none" w:eastAsia="x-none"/>
              </w:rPr>
              <w:t>Omständigheterna bakom anmälan</w:t>
            </w:r>
          </w:p>
        </w:tc>
      </w:tr>
      <w:tr w:rsidR="00CE3A91" w:rsidRPr="00CE3A91"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r w:rsidRPr="00CE3A91">
              <w:rPr>
                <w:rFonts w:eastAsia="Times New Roman" w:cstheme="minorHAnsi"/>
                <w:b w:val="0"/>
                <w:lang w:val="x-none" w:eastAsia="x-none"/>
              </w:rPr>
              <w:t>Datumet anmälan lämnades</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CE3A9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CE3A91">
              <w:rPr>
                <w:rFonts w:eastAsia="Times New Roman" w:cstheme="minorHAnsi"/>
                <w:b w:val="0"/>
                <w:lang w:val="x-none" w:eastAsia="x-none"/>
              </w:rPr>
              <w:t>Anmälan togs emot av</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bl>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B3CCB" w:rsidRPr="000D667D" w:rsidRDefault="000B3CCB"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4B7212" w:rsidRDefault="000B3CCB" w:rsidP="004B7212">
      <w:pPr>
        <w:pStyle w:val="Rubrik2"/>
      </w:pPr>
      <w:bookmarkStart w:id="18" w:name="_Toc469225048"/>
      <w:r w:rsidRPr="004B7212">
        <w:lastRenderedPageBreak/>
        <w:t xml:space="preserve">Bilaga -  </w:t>
      </w:r>
      <w:r w:rsidR="004B7212" w:rsidRPr="004B7212">
        <w:t>Internrevision</w:t>
      </w:r>
      <w:bookmarkEnd w:id="18"/>
    </w:p>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B7212" w:rsidRPr="00A1703C" w:rsidRDefault="004B7212" w:rsidP="004B7212">
      <w:r w:rsidRPr="00A1703C">
        <w:t>Internrevision är en av de viktigaste aktiviteterna i ledningssystemet. Man skall årligen genomföra en internrevision eller anlita en konsult som genomför det åt en. Internrevisionen skall sedan dokumenteras och om man anger att man har ett ledningssystem så skall man även kunna visas upp denna dokumentation.</w:t>
      </w:r>
    </w:p>
    <w:p w:rsidR="004B7212" w:rsidRPr="00A1703C" w:rsidRDefault="004B7212" w:rsidP="004B7212">
      <w:pPr>
        <w:rPr>
          <w:b/>
        </w:rPr>
      </w:pPr>
      <w:r w:rsidRPr="00A1703C">
        <w:rPr>
          <w:b/>
        </w:rPr>
        <w:t>Dokumentationen bör bestå av:</w:t>
      </w:r>
    </w:p>
    <w:p w:rsidR="004B7212" w:rsidRPr="00A1703C" w:rsidRDefault="004B7212" w:rsidP="004B7212">
      <w:pPr>
        <w:pStyle w:val="Liststycke"/>
        <w:numPr>
          <w:ilvl w:val="0"/>
          <w:numId w:val="23"/>
        </w:numPr>
      </w:pPr>
      <w:r w:rsidRPr="00A1703C">
        <w:t>Revisionsplan/revisionsprogram</w:t>
      </w:r>
    </w:p>
    <w:p w:rsidR="004B7212" w:rsidRPr="00A1703C" w:rsidRDefault="004B7212" w:rsidP="004B7212">
      <w:pPr>
        <w:pStyle w:val="Liststycke"/>
        <w:numPr>
          <w:ilvl w:val="0"/>
          <w:numId w:val="23"/>
        </w:numPr>
      </w:pPr>
      <w:r w:rsidRPr="00A1703C">
        <w:t>Protokoll över internrevisionen</w:t>
      </w:r>
    </w:p>
    <w:p w:rsidR="004B7212" w:rsidRPr="00A1703C" w:rsidRDefault="004B7212" w:rsidP="004B7212">
      <w:pPr>
        <w:pStyle w:val="Liststycke"/>
        <w:numPr>
          <w:ilvl w:val="0"/>
          <w:numId w:val="23"/>
        </w:numPr>
      </w:pPr>
      <w:r w:rsidRPr="00A1703C">
        <w:t>Revisionsrapport/avvikelserapport</w:t>
      </w:r>
    </w:p>
    <w:p w:rsidR="004B7212" w:rsidRPr="00A1703C" w:rsidRDefault="004B7212" w:rsidP="004B7212"/>
    <w:p w:rsidR="00FC02F6" w:rsidRDefault="00FC02F6">
      <w:pPr>
        <w:jc w:val="center"/>
        <w:rPr>
          <w:rFonts w:asciiTheme="majorHAnsi" w:eastAsiaTheme="majorEastAsia" w:hAnsiTheme="majorHAnsi" w:cstheme="majorBidi"/>
          <w:color w:val="2E74B5" w:themeColor="accent1" w:themeShade="BF"/>
          <w:sz w:val="26"/>
          <w:szCs w:val="26"/>
        </w:rPr>
      </w:pPr>
      <w:bookmarkStart w:id="19" w:name="_Toc456699190"/>
      <w:bookmarkStart w:id="20" w:name="_Toc463874295"/>
      <w:r>
        <w:br w:type="page"/>
      </w:r>
    </w:p>
    <w:p w:rsidR="004B7212" w:rsidRPr="00FC02F6" w:rsidRDefault="004B7212" w:rsidP="004938FC">
      <w:pPr>
        <w:pStyle w:val="Rubrik2"/>
      </w:pPr>
      <w:bookmarkStart w:id="21" w:name="_Toc469225049"/>
      <w:r w:rsidRPr="00FC02F6">
        <w:lastRenderedPageBreak/>
        <w:t>Exempel – Revisionsprotokoll</w:t>
      </w:r>
      <w:bookmarkEnd w:id="19"/>
      <w:bookmarkEnd w:id="20"/>
      <w:bookmarkEnd w:id="21"/>
    </w:p>
    <w:p w:rsidR="004B7212" w:rsidRDefault="004B7212" w:rsidP="004B7212">
      <w:pPr>
        <w:spacing w:before="0" w:after="0" w:line="240" w:lineRule="auto"/>
        <w:rPr>
          <w:lang w:eastAsia="sv-SE"/>
        </w:rPr>
      </w:pPr>
      <w:r w:rsidRPr="00A1703C">
        <w:rPr>
          <w:lang w:eastAsia="sv-SE"/>
        </w:rPr>
        <w:t>Används för att kommentera utfallet.</w:t>
      </w:r>
    </w:p>
    <w:p w:rsidR="004B7212" w:rsidRPr="00A1703C" w:rsidRDefault="004B7212" w:rsidP="004B7212">
      <w:pPr>
        <w:spacing w:before="0" w:after="0" w:line="240" w:lineRule="auto"/>
        <w:rPr>
          <w:lang w:eastAsia="sv-SE"/>
        </w:rPr>
      </w:pPr>
    </w:p>
    <w:tbl>
      <w:tblPr>
        <w:tblStyle w:val="Rutntstabell4dekorfrg1"/>
        <w:tblW w:w="0" w:type="auto"/>
        <w:tblLook w:val="04A0" w:firstRow="1" w:lastRow="0" w:firstColumn="1" w:lastColumn="0" w:noHBand="0" w:noVBand="1"/>
      </w:tblPr>
      <w:tblGrid>
        <w:gridCol w:w="2265"/>
        <w:gridCol w:w="2265"/>
        <w:gridCol w:w="2266"/>
        <w:gridCol w:w="2266"/>
      </w:tblGrid>
      <w:tr w:rsidR="004B7212" w:rsidRPr="00A1703C"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4B7212" w:rsidRPr="00A1703C" w:rsidRDefault="004B7212" w:rsidP="00614683">
            <w:pPr>
              <w:rPr>
                <w:lang w:eastAsia="sv-SE"/>
              </w:rPr>
            </w:pPr>
            <w:r w:rsidRPr="00A1703C">
              <w:rPr>
                <w:lang w:eastAsia="sv-SE"/>
              </w:rPr>
              <w:t>Revisionsprogram</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Revisions typ</w:t>
            </w:r>
          </w:p>
        </w:tc>
        <w:tc>
          <w:tcPr>
            <w:tcW w:w="226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Systemrevision      </w:t>
            </w:r>
            <w:sdt>
              <w:sdtPr>
                <w:id w:val="213736347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Processrevision </w:t>
            </w:r>
            <w:r>
              <w:t xml:space="preserve"> </w:t>
            </w:r>
            <w:sdt>
              <w:sdtPr>
                <w:id w:val="-170300387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Produktrevision  </w:t>
            </w:r>
            <w:sdt>
              <w:sdtPr>
                <w:id w:val="-1786344065"/>
                <w14:checkbox>
                  <w14:checked w14:val="0"/>
                  <w14:checkedState w14:val="2612" w14:font="MS Gothic"/>
                  <w14:uncheckedState w14:val="2610" w14:font="MS Gothic"/>
                </w14:checkbox>
              </w:sdtPr>
              <w:sdtContent>
                <w:r>
                  <w:rPr>
                    <w:rFonts w:ascii="MS Gothic" w:eastAsia="MS Gothic" w:hAnsi="MS Gothic" w:hint="eastAsia"/>
                  </w:rPr>
                  <w:t>☐</w:t>
                </w:r>
              </w:sdtContent>
            </w:sdt>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Revisor</w:t>
            </w:r>
          </w:p>
        </w:tc>
        <w:tc>
          <w:tcPr>
            <w:tcW w:w="6797"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Revisionsdatum</w:t>
            </w:r>
          </w:p>
        </w:tc>
        <w:tc>
          <w:tcPr>
            <w:tcW w:w="6797"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Standard</w:t>
            </w:r>
          </w:p>
        </w:tc>
        <w:tc>
          <w:tcPr>
            <w:tcW w:w="6797"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Övriga närvarande</w:t>
            </w:r>
          </w:p>
        </w:tc>
        <w:tc>
          <w:tcPr>
            <w:tcW w:w="6797"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bl>
    <w:p w:rsidR="004B7212" w:rsidRPr="00A1703C" w:rsidRDefault="004B7212" w:rsidP="004B7212">
      <w:pPr>
        <w:spacing w:before="0" w:after="0" w:line="240" w:lineRule="auto"/>
        <w:rPr>
          <w:lang w:eastAsia="sv-SE"/>
        </w:rPr>
      </w:pPr>
    </w:p>
    <w:p w:rsidR="004B7212" w:rsidRPr="00A1703C" w:rsidRDefault="004B7212" w:rsidP="004B7212">
      <w:pPr>
        <w:spacing w:before="0" w:after="0" w:line="240" w:lineRule="auto"/>
        <w:rPr>
          <w:b/>
        </w:rPr>
      </w:pPr>
      <w:r w:rsidRPr="00A1703C">
        <w:rPr>
          <w:b/>
        </w:rPr>
        <w:t>Resultat</w:t>
      </w:r>
    </w:p>
    <w:p w:rsidR="004B7212" w:rsidRPr="00A1703C" w:rsidRDefault="004B7212" w:rsidP="004B7212">
      <w:pPr>
        <w:spacing w:before="0" w:after="0" w:line="240" w:lineRule="auto"/>
      </w:pPr>
      <w:r w:rsidRPr="00A1703C">
        <w:t>Antal avvikelser</w:t>
      </w:r>
      <w:r w:rsidRPr="00A1703C">
        <w:tab/>
        <w:t>X</w:t>
      </w:r>
      <w:r w:rsidRPr="00A1703C">
        <w:tab/>
        <w:t>(se bilagor)</w:t>
      </w:r>
    </w:p>
    <w:p w:rsidR="004B7212" w:rsidRPr="00A1703C" w:rsidRDefault="004B7212" w:rsidP="004B7212">
      <w:pPr>
        <w:spacing w:before="0" w:after="0" w:line="240" w:lineRule="auto"/>
      </w:pPr>
      <w:r w:rsidRPr="00A1703C">
        <w:t>Antal anmärkningar</w:t>
      </w:r>
      <w:r w:rsidRPr="00A1703C">
        <w:tab/>
        <w:t>X</w:t>
      </w:r>
      <w:r w:rsidRPr="00A1703C">
        <w:tab/>
        <w:t>(se bilaga)</w:t>
      </w:r>
    </w:p>
    <w:p w:rsidR="004B7212" w:rsidRPr="00A1703C" w:rsidRDefault="004B7212" w:rsidP="004B7212">
      <w:pPr>
        <w:spacing w:before="0" w:after="0" w:line="240" w:lineRule="auto"/>
        <w:rPr>
          <w:b/>
        </w:rPr>
      </w:pPr>
    </w:p>
    <w:p w:rsidR="004B7212" w:rsidRPr="00A1703C" w:rsidRDefault="004B7212" w:rsidP="004B7212">
      <w:pPr>
        <w:spacing w:before="0" w:after="0" w:line="240" w:lineRule="auto"/>
        <w:rPr>
          <w:b/>
        </w:rPr>
      </w:pPr>
      <w:r w:rsidRPr="00A1703C">
        <w:rPr>
          <w:b/>
        </w:rPr>
        <w:t>Revisions kommentarer:</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Företaget har sedan den föregående revisionen inte genomgått någon verksamhetsförändring som kräver en större omarbetning av själva kvalitetsmanualen. Kvalitetsmanual anses därför i grunden uppfylla sitt syfte likaså gäller för miljöpolicy, miljömål etc.</w:t>
      </w:r>
      <w:r>
        <w:t xml:space="preserve"> </w:t>
      </w:r>
      <w:r w:rsidRPr="00A1703C">
        <w:t xml:space="preserve">Vid revisionstillfället kom det fram att man lägger stor vikt vid kompetensutveckling för medarbetarna. Man avser ta hjälp av underleverantörer som informerar om sina produkter samt delta på riktade utbildningar. Medarbetarsamtal hålls en gång om året och man avser ta fram individuella utvecklingsplaner. </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 xml:space="preserve">Företaget väldigt måna om ens personals åsikter vilket är en förutsättning för ett framgångsrikt förbättringsarbete. </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 xml:space="preserve">Totalt blev det …………………….. avvikelser som har bifogats och presenteras i en respektive rapport. </w:t>
      </w:r>
    </w:p>
    <w:p w:rsidR="004B7212" w:rsidRDefault="004B7212" w:rsidP="004B7212">
      <w:pPr>
        <w:spacing w:before="0" w:after="0" w:line="240" w:lineRule="auto"/>
        <w:rPr>
          <w:b/>
        </w:rPr>
      </w:pPr>
    </w:p>
    <w:p w:rsidR="00967CCE" w:rsidRPr="00A1703C" w:rsidRDefault="00967CCE" w:rsidP="004B7212">
      <w:pPr>
        <w:spacing w:before="0" w:after="0" w:line="240" w:lineRule="auto"/>
        <w:rPr>
          <w:b/>
        </w:rPr>
      </w:pPr>
    </w:p>
    <w:p w:rsidR="004B7212" w:rsidRPr="00A1703C" w:rsidRDefault="004B7212" w:rsidP="004B7212">
      <w:pPr>
        <w:spacing w:before="0" w:after="0" w:line="240" w:lineRule="auto"/>
        <w:rPr>
          <w:b/>
        </w:rPr>
      </w:pPr>
      <w:r w:rsidRPr="00A1703C">
        <w:rPr>
          <w:b/>
        </w:rPr>
        <w:t>Revisions ledare</w:t>
      </w:r>
    </w:p>
    <w:p w:rsidR="004B7212" w:rsidRPr="00A1703C" w:rsidRDefault="004B7212" w:rsidP="004B7212">
      <w:pPr>
        <w:spacing w:before="0" w:after="0" w:line="240" w:lineRule="auto"/>
        <w:rPr>
          <w:lang w:eastAsia="sv-SE"/>
        </w:rPr>
      </w:pPr>
      <w:r w:rsidRPr="00A1703C">
        <w:rPr>
          <w:lang w:eastAsia="sv-SE"/>
        </w:rPr>
        <w:t>…………………………………………………….</w:t>
      </w:r>
    </w:p>
    <w:p w:rsidR="004B7212" w:rsidRDefault="004B7212" w:rsidP="004B7212">
      <w:pPr>
        <w:jc w:val="center"/>
        <w:rPr>
          <w:rFonts w:eastAsiaTheme="majorEastAsia" w:cstheme="majorBidi"/>
          <w:color w:val="2E74B5" w:themeColor="accent1" w:themeShade="BF"/>
        </w:rPr>
      </w:pPr>
      <w:bookmarkStart w:id="22" w:name="_Toc456699191"/>
      <w:r>
        <w:br w:type="page"/>
      </w:r>
    </w:p>
    <w:p w:rsidR="004B7212" w:rsidRPr="00A1703C" w:rsidRDefault="004B7212" w:rsidP="004B7212">
      <w:pPr>
        <w:pStyle w:val="Rubrik2"/>
        <w:spacing w:before="0" w:line="240" w:lineRule="auto"/>
        <w:rPr>
          <w:rFonts w:asciiTheme="minorHAnsi" w:hAnsiTheme="minorHAnsi"/>
          <w:sz w:val="22"/>
          <w:szCs w:val="22"/>
        </w:rPr>
      </w:pPr>
      <w:bookmarkStart w:id="23" w:name="_Toc463874296"/>
      <w:bookmarkStart w:id="24" w:name="_Toc469225050"/>
      <w:r w:rsidRPr="00A1703C">
        <w:rPr>
          <w:rFonts w:asciiTheme="minorHAnsi" w:hAnsiTheme="minorHAnsi"/>
          <w:sz w:val="22"/>
          <w:szCs w:val="22"/>
        </w:rPr>
        <w:lastRenderedPageBreak/>
        <w:t>Exempel – Revisionsprogram</w:t>
      </w:r>
      <w:bookmarkEnd w:id="22"/>
      <w:bookmarkEnd w:id="23"/>
      <w:bookmarkEnd w:id="24"/>
    </w:p>
    <w:p w:rsidR="004B7212" w:rsidRPr="00A1703C" w:rsidRDefault="004B7212" w:rsidP="004B7212">
      <w:pPr>
        <w:spacing w:before="0" w:after="0" w:line="240" w:lineRule="auto"/>
        <w:rPr>
          <w:lang w:eastAsia="sv-SE"/>
        </w:rPr>
      </w:pPr>
      <w:r w:rsidRPr="00A1703C">
        <w:rPr>
          <w:lang w:eastAsia="sv-SE"/>
        </w:rPr>
        <w:t>Används för att redovisa vilka krav man kontrollerat och vilken bedömning som gjorts.</w:t>
      </w:r>
    </w:p>
    <w:p w:rsidR="004B7212" w:rsidRPr="00A1703C" w:rsidRDefault="004B7212" w:rsidP="004B7212">
      <w:pPr>
        <w:spacing w:before="0" w:after="0" w:line="240" w:lineRule="auto"/>
        <w:rPr>
          <w:lang w:eastAsia="sv-SE"/>
        </w:rPr>
      </w:pPr>
    </w:p>
    <w:tbl>
      <w:tblPr>
        <w:tblStyle w:val="Rutntstabell4dekorfrg1"/>
        <w:tblW w:w="9078" w:type="dxa"/>
        <w:tblLook w:val="04A0" w:firstRow="1" w:lastRow="0" w:firstColumn="1" w:lastColumn="0" w:noHBand="0" w:noVBand="1"/>
      </w:tblPr>
      <w:tblGrid>
        <w:gridCol w:w="2308"/>
        <w:gridCol w:w="2082"/>
        <w:gridCol w:w="1364"/>
        <w:gridCol w:w="469"/>
        <w:gridCol w:w="425"/>
        <w:gridCol w:w="284"/>
        <w:gridCol w:w="58"/>
        <w:gridCol w:w="14"/>
        <w:gridCol w:w="931"/>
        <w:gridCol w:w="14"/>
        <w:gridCol w:w="1115"/>
        <w:gridCol w:w="14"/>
      </w:tblGrid>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9653C5" w:rsidRDefault="004B7212" w:rsidP="00614683">
            <w:pPr>
              <w:rPr>
                <w:color w:val="auto"/>
                <w:lang w:eastAsia="sv-SE"/>
              </w:rPr>
            </w:pPr>
            <w:r w:rsidRPr="009653C5">
              <w:rPr>
                <w:lang w:eastAsia="sv-SE"/>
              </w:rPr>
              <w:t>Revisionsprogram</w:t>
            </w: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Revisionstyp</w:t>
            </w:r>
          </w:p>
        </w:tc>
        <w:tc>
          <w:tcPr>
            <w:tcW w:w="2082"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Systemrevision    </w:t>
            </w:r>
            <w:sdt>
              <w:sdtPr>
                <w:id w:val="-296601719"/>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c>
          <w:tcPr>
            <w:tcW w:w="2542" w:type="dxa"/>
            <w:gridSpan w:val="4"/>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Processrevision  </w:t>
            </w:r>
            <w:sdt>
              <w:sdtPr>
                <w:id w:val="-848177728"/>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c>
          <w:tcPr>
            <w:tcW w:w="2132" w:type="dxa"/>
            <w:gridSpan w:val="5"/>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Produktrevision </w:t>
            </w:r>
            <w:sdt>
              <w:sdtPr>
                <w:id w:val="-2008049551"/>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Revisor</w:t>
            </w:r>
          </w:p>
        </w:tc>
        <w:tc>
          <w:tcPr>
            <w:tcW w:w="6756" w:type="dxa"/>
            <w:gridSpan w:val="10"/>
            <w:shd w:val="clear" w:color="auto" w:fill="FFFFFF" w:themeFill="background1"/>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Revisionsdatum</w:t>
            </w:r>
          </w:p>
        </w:tc>
        <w:tc>
          <w:tcPr>
            <w:tcW w:w="6756" w:type="dxa"/>
            <w:gridSpan w:val="10"/>
            <w:shd w:val="clear" w:color="auto" w:fill="FFFFFF" w:themeFill="background1"/>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b w:val="0"/>
                <w:bCs w:val="0"/>
                <w:color w:val="auto"/>
                <w:lang w:eastAsia="sv-SE"/>
              </w:rPr>
            </w:pPr>
            <w:r w:rsidRPr="00A1703C">
              <w:rPr>
                <w:color w:val="auto"/>
              </w:rPr>
              <w:t xml:space="preserve">Standard  </w:t>
            </w:r>
          </w:p>
        </w:tc>
        <w:tc>
          <w:tcPr>
            <w:tcW w:w="3446" w:type="dxa"/>
            <w:gridSpan w:val="2"/>
            <w:shd w:val="clear" w:color="auto" w:fill="DEEAF6" w:themeFill="accent1" w:themeFillTint="33"/>
          </w:tcPr>
          <w:p w:rsidR="004B7212" w:rsidRPr="00A1703C" w:rsidRDefault="00FC02F6"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Pr>
                <w:color w:val="auto"/>
              </w:rPr>
              <w:t>SOSFS 2011:9</w:t>
            </w:r>
          </w:p>
        </w:tc>
        <w:tc>
          <w:tcPr>
            <w:tcW w:w="469"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1</w:t>
            </w:r>
          </w:p>
        </w:tc>
        <w:tc>
          <w:tcPr>
            <w:tcW w:w="425"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2</w:t>
            </w:r>
          </w:p>
        </w:tc>
        <w:tc>
          <w:tcPr>
            <w:tcW w:w="342"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3</w:t>
            </w:r>
          </w:p>
        </w:tc>
        <w:tc>
          <w:tcPr>
            <w:tcW w:w="945"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Stängd</w:t>
            </w:r>
          </w:p>
        </w:tc>
        <w:tc>
          <w:tcPr>
            <w:tcW w:w="1129"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Tidsrymd</w:t>
            </w: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614683" w:rsidP="00614683">
            <w:pPr>
              <w:rPr>
                <w:b w:val="0"/>
                <w:lang w:eastAsia="sv-SE"/>
              </w:rPr>
            </w:pPr>
            <w:r w:rsidRPr="00614683">
              <w:rPr>
                <w:b w:val="0"/>
              </w:rPr>
              <w:t xml:space="preserve">1 Tillämpningsområde </w:t>
            </w:r>
            <w:r>
              <w:rPr>
                <w:b w:val="0"/>
              </w:rPr>
              <w:t xml:space="preserve">                                                                                                   </w:t>
            </w:r>
            <w:r w:rsidR="004B7212" w:rsidRPr="00A1703C">
              <w:rPr>
                <w:b w:val="0"/>
              </w:rPr>
              <w:t>(Enbart rubriknamn)</w:t>
            </w: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1.1 Välkommen til</w:t>
            </w:r>
            <w:r>
              <w:rPr>
                <w:b w:val="0"/>
                <w:bCs w:val="0"/>
                <w:lang w:eastAsia="sv-SE"/>
              </w:rPr>
              <w:t>l</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C13923"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C13923" w:rsidRPr="00173FA4" w:rsidRDefault="00547CB4" w:rsidP="00C13923">
            <w:pPr>
              <w:widowControl w:val="0"/>
              <w:autoSpaceDE w:val="0"/>
              <w:autoSpaceDN w:val="0"/>
              <w:adjustRightInd w:val="0"/>
              <w:rPr>
                <w:rFonts w:cstheme="minorHAnsi"/>
                <w:b w:val="0"/>
                <w:lang w:eastAsia="sv-SE"/>
              </w:rPr>
            </w:pPr>
            <w:r w:rsidRPr="00173FA4">
              <w:rPr>
                <w:rFonts w:cstheme="minorHAnsi"/>
                <w:b w:val="0"/>
                <w:lang w:eastAsia="sv-SE"/>
              </w:rPr>
              <w:t>1.2</w:t>
            </w:r>
            <w:r w:rsidR="00C13923" w:rsidRPr="00173FA4">
              <w:rPr>
                <w:rFonts w:cstheme="minorHAnsi"/>
                <w:b w:val="0"/>
                <w:lang w:eastAsia="sv-SE"/>
              </w:rPr>
              <w:t xml:space="preserve"> </w:t>
            </w:r>
            <w:r w:rsidR="007B3922" w:rsidRPr="00173FA4">
              <w:rPr>
                <w:rFonts w:cstheme="minorHAnsi"/>
                <w:b w:val="0"/>
                <w:lang w:eastAsia="sv-SE"/>
              </w:rPr>
              <w:t>Omfattning av ledningssystem</w:t>
            </w:r>
          </w:p>
        </w:tc>
        <w:tc>
          <w:tcPr>
            <w:tcW w:w="469" w:type="dxa"/>
          </w:tcPr>
          <w:p w:rsidR="00C13923" w:rsidRPr="00A1703C" w:rsidRDefault="00C1392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C13923" w:rsidRPr="00A1703C" w:rsidRDefault="00C1392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C13923" w:rsidRPr="00A1703C" w:rsidRDefault="00C1392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C13923" w:rsidRPr="00A1703C" w:rsidRDefault="00C1392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C13923" w:rsidRPr="00A1703C" w:rsidRDefault="00C1392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bCs w:val="0"/>
                <w:lang w:eastAsia="sv-SE"/>
              </w:rPr>
            </w:pPr>
            <w:r w:rsidRPr="00173FA4">
              <w:rPr>
                <w:rFonts w:cstheme="minorHAnsi"/>
                <w:b w:val="0"/>
                <w:bCs w:val="0"/>
                <w:lang w:eastAsia="sv-SE"/>
              </w:rPr>
              <w:t>2 Definitioner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614683" w:rsidP="00614683">
            <w:pPr>
              <w:rPr>
                <w:rFonts w:cstheme="minorHAnsi"/>
                <w:b w:val="0"/>
                <w:lang w:eastAsia="sv-SE"/>
              </w:rPr>
            </w:pPr>
            <w:r w:rsidRPr="00173FA4">
              <w:rPr>
                <w:rFonts w:cstheme="minorHAnsi"/>
                <w:b w:val="0"/>
                <w:lang w:eastAsia="sv-SE"/>
              </w:rPr>
              <w:t>3 Ansvar för och användning av ett ledningssystem</w:t>
            </w: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bCs w:val="0"/>
                <w:lang w:eastAsia="sv-SE"/>
              </w:rPr>
            </w:pPr>
            <w:r w:rsidRPr="00173FA4">
              <w:rPr>
                <w:rFonts w:cstheme="minorHAnsi"/>
                <w:b w:val="0"/>
                <w:bCs w:val="0"/>
                <w:lang w:eastAsia="sv-SE"/>
              </w:rPr>
              <w:t xml:space="preserve">3.1 </w:t>
            </w:r>
            <w:r w:rsidR="00C13923" w:rsidRPr="00173FA4">
              <w:rPr>
                <w:rFonts w:cstheme="minorHAnsi"/>
                <w:b w:val="0"/>
                <w:bCs w:val="0"/>
                <w:lang w:eastAsia="sv-SE"/>
              </w:rPr>
              <w:t>Process - ledning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cstheme="minorHAnsi"/>
                <w:b w:val="0"/>
                <w:lang w:eastAsia="sv-SE"/>
              </w:rPr>
            </w:pPr>
            <w:r w:rsidRPr="00173FA4">
              <w:rPr>
                <w:rFonts w:cstheme="minorHAnsi"/>
                <w:b w:val="0"/>
                <w:lang w:eastAsia="sv-SE"/>
              </w:rPr>
              <w:t xml:space="preserve">3.2 Ledningens </w:t>
            </w:r>
            <w:r w:rsidRPr="00173FA4">
              <w:rPr>
                <w:rFonts w:eastAsia="Times New Roman" w:cstheme="minorHAnsi"/>
                <w:b w:val="0"/>
                <w:lang w:eastAsia="sv-SE"/>
              </w:rPr>
              <w:t>åtagande</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cstheme="minorHAnsi"/>
                <w:b w:val="0"/>
                <w:lang w:eastAsia="sv-SE"/>
              </w:rPr>
            </w:pPr>
            <w:r w:rsidRPr="00173FA4">
              <w:rPr>
                <w:rFonts w:cstheme="minorHAnsi"/>
                <w:b w:val="0"/>
                <w:lang w:eastAsia="sv-SE"/>
              </w:rPr>
              <w:t xml:space="preserve">3.3 </w:t>
            </w:r>
            <w:r w:rsidR="007B3922">
              <w:rPr>
                <w:rFonts w:cstheme="minorHAnsi"/>
                <w:b w:val="0"/>
                <w:lang w:eastAsia="sv-SE"/>
              </w:rPr>
              <w:t>Kvalitets</w:t>
            </w:r>
            <w:r w:rsidRPr="00173FA4">
              <w:rPr>
                <w:rFonts w:cstheme="minorHAnsi"/>
                <w:b w:val="0"/>
                <w:lang w:eastAsia="sv-SE"/>
              </w:rPr>
              <w:t>policy</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C13923" w:rsidP="00C13923">
            <w:pPr>
              <w:widowControl w:val="0"/>
              <w:autoSpaceDE w:val="0"/>
              <w:autoSpaceDN w:val="0"/>
              <w:adjustRightInd w:val="0"/>
              <w:rPr>
                <w:rFonts w:eastAsia="Times New Roman" w:cstheme="minorHAnsi"/>
                <w:b w:val="0"/>
                <w:lang w:eastAsia="sv-SE"/>
              </w:rPr>
            </w:pPr>
            <w:r w:rsidRPr="00173FA4">
              <w:rPr>
                <w:rFonts w:cstheme="minorHAnsi"/>
                <w:b w:val="0"/>
                <w:lang w:eastAsia="sv-SE"/>
              </w:rPr>
              <w:t xml:space="preserve">3.4 </w:t>
            </w:r>
            <w:r w:rsidR="00547CB4" w:rsidRPr="00173FA4">
              <w:rPr>
                <w:rFonts w:cstheme="minorHAnsi"/>
                <w:b w:val="0"/>
                <w:lang w:eastAsia="sv-SE"/>
              </w:rPr>
              <w:t>Verksamhetsmål</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eastAsia="Times New Roman" w:cstheme="minorHAnsi"/>
                <w:b w:val="0"/>
                <w:lang w:eastAsia="sv-SE"/>
              </w:rPr>
            </w:pPr>
            <w:r w:rsidRPr="00173FA4">
              <w:rPr>
                <w:rFonts w:cstheme="minorHAnsi"/>
                <w:b w:val="0"/>
                <w:lang w:eastAsia="sv-SE"/>
              </w:rPr>
              <w:t xml:space="preserve">3.5 </w:t>
            </w:r>
            <w:r w:rsidR="00547CB4" w:rsidRPr="00173FA4">
              <w:rPr>
                <w:rFonts w:cstheme="minorHAnsi"/>
                <w:b w:val="0"/>
                <w:lang w:eastAsia="sv-SE"/>
              </w:rPr>
              <w:t>Process - ledningssystem</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eastAsia="Times New Roman" w:cstheme="minorHAnsi"/>
                <w:b w:val="0"/>
                <w:lang w:eastAsia="sv-SE"/>
              </w:rPr>
            </w:pPr>
            <w:r w:rsidRPr="00173FA4">
              <w:rPr>
                <w:rFonts w:cstheme="minorHAnsi"/>
                <w:b w:val="0"/>
                <w:lang w:eastAsia="sv-SE"/>
              </w:rPr>
              <w:t xml:space="preserve">3.6 </w:t>
            </w:r>
            <w:r w:rsidR="00547CB4" w:rsidRPr="00173FA4">
              <w:rPr>
                <w:rFonts w:cstheme="minorHAnsi"/>
                <w:b w:val="0"/>
                <w:lang w:eastAsia="sv-SE"/>
              </w:rPr>
              <w:t>Ansvar f</w:t>
            </w:r>
            <w:r w:rsidR="00547CB4" w:rsidRPr="00173FA4">
              <w:rPr>
                <w:rFonts w:eastAsia="Times New Roman" w:cstheme="minorHAnsi"/>
                <w:b w:val="0"/>
                <w:lang w:eastAsia="sv-SE"/>
              </w:rPr>
              <w:t>ör ledningssystem</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cstheme="minorHAnsi"/>
                <w:b w:val="0"/>
                <w:lang w:eastAsia="sv-SE"/>
              </w:rPr>
            </w:pPr>
            <w:r w:rsidRPr="00173FA4">
              <w:rPr>
                <w:rFonts w:cstheme="minorHAnsi"/>
                <w:b w:val="0"/>
                <w:lang w:eastAsia="sv-SE"/>
              </w:rPr>
              <w:t xml:space="preserve">3.7 </w:t>
            </w:r>
            <w:r w:rsidR="00547CB4" w:rsidRPr="00173FA4">
              <w:rPr>
                <w:rFonts w:cstheme="minorHAnsi"/>
                <w:b w:val="0"/>
                <w:lang w:eastAsia="sv-SE"/>
              </w:rPr>
              <w:t>Aktivitetsplan</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eastAsia="Times New Roman" w:cstheme="minorHAnsi"/>
                <w:b w:val="0"/>
                <w:lang w:eastAsia="sv-SE"/>
              </w:rPr>
            </w:pPr>
            <w:r w:rsidRPr="00173FA4">
              <w:rPr>
                <w:rFonts w:cstheme="minorHAnsi"/>
                <w:b w:val="0"/>
                <w:lang w:eastAsia="sv-SE"/>
              </w:rPr>
              <w:t xml:space="preserve">3.8 </w:t>
            </w:r>
            <w:r w:rsidR="00547CB4" w:rsidRPr="00173FA4">
              <w:rPr>
                <w:rFonts w:cstheme="minorHAnsi"/>
                <w:b w:val="0"/>
                <w:lang w:eastAsia="sv-SE"/>
              </w:rPr>
              <w:t>Organisationsschema</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cstheme="minorHAnsi"/>
                <w:b w:val="0"/>
                <w:lang w:eastAsia="sv-SE"/>
              </w:rPr>
            </w:pPr>
            <w:r w:rsidRPr="00173FA4">
              <w:rPr>
                <w:rFonts w:cstheme="minorHAnsi"/>
                <w:b w:val="0"/>
                <w:lang w:eastAsia="sv-SE"/>
              </w:rPr>
              <w:t xml:space="preserve">3.9 </w:t>
            </w:r>
            <w:r w:rsidR="00547CB4" w:rsidRPr="00173FA4">
              <w:rPr>
                <w:rFonts w:cstheme="minorHAnsi"/>
                <w:b w:val="0"/>
                <w:lang w:eastAsia="sv-SE"/>
              </w:rPr>
              <w:t>Ansvar och befogenheter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547CB4"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547CB4" w:rsidRPr="00173FA4" w:rsidRDefault="00547CB4" w:rsidP="00C13923">
            <w:pPr>
              <w:widowControl w:val="0"/>
              <w:autoSpaceDE w:val="0"/>
              <w:autoSpaceDN w:val="0"/>
              <w:adjustRightInd w:val="0"/>
              <w:rPr>
                <w:rFonts w:cstheme="minorHAnsi"/>
                <w:b w:val="0"/>
                <w:lang w:eastAsia="sv-SE"/>
              </w:rPr>
            </w:pPr>
            <w:r w:rsidRPr="00173FA4">
              <w:rPr>
                <w:rFonts w:cstheme="minorHAnsi"/>
                <w:b w:val="0"/>
                <w:lang w:eastAsia="sv-SE"/>
              </w:rPr>
              <w:t>3.10 Befattningsbeskrivning - Verksamhetschef</w:t>
            </w:r>
          </w:p>
        </w:tc>
        <w:tc>
          <w:tcPr>
            <w:tcW w:w="469" w:type="dxa"/>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547CB4"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547CB4" w:rsidRPr="00173FA4" w:rsidRDefault="00547CB4" w:rsidP="00C13923">
            <w:pPr>
              <w:widowControl w:val="0"/>
              <w:autoSpaceDE w:val="0"/>
              <w:autoSpaceDN w:val="0"/>
              <w:adjustRightInd w:val="0"/>
              <w:rPr>
                <w:rFonts w:cstheme="minorHAnsi"/>
                <w:b w:val="0"/>
                <w:lang w:eastAsia="sv-SE"/>
              </w:rPr>
            </w:pPr>
            <w:r w:rsidRPr="00173FA4">
              <w:rPr>
                <w:rFonts w:cstheme="minorHAnsi"/>
                <w:b w:val="0"/>
                <w:lang w:eastAsia="sv-SE"/>
              </w:rPr>
              <w:t>3.11 Befattningsbeskrivning -Ekonomi, administration</w:t>
            </w:r>
          </w:p>
        </w:tc>
        <w:tc>
          <w:tcPr>
            <w:tcW w:w="469" w:type="dxa"/>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547CB4"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547CB4" w:rsidRPr="00173FA4" w:rsidRDefault="00547CB4" w:rsidP="00C13923">
            <w:pPr>
              <w:widowControl w:val="0"/>
              <w:autoSpaceDE w:val="0"/>
              <w:autoSpaceDN w:val="0"/>
              <w:adjustRightInd w:val="0"/>
              <w:rPr>
                <w:rFonts w:cstheme="minorHAnsi"/>
                <w:b w:val="0"/>
                <w:lang w:eastAsia="sv-SE"/>
              </w:rPr>
            </w:pPr>
            <w:r w:rsidRPr="00173FA4">
              <w:rPr>
                <w:rFonts w:cstheme="minorHAnsi"/>
                <w:b w:val="0"/>
                <w:lang w:eastAsia="sv-SE"/>
              </w:rPr>
              <w:t>3.12 Befattningsbeskrivning - Arbetsledare</w:t>
            </w:r>
          </w:p>
        </w:tc>
        <w:tc>
          <w:tcPr>
            <w:tcW w:w="469" w:type="dxa"/>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547CB4" w:rsidRPr="00A1703C" w:rsidRDefault="00547CB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4E06C6"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614683" w:rsidP="00614683">
            <w:pPr>
              <w:rPr>
                <w:rFonts w:cstheme="minorHAnsi"/>
                <w:b w:val="0"/>
                <w:lang w:eastAsia="sv-SE"/>
              </w:rPr>
            </w:pPr>
            <w:r w:rsidRPr="00173FA4">
              <w:rPr>
                <w:rFonts w:cstheme="minorHAnsi"/>
                <w:b w:val="0"/>
                <w:lang w:eastAsia="sv-SE"/>
              </w:rPr>
              <w:t>4 Ledningssystemets grundläggande uppbyggnad</w:t>
            </w: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C13923" w:rsidP="00C13923">
            <w:pPr>
              <w:widowControl w:val="0"/>
              <w:autoSpaceDE w:val="0"/>
              <w:autoSpaceDN w:val="0"/>
              <w:adjustRightInd w:val="0"/>
              <w:rPr>
                <w:rFonts w:eastAsia="Times New Roman" w:cstheme="minorHAnsi"/>
                <w:b w:val="0"/>
                <w:lang w:eastAsia="sv-SE"/>
              </w:rPr>
            </w:pPr>
            <w:r w:rsidRPr="00173FA4">
              <w:rPr>
                <w:rFonts w:cstheme="minorHAnsi"/>
                <w:b w:val="0"/>
                <w:lang w:eastAsia="sv-SE"/>
              </w:rPr>
              <w:t xml:space="preserve">4.1 </w:t>
            </w:r>
            <w:r w:rsidR="00547CB4" w:rsidRPr="00173FA4">
              <w:rPr>
                <w:rFonts w:cstheme="minorHAnsi"/>
                <w:b w:val="0"/>
                <w:lang w:eastAsia="sv-SE"/>
              </w:rPr>
              <w:t>Process - Verksamhet</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547CB4"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547CB4" w:rsidRPr="00173FA4" w:rsidRDefault="00547CB4" w:rsidP="00C13923">
            <w:pPr>
              <w:widowControl w:val="0"/>
              <w:autoSpaceDE w:val="0"/>
              <w:autoSpaceDN w:val="0"/>
              <w:adjustRightInd w:val="0"/>
              <w:rPr>
                <w:rFonts w:cstheme="minorHAnsi"/>
                <w:b w:val="0"/>
                <w:lang w:eastAsia="sv-SE"/>
              </w:rPr>
            </w:pPr>
            <w:r w:rsidRPr="00173FA4">
              <w:rPr>
                <w:rFonts w:cstheme="minorHAnsi"/>
                <w:b w:val="0"/>
                <w:lang w:eastAsia="sv-SE"/>
              </w:rPr>
              <w:t>4.1.1 Processbeskrivning - verksamhet</w:t>
            </w:r>
          </w:p>
        </w:tc>
        <w:tc>
          <w:tcPr>
            <w:tcW w:w="469" w:type="dxa"/>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547CB4" w:rsidRPr="00A1703C" w:rsidRDefault="00547CB4"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547CB4"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4.1.2 </w:t>
            </w:r>
            <w:r w:rsidR="00547CB4" w:rsidRPr="00173FA4">
              <w:rPr>
                <w:rFonts w:cstheme="minorHAnsi"/>
                <w:b w:val="0"/>
                <w:lang w:eastAsia="sv-SE" w:bidi="hi-IN"/>
              </w:rPr>
              <w:t>Upphandling och upprättande av avtal</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4.1.3 </w:t>
            </w:r>
            <w:r w:rsidR="00547CB4" w:rsidRPr="00173FA4">
              <w:rPr>
                <w:rFonts w:cstheme="minorHAnsi"/>
                <w:b w:val="0"/>
                <w:lang w:eastAsia="sv-SE" w:bidi="hi-IN"/>
              </w:rPr>
              <w:t>Förfrågan om plats</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4E06C6"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614683" w:rsidP="00614683">
            <w:pPr>
              <w:rPr>
                <w:rFonts w:cstheme="minorHAnsi"/>
                <w:b w:val="0"/>
                <w:lang w:eastAsia="sv-SE"/>
              </w:rPr>
            </w:pPr>
            <w:r w:rsidRPr="00173FA4">
              <w:rPr>
                <w:rFonts w:cstheme="minorHAnsi"/>
                <w:b w:val="0"/>
                <w:lang w:eastAsia="sv-SE"/>
              </w:rPr>
              <w:t xml:space="preserve">4.1.4 </w:t>
            </w:r>
            <w:r w:rsidR="00547CB4" w:rsidRPr="00173FA4">
              <w:rPr>
                <w:rFonts w:cstheme="minorHAnsi"/>
                <w:b w:val="0"/>
                <w:lang w:eastAsia="sv-SE"/>
              </w:rPr>
              <w:t>Inskrivning</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4.1.5 </w:t>
            </w:r>
            <w:r w:rsidR="003F1BAE" w:rsidRPr="00173FA4">
              <w:rPr>
                <w:rFonts w:cstheme="minorHAnsi"/>
                <w:b w:val="0"/>
                <w:lang w:eastAsia="sv-SE" w:bidi="hi-IN"/>
              </w:rPr>
              <w:t>Samverkan</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547CB4"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3F1BAE" w:rsidP="00614683">
            <w:pPr>
              <w:rPr>
                <w:rFonts w:cstheme="minorHAnsi"/>
                <w:b w:val="0"/>
                <w:bCs w:val="0"/>
                <w:lang w:eastAsia="sv-SE"/>
              </w:rPr>
            </w:pPr>
            <w:r w:rsidRPr="00173FA4">
              <w:rPr>
                <w:rFonts w:cstheme="minorHAnsi"/>
                <w:b w:val="0"/>
                <w:bCs w:val="0"/>
                <w:lang w:eastAsia="sv-SE"/>
              </w:rPr>
              <w:t>4.1.6 Behandlingsplanering (arbetsplanering)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rPr>
            </w:pPr>
            <w:r w:rsidRPr="007B3922">
              <w:rPr>
                <w:rFonts w:cstheme="minorHAnsi"/>
                <w:b w:val="0"/>
                <w:lang w:eastAsia="sv-SE"/>
              </w:rPr>
              <w:t>4.1.7 Behandling</w:t>
            </w:r>
          </w:p>
        </w:tc>
        <w:tc>
          <w:tcPr>
            <w:tcW w:w="469"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4.1.8 Personalmöten</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4.1.9 Medicinering och läkarkontakt</w:t>
            </w:r>
          </w:p>
        </w:tc>
        <w:tc>
          <w:tcPr>
            <w:tcW w:w="469"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4.1.10 Skola och praktik</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4.1.11 Ungdoms kontakt med föräldrar och kompisar</w:t>
            </w:r>
          </w:p>
        </w:tc>
        <w:tc>
          <w:tcPr>
            <w:tcW w:w="469"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4.1.12 Behandlingskonferenser</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4.1.13 Utslussning och avslut</w:t>
            </w:r>
          </w:p>
        </w:tc>
        <w:tc>
          <w:tcPr>
            <w:tcW w:w="469"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Pr>
                <w:rFonts w:cstheme="minorHAnsi"/>
                <w:b w:val="0"/>
                <w:lang w:eastAsia="sv-SE" w:bidi="hi-IN"/>
              </w:rPr>
              <w:t>4.2 Process – Introduktion och kompetensutveckling</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4.2.1 </w:t>
            </w:r>
            <w:r w:rsidR="003F1BAE" w:rsidRPr="00173FA4">
              <w:rPr>
                <w:rFonts w:cstheme="minorHAnsi"/>
                <w:b w:val="0"/>
                <w:lang w:eastAsia="sv-SE" w:bidi="hi-IN"/>
              </w:rPr>
              <w:t>Processbeskrivning – introduktion, kompetensutveckling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614683" w:rsidP="00614683">
            <w:pPr>
              <w:rPr>
                <w:rFonts w:cstheme="minorHAnsi"/>
                <w:b w:val="0"/>
                <w:lang w:eastAsia="sv-SE"/>
              </w:rPr>
            </w:pPr>
            <w:r w:rsidRPr="00173FA4">
              <w:rPr>
                <w:rFonts w:cstheme="minorHAnsi"/>
                <w:b w:val="0"/>
                <w:lang w:eastAsia="sv-SE"/>
              </w:rPr>
              <w:t xml:space="preserve">4.2.2 </w:t>
            </w:r>
            <w:r w:rsidR="003F1BAE" w:rsidRPr="00173FA4">
              <w:rPr>
                <w:rFonts w:cstheme="minorHAnsi"/>
                <w:b w:val="0"/>
                <w:lang w:eastAsia="sv-SE"/>
              </w:rPr>
              <w:t>Rekrytering och introduktion</w:t>
            </w: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4.2.3 </w:t>
            </w:r>
            <w:r w:rsidR="003F1BAE" w:rsidRPr="00173FA4">
              <w:rPr>
                <w:rFonts w:cstheme="minorHAnsi"/>
                <w:b w:val="0"/>
                <w:lang w:eastAsia="sv-SE" w:bidi="hi-IN"/>
              </w:rPr>
              <w:t>Rutin – utdrag ur belastningsregistret</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4.2.4 Tystnadsplikt</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4.2.5 Kompetensutveckling</w:t>
            </w:r>
          </w:p>
        </w:tc>
        <w:tc>
          <w:tcPr>
            <w:tcW w:w="469"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7B3922" w:rsidRPr="007B3922" w:rsidRDefault="007B3922" w:rsidP="00614683">
            <w:pPr>
              <w:rPr>
                <w:rFonts w:cstheme="minorHAnsi"/>
                <w:b w:val="0"/>
                <w:lang w:eastAsia="sv-SE" w:bidi="hi-IN"/>
              </w:rPr>
            </w:pPr>
            <w:r w:rsidRPr="007B3922">
              <w:rPr>
                <w:rFonts w:cstheme="minorHAnsi"/>
                <w:b w:val="0"/>
                <w:lang w:eastAsia="sv-SE" w:bidi="hi-IN"/>
              </w:rPr>
              <w:t>4.2.6 Bemötande</w:t>
            </w:r>
          </w:p>
        </w:tc>
        <w:tc>
          <w:tcPr>
            <w:tcW w:w="469"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7B3922" w:rsidRPr="00A1703C" w:rsidRDefault="007B392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4.3 </w:t>
            </w:r>
            <w:r w:rsidR="003F1BAE" w:rsidRPr="00173FA4">
              <w:rPr>
                <w:rFonts w:cstheme="minorHAnsi"/>
                <w:b w:val="0"/>
                <w:lang w:eastAsia="sv-SE" w:bidi="hi-IN"/>
              </w:rPr>
              <w:t>Arbetsmiljö</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lang w:eastAsia="sv-SE" w:bidi="hi-IN"/>
              </w:rPr>
            </w:pPr>
            <w:r w:rsidRPr="00173FA4">
              <w:rPr>
                <w:rFonts w:cstheme="minorHAnsi"/>
                <w:b w:val="0"/>
                <w:lang w:eastAsia="sv-SE" w:bidi="hi-IN"/>
              </w:rPr>
              <w:t xml:space="preserve">4.3.1 </w:t>
            </w:r>
            <w:r w:rsidR="003F1BAE" w:rsidRPr="00173FA4">
              <w:rPr>
                <w:rFonts w:cstheme="minorHAnsi"/>
                <w:b w:val="0"/>
                <w:bCs w:val="0"/>
              </w:rPr>
              <w:t>Arbetsmiljöpolicy</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3F1BAE" w:rsidP="00614683">
            <w:pPr>
              <w:rPr>
                <w:rFonts w:cstheme="minorHAnsi"/>
                <w:b w:val="0"/>
                <w:lang w:eastAsia="sv-SE" w:bidi="hi-IN"/>
              </w:rPr>
            </w:pPr>
            <w:r w:rsidRPr="00173FA4">
              <w:rPr>
                <w:rFonts w:cstheme="minorHAnsi"/>
                <w:b w:val="0"/>
                <w:lang w:eastAsia="sv-SE" w:bidi="hi-IN"/>
              </w:rPr>
              <w:lastRenderedPageBreak/>
              <w:t>4.3.2</w:t>
            </w:r>
            <w:r w:rsidR="002B523E" w:rsidRPr="00173FA4">
              <w:rPr>
                <w:rFonts w:cstheme="minorHAnsi"/>
                <w:b w:val="0"/>
                <w:lang w:eastAsia="sv-SE" w:bidi="hi-IN"/>
              </w:rPr>
              <w:t xml:space="preserve"> Förebyggande säkerhetsåtgärder för riskhändelser - riskbeteenden</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3F1BAE"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4.</w:t>
            </w:r>
            <w:r w:rsidR="002B523E" w:rsidRPr="00173FA4">
              <w:rPr>
                <w:rFonts w:asciiTheme="minorHAnsi" w:hAnsiTheme="minorHAnsi" w:cstheme="minorHAnsi"/>
                <w:b w:val="0"/>
                <w:bCs w:val="0"/>
                <w:sz w:val="22"/>
                <w:szCs w:val="22"/>
                <w:lang w:val="sv-SE"/>
              </w:rPr>
              <w:t>3.3</w:t>
            </w:r>
            <w:r w:rsidRPr="00173FA4">
              <w:rPr>
                <w:rFonts w:asciiTheme="minorHAnsi" w:hAnsiTheme="minorHAnsi" w:cstheme="minorHAnsi"/>
                <w:b w:val="0"/>
                <w:bCs w:val="0"/>
                <w:sz w:val="22"/>
                <w:szCs w:val="22"/>
                <w:lang w:val="sv-SE"/>
              </w:rPr>
              <w:t xml:space="preserve"> </w:t>
            </w:r>
            <w:r w:rsidR="002B523E" w:rsidRPr="00173FA4">
              <w:rPr>
                <w:rFonts w:asciiTheme="minorHAnsi" w:hAnsiTheme="minorHAnsi" w:cstheme="minorHAnsi"/>
                <w:b w:val="0"/>
                <w:bCs w:val="0"/>
                <w:sz w:val="22"/>
                <w:szCs w:val="22"/>
                <w:lang w:val="sv-SE"/>
              </w:rPr>
              <w:t>Handlingsplan – riskhändelser eller riskbeteenden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3F1BAE" w:rsidP="00614683">
            <w:pPr>
              <w:rPr>
                <w:rFonts w:cstheme="minorHAnsi"/>
                <w:b w:val="0"/>
                <w:lang w:eastAsia="sv-SE" w:bidi="hi-IN"/>
              </w:rPr>
            </w:pPr>
            <w:r w:rsidRPr="00173FA4">
              <w:rPr>
                <w:rFonts w:cstheme="minorHAnsi"/>
                <w:b w:val="0"/>
                <w:lang w:eastAsia="sv-SE" w:bidi="hi-IN"/>
              </w:rPr>
              <w:t>4.</w:t>
            </w:r>
            <w:r w:rsidR="002B523E" w:rsidRPr="00173FA4">
              <w:rPr>
                <w:rFonts w:cstheme="minorHAnsi"/>
                <w:b w:val="0"/>
                <w:lang w:eastAsia="sv-SE" w:bidi="hi-IN"/>
              </w:rPr>
              <w:t>3.4 Handlingsplan – hot och våld</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3F1BAE" w:rsidP="00614683">
            <w:pPr>
              <w:rPr>
                <w:rFonts w:cstheme="minorHAnsi"/>
                <w:b w:val="0"/>
                <w:lang w:eastAsia="sv-SE" w:bidi="hi-IN"/>
              </w:rPr>
            </w:pPr>
            <w:r w:rsidRPr="00173FA4">
              <w:rPr>
                <w:rFonts w:cstheme="minorHAnsi"/>
                <w:b w:val="0"/>
                <w:lang w:eastAsia="sv-SE" w:bidi="hi-IN"/>
              </w:rPr>
              <w:t>4.</w:t>
            </w:r>
            <w:r w:rsidR="002B523E" w:rsidRPr="00173FA4">
              <w:rPr>
                <w:rFonts w:cstheme="minorHAnsi"/>
                <w:b w:val="0"/>
                <w:lang w:eastAsia="sv-SE" w:bidi="hi-IN"/>
              </w:rPr>
              <w:t>3.5 Rutiner vid övergrepp</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614683" w:rsidP="00614683">
            <w:pPr>
              <w:rPr>
                <w:rFonts w:cstheme="minorHAnsi"/>
                <w:b w:val="0"/>
              </w:rPr>
            </w:pPr>
            <w:r w:rsidRPr="00173FA4">
              <w:rPr>
                <w:rFonts w:cstheme="minorHAnsi"/>
                <w:b w:val="0"/>
              </w:rPr>
              <w:t>4.</w:t>
            </w:r>
            <w:r w:rsidR="002B523E" w:rsidRPr="00173FA4">
              <w:rPr>
                <w:rFonts w:cstheme="minorHAnsi"/>
                <w:b w:val="0"/>
              </w:rPr>
              <w:t>3.6 Alkohol och drogpolicy</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2B523E" w:rsidRPr="00173FA4" w:rsidRDefault="002B523E" w:rsidP="002B523E">
            <w:pPr>
              <w:rPr>
                <w:rFonts w:cstheme="minorHAnsi"/>
                <w:b w:val="0"/>
                <w:lang w:eastAsia="sv-SE" w:bidi="hi-IN"/>
              </w:rPr>
            </w:pPr>
            <w:r w:rsidRPr="00173FA4">
              <w:rPr>
                <w:rFonts w:cstheme="minorHAnsi"/>
                <w:b w:val="0"/>
                <w:lang w:eastAsia="sv-SE" w:bidi="hi-IN"/>
              </w:rPr>
              <w:t>4.3.7 Åtgärdsplan vid misstanke om alkoholdrogpåverkan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rPr>
            </w:pPr>
            <w:r w:rsidRPr="00173FA4">
              <w:rPr>
                <w:rFonts w:cstheme="minorHAnsi"/>
                <w:b w:val="0"/>
              </w:rPr>
              <w:t>4.3.8 Dygnsvila</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rPr>
            </w:pPr>
            <w:r w:rsidRPr="00173FA4">
              <w:rPr>
                <w:rFonts w:cstheme="minorHAnsi"/>
                <w:b w:val="0"/>
              </w:rPr>
              <w:t>4.3.9 Arbetsskada</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rPr>
            </w:pPr>
            <w:r w:rsidRPr="00173FA4">
              <w:rPr>
                <w:rFonts w:cstheme="minorHAnsi"/>
                <w:b w:val="0"/>
              </w:rPr>
              <w:t>4.3.10 Olycksfalls- och tillbudsrapportering</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rPr>
            </w:pPr>
            <w:r w:rsidRPr="00173FA4">
              <w:rPr>
                <w:rFonts w:cstheme="minorHAnsi"/>
                <w:b w:val="0"/>
              </w:rPr>
              <w:t>4.3.11 Krishantering</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rPr>
            </w:pPr>
            <w:r w:rsidRPr="00173FA4">
              <w:rPr>
                <w:rFonts w:cstheme="minorHAnsi"/>
                <w:b w:val="0"/>
              </w:rPr>
              <w:t>4.3.12 Lagar</w:t>
            </w:r>
            <w:r w:rsidR="007B3922">
              <w:rPr>
                <w:rFonts w:cstheme="minorHAnsi"/>
                <w:b w:val="0"/>
              </w:rPr>
              <w:t xml:space="preserve"> och andra krav</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pStyle w:val="Normal0"/>
              <w:rPr>
                <w:rFonts w:asciiTheme="minorHAnsi" w:hAnsiTheme="minorHAnsi" w:cstheme="minorHAnsi"/>
                <w:b w:val="0"/>
                <w:sz w:val="22"/>
                <w:szCs w:val="22"/>
                <w:lang w:val="sv-SE"/>
              </w:rPr>
            </w:pPr>
            <w:r w:rsidRPr="00173FA4">
              <w:rPr>
                <w:rFonts w:asciiTheme="minorHAnsi" w:hAnsiTheme="minorHAnsi" w:cstheme="minorHAnsi"/>
                <w:b w:val="0"/>
                <w:sz w:val="22"/>
                <w:szCs w:val="22"/>
                <w:lang w:val="sv-SE"/>
              </w:rPr>
              <w:t>4.3.13 Kontroll av lagefterlevnad</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2B523E" w:rsidP="00614683">
            <w:pPr>
              <w:rPr>
                <w:rFonts w:cstheme="minorHAnsi"/>
                <w:b w:val="0"/>
                <w:bCs w:val="0"/>
              </w:rPr>
            </w:pPr>
            <w:r w:rsidRPr="00173FA4">
              <w:rPr>
                <w:rFonts w:cstheme="minorHAnsi"/>
                <w:b w:val="0"/>
                <w:bCs w:val="0"/>
              </w:rPr>
              <w:t>4.3.14 Rutin – kontroll av lagefterlevnad</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173FA4" w:rsidRDefault="009234B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 Systematiskt förbättringsarbete</w:t>
            </w: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9234B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5.1 Process – Systematiskt förbättringsarbete</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 xml:space="preserve">5.2 </w:t>
            </w:r>
            <w:r w:rsidR="009234B4" w:rsidRPr="00173FA4">
              <w:rPr>
                <w:rFonts w:asciiTheme="minorHAnsi" w:hAnsiTheme="minorHAnsi" w:cstheme="minorHAnsi"/>
                <w:b w:val="0"/>
                <w:bCs w:val="0"/>
                <w:sz w:val="22"/>
                <w:szCs w:val="22"/>
                <w:lang w:val="sv-SE"/>
              </w:rPr>
              <w:t>Processbeskrivning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5.3</w:t>
            </w:r>
            <w:r w:rsidR="009234B4" w:rsidRPr="00173FA4">
              <w:rPr>
                <w:rFonts w:asciiTheme="minorHAnsi" w:hAnsiTheme="minorHAnsi" w:cstheme="minorHAnsi"/>
                <w:b w:val="0"/>
                <w:bCs w:val="0"/>
                <w:sz w:val="22"/>
                <w:szCs w:val="22"/>
                <w:lang w:val="sv-SE"/>
              </w:rPr>
              <w:t xml:space="preserve"> Riskanalys och riskbedömning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5.4</w:t>
            </w:r>
            <w:r w:rsidR="009234B4" w:rsidRPr="00173FA4">
              <w:rPr>
                <w:rFonts w:asciiTheme="minorHAnsi" w:hAnsiTheme="minorHAnsi" w:cstheme="minorHAnsi"/>
                <w:b w:val="0"/>
                <w:bCs w:val="0"/>
                <w:sz w:val="22"/>
                <w:szCs w:val="22"/>
                <w:lang w:val="sv-SE"/>
              </w:rPr>
              <w:t xml:space="preserve"> Egenkontroll och kontinuerlig uppföljning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5.5</w:t>
            </w:r>
            <w:r w:rsidR="009234B4" w:rsidRPr="00173FA4">
              <w:rPr>
                <w:rFonts w:asciiTheme="minorHAnsi" w:hAnsiTheme="minorHAnsi" w:cstheme="minorHAnsi"/>
                <w:b w:val="0"/>
                <w:bCs w:val="0"/>
                <w:sz w:val="22"/>
                <w:szCs w:val="22"/>
                <w:lang w:val="sv-SE"/>
              </w:rPr>
              <w:t xml:space="preserve"> Klagomål, synpunkter, fel och brister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5.6</w:t>
            </w:r>
            <w:r w:rsidR="009234B4" w:rsidRPr="00173FA4">
              <w:rPr>
                <w:rFonts w:asciiTheme="minorHAnsi" w:hAnsiTheme="minorHAnsi" w:cstheme="minorHAnsi"/>
                <w:b w:val="0"/>
                <w:bCs w:val="0"/>
                <w:sz w:val="22"/>
                <w:szCs w:val="22"/>
                <w:lang w:val="sv-SE"/>
              </w:rPr>
              <w:t xml:space="preserve"> Rapporteringsskyldighet</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5.7</w:t>
            </w:r>
            <w:r w:rsidR="009234B4" w:rsidRPr="00173FA4">
              <w:rPr>
                <w:rFonts w:asciiTheme="minorHAnsi" w:hAnsiTheme="minorHAnsi" w:cstheme="minorHAnsi"/>
                <w:b w:val="0"/>
                <w:bCs w:val="0"/>
                <w:sz w:val="22"/>
                <w:szCs w:val="22"/>
                <w:lang w:val="sv-SE"/>
              </w:rPr>
              <w:t xml:space="preserve"> Utredningsprocess</w:t>
            </w:r>
            <w:r w:rsidRPr="00173FA4">
              <w:rPr>
                <w:rFonts w:asciiTheme="minorHAnsi" w:hAnsiTheme="minorHAnsi" w:cstheme="minorHAnsi"/>
                <w:b w:val="0"/>
                <w:bCs w:val="0"/>
                <w:sz w:val="22"/>
                <w:szCs w:val="22"/>
                <w:lang w:val="sv-SE"/>
              </w:rPr>
              <w:t xml:space="preserve"> – lex Sarah</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5.8 Rutin – Rapportering av allvarliga missförhållanden</w:t>
            </w:r>
          </w:p>
        </w:tc>
        <w:tc>
          <w:tcPr>
            <w:tcW w:w="469"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5.9 Rutin – Vid missförhållanden och tillbud</w:t>
            </w:r>
          </w:p>
        </w:tc>
        <w:tc>
          <w:tcPr>
            <w:tcW w:w="469"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5.10 Rutin – Stöd av personal vid missförhållande och tillbud</w:t>
            </w:r>
          </w:p>
        </w:tc>
        <w:tc>
          <w:tcPr>
            <w:tcW w:w="469"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5.11 Rutin – Rapportering för anhörig, enskild eller allmänhet</w:t>
            </w:r>
          </w:p>
        </w:tc>
        <w:tc>
          <w:tcPr>
            <w:tcW w:w="469"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173FA4"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5.12 Rutin – Anmälan av missförhållande som berör barn</w:t>
            </w:r>
          </w:p>
        </w:tc>
        <w:tc>
          <w:tcPr>
            <w:tcW w:w="469"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9C10F5"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bCs w:val="0"/>
                <w:sz w:val="22"/>
                <w:szCs w:val="22"/>
                <w:lang w:val="sv-SE"/>
              </w:rPr>
              <w:t>5.1</w:t>
            </w:r>
            <w:r>
              <w:rPr>
                <w:rFonts w:asciiTheme="minorHAnsi" w:hAnsiTheme="minorHAnsi" w:cstheme="minorHAnsi"/>
                <w:b w:val="0"/>
                <w:bCs w:val="0"/>
                <w:sz w:val="22"/>
                <w:szCs w:val="22"/>
                <w:lang w:val="sv-SE"/>
              </w:rPr>
              <w:t>3</w:t>
            </w:r>
            <w:r w:rsidRPr="00173FA4">
              <w:rPr>
                <w:rFonts w:asciiTheme="minorHAnsi" w:hAnsiTheme="minorHAnsi" w:cstheme="minorHAnsi"/>
                <w:b w:val="0"/>
                <w:bCs w:val="0"/>
                <w:sz w:val="22"/>
                <w:szCs w:val="22"/>
                <w:lang w:val="sv-SE"/>
              </w:rPr>
              <w:t xml:space="preserve"> Kvalitetsmöte</w:t>
            </w:r>
          </w:p>
        </w:tc>
        <w:tc>
          <w:tcPr>
            <w:tcW w:w="469"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73FA4" w:rsidRPr="00173FA4" w:rsidRDefault="009C10F5" w:rsidP="00614683">
            <w:pPr>
              <w:pStyle w:val="Normal0"/>
              <w:rPr>
                <w:rFonts w:asciiTheme="minorHAnsi" w:hAnsiTheme="minorHAnsi" w:cstheme="minorHAnsi"/>
                <w:b w:val="0"/>
                <w:bCs w:val="0"/>
                <w:sz w:val="22"/>
                <w:szCs w:val="22"/>
                <w:lang w:val="sv-SE"/>
              </w:rPr>
            </w:pPr>
            <w:r w:rsidRPr="00173FA4">
              <w:rPr>
                <w:rFonts w:asciiTheme="minorHAnsi" w:hAnsiTheme="minorHAnsi" w:cstheme="minorHAnsi"/>
                <w:b w:val="0"/>
                <w:sz w:val="22"/>
                <w:szCs w:val="22"/>
                <w:lang w:val="sv-SE"/>
              </w:rPr>
              <w:t>5.1</w:t>
            </w:r>
            <w:r>
              <w:rPr>
                <w:rFonts w:asciiTheme="minorHAnsi" w:hAnsiTheme="minorHAnsi" w:cstheme="minorHAnsi"/>
                <w:b w:val="0"/>
                <w:sz w:val="22"/>
                <w:szCs w:val="22"/>
                <w:lang w:val="sv-SE"/>
              </w:rPr>
              <w:t>4</w:t>
            </w:r>
            <w:r w:rsidRPr="00173FA4">
              <w:rPr>
                <w:rFonts w:asciiTheme="minorHAnsi" w:hAnsiTheme="minorHAnsi" w:cstheme="minorHAnsi"/>
                <w:b w:val="0"/>
                <w:sz w:val="22"/>
                <w:szCs w:val="22"/>
                <w:lang w:val="sv-SE"/>
              </w:rPr>
              <w:t xml:space="preserve"> Ledningens genomgång</w:t>
            </w:r>
          </w:p>
        </w:tc>
        <w:tc>
          <w:tcPr>
            <w:tcW w:w="469"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73FA4" w:rsidRPr="00A1703C" w:rsidRDefault="00173FA4"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173FA4" w:rsidRDefault="009C10F5" w:rsidP="00614683">
            <w:pPr>
              <w:pStyle w:val="Normal0"/>
              <w:rPr>
                <w:rFonts w:asciiTheme="minorHAnsi" w:hAnsiTheme="minorHAnsi" w:cstheme="minorHAnsi"/>
                <w:b w:val="0"/>
                <w:bCs w:val="0"/>
                <w:sz w:val="22"/>
                <w:szCs w:val="22"/>
                <w:lang w:val="sv-SE"/>
              </w:rPr>
            </w:pPr>
            <w:r>
              <w:rPr>
                <w:rFonts w:asciiTheme="minorHAnsi" w:hAnsiTheme="minorHAnsi"/>
                <w:b w:val="0"/>
                <w:sz w:val="22"/>
                <w:szCs w:val="22"/>
                <w:lang w:val="sv-SE"/>
              </w:rPr>
              <w:t>5.15</w:t>
            </w:r>
            <w:r w:rsidRPr="004E06C6">
              <w:rPr>
                <w:rFonts w:asciiTheme="minorHAnsi" w:hAnsiTheme="minorHAnsi"/>
                <w:b w:val="0"/>
                <w:sz w:val="22"/>
                <w:szCs w:val="22"/>
                <w:lang w:val="sv-SE"/>
              </w:rPr>
              <w:t xml:space="preserve"> Intern revision</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73FA4"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6 Personalens medverkan i kvalitetsarbetet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73FA4" w:rsidP="00614683">
            <w:pPr>
              <w:pStyle w:val="Normal0"/>
              <w:rPr>
                <w:rFonts w:asciiTheme="minorHAnsi" w:hAnsiTheme="minorHAnsi"/>
                <w:b w:val="0"/>
                <w:sz w:val="22"/>
                <w:szCs w:val="22"/>
                <w:lang w:val="sv-SE"/>
              </w:rPr>
            </w:pPr>
            <w:r>
              <w:rPr>
                <w:rFonts w:asciiTheme="minorHAnsi" w:hAnsiTheme="minorHAnsi"/>
                <w:b w:val="0"/>
                <w:sz w:val="22"/>
                <w:szCs w:val="22"/>
                <w:lang w:val="sv-SE"/>
              </w:rPr>
              <w:t>6.1 Personalens medverkan i kvalitetsarbetet</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 Dokumentationsskyldighet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7.1 Dokumentation</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7B392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7.2 Förteckning över redovisande dokument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7B3922"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7.3 Kvalitetsberättelse</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8" w:type="dxa"/>
            <w:gridSpan w:val="12"/>
          </w:tcPr>
          <w:p w:rsidR="004B7212" w:rsidRPr="00A1703C" w:rsidRDefault="004B7212" w:rsidP="00614683">
            <w:pPr>
              <w:rPr>
                <w:b w:val="0"/>
              </w:rPr>
            </w:pPr>
            <w:r w:rsidRPr="00A1703C">
              <w:rPr>
                <w:b w:val="0"/>
              </w:rPr>
              <w:t>Förklaring</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4B7212" w:rsidP="00614683">
            <w:pPr>
              <w:rPr>
                <w:b w:val="0"/>
              </w:rPr>
            </w:pPr>
            <w:r w:rsidRPr="00A1703C">
              <w:rPr>
                <w:b w:val="0"/>
              </w:rPr>
              <w:t xml:space="preserve">(1) uppfyller standardens krav   </w:t>
            </w:r>
          </w:p>
          <w:p w:rsidR="004B7212" w:rsidRPr="00A1703C" w:rsidRDefault="004B7212" w:rsidP="00614683">
            <w:pPr>
              <w:rPr>
                <w:b w:val="0"/>
                <w:bCs w:val="0"/>
                <w:lang w:eastAsia="sv-SE"/>
              </w:rPr>
            </w:pPr>
            <w:r w:rsidRPr="00A1703C">
              <w:rPr>
                <w:b w:val="0"/>
              </w:rPr>
              <w:t>(2) anmärkning (bör åtgärdas)</w:t>
            </w:r>
            <w:r w:rsidR="004E06C6">
              <w:rPr>
                <w:b w:val="0"/>
              </w:rPr>
              <w:t xml:space="preserve">, </w:t>
            </w:r>
            <w:r w:rsidRPr="00A1703C">
              <w:rPr>
                <w:b w:val="0"/>
              </w:rPr>
              <w:t>(3) uppfyller inte standardens krav,</w:t>
            </w:r>
          </w:p>
          <w:p w:rsidR="004B7212" w:rsidRPr="00A1703C" w:rsidRDefault="004B7212" w:rsidP="00614683">
            <w:pPr>
              <w:rPr>
                <w:b w:val="0"/>
                <w:bCs w:val="0"/>
                <w:lang w:eastAsia="sv-SE"/>
              </w:rPr>
            </w:pPr>
            <w:r w:rsidRPr="00A1703C">
              <w:rPr>
                <w:b w:val="0"/>
              </w:rPr>
              <w:t>(Stängd) avvikelsen är åtgärdat,</w:t>
            </w:r>
            <w:r w:rsidR="004E06C6">
              <w:rPr>
                <w:b w:val="0"/>
              </w:rPr>
              <w:t xml:space="preserve"> </w:t>
            </w:r>
            <w:r w:rsidRPr="00A1703C">
              <w:rPr>
                <w:b w:val="0"/>
              </w:rPr>
              <w:t>(Tidsrymd) när avvikelsen ska vara klart.</w:t>
            </w:r>
          </w:p>
          <w:p w:rsidR="004B7212" w:rsidRPr="00A1703C" w:rsidRDefault="004B7212" w:rsidP="00614683">
            <w:pPr>
              <w:rPr>
                <w:lang w:eastAsia="sv-SE"/>
              </w:rPr>
            </w:pPr>
            <w:r w:rsidRPr="00A1703C">
              <w:rPr>
                <w:b w:val="0"/>
                <w:lang w:eastAsia="sv-SE"/>
              </w:rPr>
              <w:t>(Kommentar) här måste beskriva en förklaring till kraven om den är uppfyllt eller inte, det räcker inte med att bara kryssa i rutan (1,2,eller 3).</w:t>
            </w:r>
          </w:p>
        </w:tc>
      </w:tr>
    </w:tbl>
    <w:p w:rsidR="00FC02F6" w:rsidRDefault="00FC02F6" w:rsidP="004B7212">
      <w:pPr>
        <w:pStyle w:val="Rubrik2"/>
      </w:pPr>
      <w:bookmarkStart w:id="25" w:name="_Toc456699192"/>
      <w:bookmarkStart w:id="26" w:name="_Toc463874297"/>
    </w:p>
    <w:p w:rsidR="00F66C1A" w:rsidRDefault="00F66C1A">
      <w:pPr>
        <w:jc w:val="center"/>
        <w:rPr>
          <w:rFonts w:asciiTheme="majorHAnsi" w:eastAsiaTheme="majorEastAsia" w:hAnsiTheme="majorHAnsi" w:cstheme="majorBidi"/>
          <w:color w:val="2E74B5" w:themeColor="accent1" w:themeShade="BF"/>
          <w:sz w:val="26"/>
          <w:szCs w:val="26"/>
        </w:rPr>
      </w:pPr>
      <w:r>
        <w:br w:type="page"/>
      </w:r>
    </w:p>
    <w:p w:rsidR="004B7212" w:rsidRPr="004E06C6" w:rsidRDefault="004B7212" w:rsidP="004E06C6">
      <w:pPr>
        <w:pStyle w:val="Rubrik2"/>
      </w:pPr>
      <w:bookmarkStart w:id="27" w:name="_Toc469225051"/>
      <w:r w:rsidRPr="004E06C6">
        <w:lastRenderedPageBreak/>
        <w:t>Exempel - Revisionsrapport</w:t>
      </w:r>
      <w:bookmarkEnd w:id="25"/>
      <w:bookmarkEnd w:id="26"/>
      <w:bookmarkEnd w:id="27"/>
    </w:p>
    <w:p w:rsidR="004B7212" w:rsidRPr="00A1703C" w:rsidRDefault="004B7212" w:rsidP="004B7212">
      <w:pPr>
        <w:spacing w:before="0" w:after="0" w:line="240" w:lineRule="auto"/>
      </w:pPr>
    </w:p>
    <w:p w:rsidR="004B7212" w:rsidRDefault="004B7212" w:rsidP="004B7212">
      <w:r w:rsidRPr="00A1703C">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p>
    <w:tbl>
      <w:tblPr>
        <w:tblStyle w:val="Rutntstabell4dekorfrg1"/>
        <w:tblW w:w="0" w:type="auto"/>
        <w:tblLayout w:type="fixed"/>
        <w:tblLook w:val="04A0" w:firstRow="1" w:lastRow="0" w:firstColumn="1" w:lastColumn="0" w:noHBand="0" w:noVBand="1"/>
      </w:tblPr>
      <w:tblGrid>
        <w:gridCol w:w="2381"/>
        <w:gridCol w:w="2434"/>
        <w:gridCol w:w="2126"/>
        <w:gridCol w:w="2121"/>
      </w:tblGrid>
      <w:tr w:rsidR="005C53FB" w:rsidRPr="00254E09" w:rsidTr="005C5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Pr="00254E09" w:rsidRDefault="005C53FB" w:rsidP="005C53FB">
            <w:pPr>
              <w:widowControl w:val="0"/>
              <w:autoSpaceDE w:val="0"/>
              <w:autoSpaceDN w:val="0"/>
              <w:adjustRightInd w:val="0"/>
              <w:jc w:val="center"/>
              <w:rPr>
                <w:rFonts w:cstheme="minorHAnsi"/>
                <w:b w:val="0"/>
                <w:lang w:val="x-none" w:eastAsia="x-none"/>
              </w:rPr>
            </w:pPr>
            <w:r w:rsidRPr="00254E09">
              <w:rPr>
                <w:rFonts w:cstheme="minorHAnsi"/>
                <w:b w:val="0"/>
                <w:lang w:val="x-none" w:eastAsia="x-none"/>
              </w:rPr>
              <w:t>Revisionsrapport</w:t>
            </w: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5C53FB" w:rsidRPr="00254E09" w:rsidRDefault="005C53FB" w:rsidP="005C53FB">
            <w:pPr>
              <w:widowControl w:val="0"/>
              <w:autoSpaceDE w:val="0"/>
              <w:autoSpaceDN w:val="0"/>
              <w:adjustRightInd w:val="0"/>
              <w:rPr>
                <w:rFonts w:cstheme="minorHAnsi"/>
                <w:b w:val="0"/>
                <w:lang w:val="x-none" w:eastAsia="x-none"/>
              </w:rPr>
            </w:pPr>
            <w:r w:rsidRPr="00254E09">
              <w:rPr>
                <w:rFonts w:cstheme="minorHAnsi"/>
                <w:b w:val="0"/>
                <w:lang w:val="x-none" w:eastAsia="x-none"/>
              </w:rPr>
              <w:t>Revisionstyp</w:t>
            </w:r>
          </w:p>
        </w:tc>
        <w:tc>
          <w:tcPr>
            <w:tcW w:w="2434" w:type="dxa"/>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254E09">
              <w:rPr>
                <w:rFonts w:cstheme="minorHAnsi"/>
                <w:lang w:val="x-none" w:eastAsia="x-none"/>
              </w:rPr>
              <w:t>Systemrevision</w:t>
            </w:r>
            <w:r w:rsidRPr="00254E09">
              <w:rPr>
                <w:rFonts w:cstheme="minorHAnsi"/>
                <w:lang w:eastAsia="x-none"/>
              </w:rPr>
              <w:t xml:space="preserve">  </w:t>
            </w:r>
            <w:sdt>
              <w:sdtPr>
                <w:rPr>
                  <w:rFonts w:cstheme="minorHAnsi"/>
                  <w:lang w:eastAsia="x-none"/>
                </w:rPr>
                <w:id w:val="1965381764"/>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c>
          <w:tcPr>
            <w:tcW w:w="2126" w:type="dxa"/>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254E09">
              <w:rPr>
                <w:rFonts w:cstheme="minorHAnsi"/>
                <w:lang w:val="x-none" w:eastAsia="x-none"/>
              </w:rPr>
              <w:t>Processrevision</w:t>
            </w:r>
            <w:r w:rsidRPr="00254E09">
              <w:rPr>
                <w:rFonts w:cstheme="minorHAnsi"/>
                <w:lang w:eastAsia="x-none"/>
              </w:rPr>
              <w:t xml:space="preserve">  </w:t>
            </w:r>
            <w:sdt>
              <w:sdtPr>
                <w:rPr>
                  <w:rFonts w:cstheme="minorHAnsi"/>
                  <w:lang w:eastAsia="x-none"/>
                </w:rPr>
                <w:id w:val="193041657"/>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c>
          <w:tcPr>
            <w:tcW w:w="2121" w:type="dxa"/>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254E09">
              <w:rPr>
                <w:rFonts w:cstheme="minorHAnsi"/>
                <w:lang w:val="x-none" w:eastAsia="x-none"/>
              </w:rPr>
              <w:t>Produktrevision</w:t>
            </w:r>
            <w:r w:rsidRPr="00254E09">
              <w:rPr>
                <w:rFonts w:cstheme="minorHAnsi"/>
                <w:lang w:eastAsia="x-none"/>
              </w:rPr>
              <w:t xml:space="preserve">  </w:t>
            </w:r>
            <w:sdt>
              <w:sdtPr>
                <w:rPr>
                  <w:rFonts w:cstheme="minorHAnsi"/>
                  <w:lang w:eastAsia="x-none"/>
                </w:rPr>
                <w:id w:val="2081103255"/>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2381" w:type="dxa"/>
          </w:tcPr>
          <w:p w:rsidR="005C53FB" w:rsidRPr="00254E09" w:rsidRDefault="005C53FB" w:rsidP="005C53FB">
            <w:pPr>
              <w:widowControl w:val="0"/>
              <w:autoSpaceDE w:val="0"/>
              <w:autoSpaceDN w:val="0"/>
              <w:adjustRightInd w:val="0"/>
              <w:rPr>
                <w:rFonts w:cstheme="minorHAnsi"/>
                <w:b w:val="0"/>
                <w:bCs w:val="0"/>
                <w:lang w:val="x-none" w:eastAsia="x-none"/>
              </w:rPr>
            </w:pPr>
            <w:r w:rsidRPr="00254E09">
              <w:rPr>
                <w:rFonts w:cstheme="minorHAnsi"/>
                <w:b w:val="0"/>
                <w:lang w:val="x-none" w:eastAsia="x-none"/>
              </w:rPr>
              <w:t>Revisor:</w:t>
            </w:r>
          </w:p>
        </w:tc>
        <w:tc>
          <w:tcPr>
            <w:tcW w:w="6681" w:type="dxa"/>
            <w:gridSpan w:val="3"/>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5C53FB" w:rsidRPr="00254E09" w:rsidRDefault="005C53FB" w:rsidP="005C53FB">
            <w:pPr>
              <w:widowControl w:val="0"/>
              <w:autoSpaceDE w:val="0"/>
              <w:autoSpaceDN w:val="0"/>
              <w:adjustRightInd w:val="0"/>
              <w:rPr>
                <w:rFonts w:cstheme="minorHAnsi"/>
                <w:b w:val="0"/>
                <w:bCs w:val="0"/>
                <w:lang w:val="x-none" w:eastAsia="x-none"/>
              </w:rPr>
            </w:pPr>
            <w:r w:rsidRPr="00254E09">
              <w:rPr>
                <w:rFonts w:cstheme="minorHAnsi"/>
                <w:b w:val="0"/>
                <w:lang w:val="x-none" w:eastAsia="x-none"/>
              </w:rPr>
              <w:t>Datum:</w:t>
            </w:r>
          </w:p>
        </w:tc>
        <w:tc>
          <w:tcPr>
            <w:tcW w:w="6681" w:type="dxa"/>
            <w:gridSpan w:val="3"/>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2381" w:type="dxa"/>
          </w:tcPr>
          <w:p w:rsidR="005C53FB" w:rsidRPr="00254E09" w:rsidRDefault="005C53FB" w:rsidP="005C53FB">
            <w:pPr>
              <w:widowControl w:val="0"/>
              <w:autoSpaceDE w:val="0"/>
              <w:autoSpaceDN w:val="0"/>
              <w:adjustRightInd w:val="0"/>
              <w:rPr>
                <w:rFonts w:cstheme="minorHAnsi"/>
                <w:b w:val="0"/>
                <w:bCs w:val="0"/>
                <w:lang w:val="x-none" w:eastAsia="x-none"/>
              </w:rPr>
            </w:pPr>
            <w:r w:rsidRPr="00254E09">
              <w:rPr>
                <w:rFonts w:cstheme="minorHAnsi"/>
                <w:b w:val="0"/>
                <w:lang w:val="x-none" w:eastAsia="x-none"/>
              </w:rPr>
              <w:t>Standard:</w:t>
            </w:r>
          </w:p>
        </w:tc>
        <w:tc>
          <w:tcPr>
            <w:tcW w:w="6681" w:type="dxa"/>
            <w:gridSpan w:val="3"/>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rsidR="005C53FB" w:rsidRPr="00254E09" w:rsidRDefault="005C53FB" w:rsidP="005C53FB">
            <w:pPr>
              <w:widowControl w:val="0"/>
              <w:autoSpaceDE w:val="0"/>
              <w:autoSpaceDN w:val="0"/>
              <w:adjustRightInd w:val="0"/>
              <w:rPr>
                <w:rFonts w:cstheme="minorHAnsi"/>
                <w:b w:val="0"/>
                <w:bCs w:val="0"/>
                <w:lang w:eastAsia="x-none"/>
              </w:rPr>
            </w:pPr>
            <w:r w:rsidRPr="00254E09">
              <w:rPr>
                <w:rFonts w:cstheme="minorHAnsi"/>
                <w:b w:val="0"/>
                <w:bCs w:val="0"/>
                <w:lang w:eastAsia="x-none"/>
              </w:rPr>
              <w:t>SOSFS 2011 - nr</w:t>
            </w:r>
          </w:p>
        </w:tc>
        <w:tc>
          <w:tcPr>
            <w:tcW w:w="6681" w:type="dxa"/>
            <w:gridSpan w:val="3"/>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cstheme="minorHAnsi"/>
                <w:b w:val="0"/>
                <w:bCs w:val="0"/>
                <w:lang w:eastAsia="x-none"/>
              </w:rPr>
            </w:pPr>
            <w:r w:rsidRPr="00254E09">
              <w:rPr>
                <w:rFonts w:cstheme="minorHAnsi"/>
                <w:b w:val="0"/>
                <w:lang w:val="x-none" w:eastAsia="x-none"/>
              </w:rPr>
              <w:t>Avvikelse</w:t>
            </w:r>
          </w:p>
        </w:tc>
        <w:tc>
          <w:tcPr>
            <w:tcW w:w="4247" w:type="dxa"/>
            <w:gridSpan w:val="2"/>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54E09">
              <w:rPr>
                <w:rFonts w:cstheme="minorHAnsi"/>
                <w:lang w:val="x-none" w:eastAsia="x-none"/>
              </w:rPr>
              <w:t>(ifylles av revisorn)</w:t>
            </w: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Pr="00254E09" w:rsidRDefault="005C53FB" w:rsidP="005C53FB">
            <w:pPr>
              <w:widowControl w:val="0"/>
              <w:autoSpaceDE w:val="0"/>
              <w:autoSpaceDN w:val="0"/>
              <w:adjustRightInd w:val="0"/>
              <w:rPr>
                <w:rFonts w:cstheme="minorHAnsi"/>
                <w:b w:val="0"/>
                <w:lang w:val="x-none" w:eastAsia="x-none"/>
              </w:rPr>
            </w:pPr>
          </w:p>
          <w:p w:rsidR="005C53FB" w:rsidRPr="00254E09"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Pr="00254E09" w:rsidRDefault="005C53FB" w:rsidP="005C53FB">
            <w:pPr>
              <w:widowControl w:val="0"/>
              <w:autoSpaceDE w:val="0"/>
              <w:autoSpaceDN w:val="0"/>
              <w:adjustRightInd w:val="0"/>
              <w:rPr>
                <w:rFonts w:cstheme="minorHAnsi"/>
                <w:b w:val="0"/>
                <w:lang w:val="x-none" w:eastAsia="x-none"/>
              </w:rPr>
            </w:pPr>
          </w:p>
          <w:p w:rsidR="005C53FB" w:rsidRPr="00254E09" w:rsidRDefault="005C53FB" w:rsidP="005C53FB">
            <w:pPr>
              <w:widowControl w:val="0"/>
              <w:autoSpaceDE w:val="0"/>
              <w:autoSpaceDN w:val="0"/>
              <w:adjustRightInd w:val="0"/>
              <w:rPr>
                <w:rFonts w:cstheme="minorHAnsi"/>
                <w:b w:val="0"/>
                <w:lang w:val="x-none" w:eastAsia="x-none"/>
              </w:rPr>
            </w:pP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cstheme="minorHAnsi"/>
                <w:b w:val="0"/>
                <w:lang w:val="x-none" w:eastAsia="x-none"/>
              </w:rPr>
            </w:pPr>
            <w:r w:rsidRPr="00254E09">
              <w:rPr>
                <w:rFonts w:cstheme="minorHAnsi"/>
                <w:b w:val="0"/>
                <w:lang w:val="x-none" w:eastAsia="x-none"/>
              </w:rPr>
              <w:t>Analys av orsak till avvikelse</w:t>
            </w:r>
          </w:p>
        </w:tc>
        <w:tc>
          <w:tcPr>
            <w:tcW w:w="4247" w:type="dxa"/>
            <w:gridSpan w:val="2"/>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54E09">
              <w:rPr>
                <w:rFonts w:cstheme="minorHAnsi"/>
                <w:lang w:val="x-none" w:eastAsia="x-none"/>
              </w:rPr>
              <w:t>(ifylles av f</w:t>
            </w:r>
            <w:r w:rsidRPr="00254E09">
              <w:rPr>
                <w:rFonts w:eastAsia="Times New Roman" w:cstheme="minorHAnsi"/>
                <w:lang w:val="x-none" w:eastAsia="x-none"/>
              </w:rPr>
              <w:t xml:space="preserve">öretaget)                            </w:t>
            </w: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Default="005C53FB" w:rsidP="005C53FB">
            <w:pPr>
              <w:widowControl w:val="0"/>
              <w:autoSpaceDE w:val="0"/>
              <w:autoSpaceDN w:val="0"/>
              <w:adjustRightInd w:val="0"/>
              <w:rPr>
                <w:rFonts w:cstheme="minorHAnsi"/>
                <w:b w:val="0"/>
                <w:lang w:val="x-none" w:eastAsia="x-none"/>
              </w:rPr>
            </w:pPr>
          </w:p>
          <w:p w:rsidR="005C53FB" w:rsidRPr="00254E09" w:rsidRDefault="005C53FB" w:rsidP="005C53FB">
            <w:pPr>
              <w:widowControl w:val="0"/>
              <w:autoSpaceDE w:val="0"/>
              <w:autoSpaceDN w:val="0"/>
              <w:adjustRightInd w:val="0"/>
              <w:rPr>
                <w:rFonts w:cstheme="minorHAnsi"/>
                <w:b w:val="0"/>
                <w:lang w:val="x-none" w:eastAsia="x-none"/>
              </w:rPr>
            </w:pP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cstheme="minorHAnsi"/>
                <w:b w:val="0"/>
                <w:lang w:val="x-none" w:eastAsia="x-none"/>
              </w:rPr>
            </w:pPr>
            <w:r w:rsidRPr="00254E09">
              <w:rPr>
                <w:rFonts w:cstheme="minorHAnsi"/>
                <w:b w:val="0"/>
                <w:lang w:val="x-none" w:eastAsia="x-none"/>
              </w:rPr>
              <w:t xml:space="preserve">Korrigerande </w:t>
            </w:r>
            <w:r w:rsidRPr="00254E09">
              <w:rPr>
                <w:rFonts w:eastAsia="Times New Roman" w:cstheme="minorHAnsi"/>
                <w:b w:val="0"/>
                <w:lang w:val="x-none" w:eastAsia="x-none"/>
              </w:rPr>
              <w:t>åtgärd</w:t>
            </w:r>
          </w:p>
        </w:tc>
        <w:tc>
          <w:tcPr>
            <w:tcW w:w="4247" w:type="dxa"/>
            <w:gridSpan w:val="2"/>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254E09">
              <w:rPr>
                <w:rFonts w:eastAsia="Times New Roman" w:cstheme="minorHAnsi"/>
                <w:lang w:val="x-none" w:eastAsia="x-none"/>
              </w:rPr>
              <w:t>(ifylles av företaget)</w:t>
            </w: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Pr="00254E09" w:rsidRDefault="005C53FB" w:rsidP="005C53FB">
            <w:pPr>
              <w:widowControl w:val="0"/>
              <w:autoSpaceDE w:val="0"/>
              <w:autoSpaceDN w:val="0"/>
              <w:adjustRightInd w:val="0"/>
              <w:rPr>
                <w:rFonts w:eastAsia="Times New Roman" w:cstheme="minorHAnsi"/>
                <w:b w:val="0"/>
                <w:lang w:val="x-none" w:eastAsia="x-none"/>
              </w:rPr>
            </w:pP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cstheme="minorHAnsi"/>
                <w:b w:val="0"/>
                <w:lang w:val="x-none" w:eastAsia="x-none"/>
              </w:rPr>
            </w:pPr>
            <w:r w:rsidRPr="00254E09">
              <w:rPr>
                <w:rFonts w:eastAsia="Times New Roman" w:cstheme="minorHAnsi"/>
                <w:b w:val="0"/>
                <w:lang w:val="x-none" w:eastAsia="x-none"/>
              </w:rPr>
              <w:t>Har korrigerande åtgärd införts?</w:t>
            </w:r>
          </w:p>
        </w:tc>
        <w:tc>
          <w:tcPr>
            <w:tcW w:w="2126"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eastAsia="x-none"/>
              </w:rPr>
            </w:pPr>
            <w:r w:rsidRPr="00254E09">
              <w:rPr>
                <w:rFonts w:eastAsia="Times New Roman" w:cstheme="minorHAnsi"/>
                <w:lang w:val="x-none" w:eastAsia="x-none"/>
              </w:rPr>
              <w:t>Ja</w:t>
            </w:r>
            <w:r w:rsidRPr="00254E09">
              <w:rPr>
                <w:rFonts w:eastAsia="Times New Roman" w:cstheme="minorHAnsi"/>
                <w:lang w:eastAsia="x-none"/>
              </w:rPr>
              <w:t xml:space="preserve"> </w:t>
            </w:r>
            <w:sdt>
              <w:sdtPr>
                <w:rPr>
                  <w:rFonts w:eastAsia="Times New Roman" w:cstheme="minorHAnsi"/>
                  <w:lang w:eastAsia="x-none"/>
                </w:rPr>
                <w:id w:val="-59171204"/>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c>
          <w:tcPr>
            <w:tcW w:w="2121"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eastAsia="x-none"/>
              </w:rPr>
            </w:pPr>
            <w:r w:rsidRPr="00254E09">
              <w:rPr>
                <w:rFonts w:eastAsia="Times New Roman" w:cstheme="minorHAnsi"/>
                <w:lang w:val="x-none" w:eastAsia="x-none"/>
              </w:rPr>
              <w:t>Nej</w:t>
            </w:r>
            <w:r w:rsidRPr="00254E09">
              <w:rPr>
                <w:rFonts w:eastAsia="Times New Roman" w:cstheme="minorHAnsi"/>
                <w:lang w:eastAsia="x-none"/>
              </w:rPr>
              <w:t xml:space="preserve"> </w:t>
            </w:r>
            <w:sdt>
              <w:sdtPr>
                <w:rPr>
                  <w:rFonts w:eastAsia="Times New Roman" w:cstheme="minorHAnsi"/>
                  <w:lang w:eastAsia="x-none"/>
                </w:rPr>
                <w:id w:val="-767684940"/>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Pr="00254E09" w:rsidRDefault="005C53FB" w:rsidP="005C53FB">
            <w:pPr>
              <w:widowControl w:val="0"/>
              <w:autoSpaceDE w:val="0"/>
              <w:autoSpaceDN w:val="0"/>
              <w:adjustRightInd w:val="0"/>
              <w:rPr>
                <w:rFonts w:eastAsia="Times New Roman" w:cstheme="minorHAnsi"/>
                <w:b w:val="0"/>
                <w:lang w:val="x-none" w:eastAsia="x-none"/>
              </w:rPr>
            </w:pPr>
            <w:r w:rsidRPr="00254E09">
              <w:rPr>
                <w:rFonts w:eastAsia="Times New Roman" w:cstheme="minorHAnsi"/>
                <w:b w:val="0"/>
                <w:lang w:val="x-none" w:eastAsia="x-none"/>
              </w:rPr>
              <w:t>Beskriv kortfattat om vilken effekt korrigeringen har eller kommer att ha.</w:t>
            </w: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Default="005C53FB" w:rsidP="005C53FB">
            <w:pPr>
              <w:widowControl w:val="0"/>
              <w:autoSpaceDE w:val="0"/>
              <w:autoSpaceDN w:val="0"/>
              <w:adjustRightInd w:val="0"/>
              <w:rPr>
                <w:rFonts w:eastAsia="Times New Roman" w:cstheme="minorHAnsi"/>
                <w:b w:val="0"/>
                <w:lang w:val="x-none" w:eastAsia="x-none"/>
              </w:rPr>
            </w:pPr>
          </w:p>
          <w:p w:rsidR="005C53FB" w:rsidRPr="00254E09" w:rsidRDefault="005C53FB" w:rsidP="005C53FB">
            <w:pPr>
              <w:widowControl w:val="0"/>
              <w:autoSpaceDE w:val="0"/>
              <w:autoSpaceDN w:val="0"/>
              <w:adjustRightInd w:val="0"/>
              <w:rPr>
                <w:rFonts w:eastAsia="Times New Roman" w:cstheme="minorHAnsi"/>
                <w:b w:val="0"/>
                <w:lang w:val="x-none" w:eastAsia="x-none"/>
              </w:rPr>
            </w:pPr>
          </w:p>
        </w:tc>
        <w:tc>
          <w:tcPr>
            <w:tcW w:w="2126"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2121"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eastAsia="Times New Roman" w:cstheme="minorHAnsi"/>
                <w:b w:val="0"/>
                <w:lang w:val="x-none" w:eastAsia="x-none"/>
              </w:rPr>
            </w:pPr>
            <w:r w:rsidRPr="00254E09">
              <w:rPr>
                <w:rFonts w:eastAsia="Times New Roman" w:cstheme="minorHAnsi"/>
                <w:b w:val="0"/>
                <w:lang w:val="x-none" w:eastAsia="x-none"/>
              </w:rPr>
              <w:t>B</w:t>
            </w:r>
            <w:r>
              <w:rPr>
                <w:rFonts w:eastAsia="Times New Roman" w:cstheme="minorHAnsi"/>
                <w:b w:val="0"/>
                <w:lang w:val="x-none" w:eastAsia="x-none"/>
              </w:rPr>
              <w:t>edömning av korrigerande åtgärd.</w:t>
            </w:r>
          </w:p>
        </w:tc>
        <w:tc>
          <w:tcPr>
            <w:tcW w:w="4247" w:type="dxa"/>
            <w:gridSpan w:val="2"/>
          </w:tcPr>
          <w:p w:rsidR="005C53FB" w:rsidRPr="00254E09" w:rsidRDefault="005C53FB" w:rsidP="005C53F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254E09">
              <w:rPr>
                <w:rFonts w:eastAsia="Times New Roman" w:cstheme="minorHAnsi"/>
                <w:lang w:val="x-none" w:eastAsia="x-none"/>
              </w:rPr>
              <w:t>(ifylles av revisorn)</w:t>
            </w:r>
          </w:p>
        </w:tc>
      </w:tr>
      <w:tr w:rsidR="005C53FB" w:rsidRPr="00254E09" w:rsidTr="005C53FB">
        <w:tc>
          <w:tcPr>
            <w:cnfStyle w:val="001000000000" w:firstRow="0" w:lastRow="0" w:firstColumn="1" w:lastColumn="0" w:oddVBand="0" w:evenVBand="0" w:oddHBand="0" w:evenHBand="0" w:firstRowFirstColumn="0" w:firstRowLastColumn="0" w:lastRowFirstColumn="0" w:lastRowLastColumn="0"/>
            <w:tcW w:w="4815" w:type="dxa"/>
            <w:gridSpan w:val="2"/>
          </w:tcPr>
          <w:p w:rsidR="005C53FB" w:rsidRPr="00254E09" w:rsidRDefault="005C53FB" w:rsidP="005C53FB">
            <w:pPr>
              <w:widowControl w:val="0"/>
              <w:autoSpaceDE w:val="0"/>
              <w:autoSpaceDN w:val="0"/>
              <w:adjustRightInd w:val="0"/>
              <w:rPr>
                <w:rFonts w:eastAsia="Times New Roman" w:cstheme="minorHAnsi"/>
                <w:b w:val="0"/>
                <w:lang w:val="x-none" w:eastAsia="x-none"/>
              </w:rPr>
            </w:pPr>
            <w:r w:rsidRPr="00254E09">
              <w:rPr>
                <w:rFonts w:eastAsia="Times New Roman" w:cstheme="minorHAnsi"/>
                <w:b w:val="0"/>
                <w:lang w:val="x-none" w:eastAsia="x-none"/>
              </w:rPr>
              <w:t>Är korrigerande åtgärd tillfredställande?</w:t>
            </w:r>
          </w:p>
        </w:tc>
        <w:tc>
          <w:tcPr>
            <w:tcW w:w="2126"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54E09">
              <w:rPr>
                <w:rFonts w:eastAsia="Times New Roman" w:cstheme="minorHAnsi"/>
                <w:lang w:val="x-none" w:eastAsia="x-none"/>
              </w:rPr>
              <w:t>Ja</w:t>
            </w:r>
            <w:r w:rsidRPr="00254E09">
              <w:rPr>
                <w:rFonts w:eastAsia="Times New Roman" w:cstheme="minorHAnsi"/>
                <w:lang w:eastAsia="x-none"/>
              </w:rPr>
              <w:t xml:space="preserve"> </w:t>
            </w:r>
            <w:sdt>
              <w:sdtPr>
                <w:rPr>
                  <w:rFonts w:eastAsia="Times New Roman" w:cstheme="minorHAnsi"/>
                  <w:lang w:eastAsia="x-none"/>
                </w:rPr>
                <w:id w:val="1892150322"/>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c>
          <w:tcPr>
            <w:tcW w:w="2121" w:type="dxa"/>
          </w:tcPr>
          <w:p w:rsidR="005C53FB" w:rsidRPr="00254E09" w:rsidRDefault="005C53FB" w:rsidP="005C53F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254E09">
              <w:rPr>
                <w:rFonts w:eastAsia="Times New Roman" w:cstheme="minorHAnsi"/>
                <w:lang w:val="x-none" w:eastAsia="x-none"/>
              </w:rPr>
              <w:t>Nej</w:t>
            </w:r>
            <w:r w:rsidRPr="00254E09">
              <w:rPr>
                <w:rFonts w:eastAsia="Times New Roman" w:cstheme="minorHAnsi"/>
                <w:lang w:eastAsia="x-none"/>
              </w:rPr>
              <w:t xml:space="preserve"> </w:t>
            </w:r>
            <w:sdt>
              <w:sdtPr>
                <w:rPr>
                  <w:rFonts w:eastAsia="Times New Roman" w:cstheme="minorHAnsi"/>
                  <w:lang w:eastAsia="x-none"/>
                </w:rPr>
                <w:id w:val="648864368"/>
                <w14:checkbox>
                  <w14:checked w14:val="0"/>
                  <w14:checkedState w14:val="2612" w14:font="MS Gothic"/>
                  <w14:uncheckedState w14:val="2610" w14:font="MS Gothic"/>
                </w14:checkbox>
              </w:sdtPr>
              <w:sdtContent>
                <w:r w:rsidRPr="00254E09">
                  <w:rPr>
                    <w:rFonts w:ascii="MS Gothic" w:eastAsia="MS Gothic" w:hAnsi="MS Gothic" w:cstheme="minorHAnsi" w:hint="eastAsia"/>
                    <w:lang w:eastAsia="x-none"/>
                  </w:rPr>
                  <w:t>☐</w:t>
                </w:r>
              </w:sdtContent>
            </w:sdt>
          </w:p>
        </w:tc>
      </w:tr>
      <w:tr w:rsidR="005C53FB" w:rsidRPr="00254E09" w:rsidTr="005C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5C53FB" w:rsidRDefault="005C53FB" w:rsidP="005C53FB">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5C53FB" w:rsidRPr="00254E09" w:rsidRDefault="005C53FB" w:rsidP="005C53FB">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254E09">
              <w:rPr>
                <w:rFonts w:eastAsia="Times New Roman" w:cstheme="minorHAnsi"/>
                <w:b w:val="0"/>
                <w:lang w:val="x-none" w:eastAsia="x-none"/>
              </w:rPr>
              <w:t>Revisorns signatur och datum:.................................................................................</w:t>
            </w:r>
          </w:p>
          <w:p w:rsidR="005C53FB" w:rsidRPr="00254E09" w:rsidRDefault="005C53FB" w:rsidP="005C53FB">
            <w:pPr>
              <w:widowControl w:val="0"/>
              <w:autoSpaceDE w:val="0"/>
              <w:autoSpaceDN w:val="0"/>
              <w:adjustRightInd w:val="0"/>
              <w:rPr>
                <w:rFonts w:eastAsia="Times New Roman" w:cstheme="minorHAnsi"/>
                <w:b w:val="0"/>
                <w:lang w:val="x-none" w:eastAsia="x-none"/>
              </w:rPr>
            </w:pPr>
          </w:p>
        </w:tc>
      </w:tr>
    </w:tbl>
    <w:p w:rsidR="005C53FB" w:rsidRPr="000D667D" w:rsidRDefault="005C53FB" w:rsidP="005C53FB">
      <w:pPr>
        <w:widowControl w:val="0"/>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5C53FB" w:rsidRPr="000D667D" w:rsidRDefault="005C53FB" w:rsidP="005C53FB">
      <w:pPr>
        <w:widowControl w:val="0"/>
        <w:autoSpaceDE w:val="0"/>
        <w:autoSpaceDN w:val="0"/>
        <w:adjustRightInd w:val="0"/>
        <w:spacing w:before="0" w:after="0" w:line="240" w:lineRule="auto"/>
        <w:rPr>
          <w:rFonts w:cstheme="minorHAnsi"/>
          <w:lang w:val="x-none" w:eastAsia="x-none"/>
        </w:rPr>
      </w:pPr>
    </w:p>
    <w:p w:rsidR="00E83852" w:rsidRDefault="00E83852">
      <w:pPr>
        <w:jc w:val="center"/>
        <w:rPr>
          <w:rFonts w:eastAsia="Times New Roman" w:cstheme="minorHAnsi"/>
          <w:lang w:val="x-none" w:eastAsia="x-none"/>
        </w:rPr>
      </w:pPr>
      <w:r>
        <w:rPr>
          <w:rFonts w:eastAsia="Times New Roman" w:cstheme="minorHAnsi"/>
          <w:lang w:val="x-none" w:eastAsia="x-none"/>
        </w:rPr>
        <w:br w:type="page"/>
      </w:r>
    </w:p>
    <w:p w:rsidR="00E83852" w:rsidRDefault="00E83852" w:rsidP="00E83852">
      <w:pPr>
        <w:pStyle w:val="Rubrik2"/>
      </w:pPr>
      <w:bookmarkStart w:id="28" w:name="_Toc469225052"/>
      <w:r>
        <w:lastRenderedPageBreak/>
        <w:t>Bilaga – Revisionsplan</w:t>
      </w:r>
      <w:bookmarkEnd w:id="28"/>
    </w:p>
    <w:p w:rsidR="00E83852" w:rsidRDefault="00E83852" w:rsidP="00E83852">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pPr>
      <w:r w:rsidRPr="00AA5476">
        <w:rPr>
          <w:rFonts w:cstheme="minorHAnsi"/>
          <w:lang w:val="x-none" w:eastAsia="x-none"/>
        </w:rPr>
        <w:t>Revisionsplanen har vi som st</w:t>
      </w:r>
      <w:r w:rsidRPr="00AA5476">
        <w:rPr>
          <w:rFonts w:eastAsia="Times New Roman" w:cstheme="minorHAnsi"/>
          <w:lang w:val="x-none" w:eastAsia="x-none"/>
        </w:rPr>
        <w:t xml:space="preserve">öd för vår planering av våra interna revisioner. Här fyller vi i när vi tänkt att ha internrevision på de olika avsnitten i manualen. </w:t>
      </w:r>
    </w:p>
    <w:tbl>
      <w:tblPr>
        <w:tblStyle w:val="Rutntstabell4dekorfrg1"/>
        <w:tblW w:w="0" w:type="auto"/>
        <w:tblLook w:val="04A0" w:firstRow="1" w:lastRow="0" w:firstColumn="1" w:lastColumn="0" w:noHBand="0" w:noVBand="1"/>
      </w:tblPr>
      <w:tblGrid>
        <w:gridCol w:w="2547"/>
        <w:gridCol w:w="2053"/>
        <w:gridCol w:w="1495"/>
        <w:gridCol w:w="2967"/>
      </w:tblGrid>
      <w:tr w:rsidR="00E83852" w:rsidRPr="001163AD" w:rsidTr="00C13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E83852" w:rsidRPr="001163AD" w:rsidRDefault="00E83852" w:rsidP="00C13923">
            <w:pPr>
              <w:jc w:val="center"/>
              <w:rPr>
                <w:rFonts w:cstheme="minorHAnsi"/>
                <w:b w:val="0"/>
              </w:rPr>
            </w:pPr>
            <w:r w:rsidRPr="001163AD">
              <w:rPr>
                <w:rFonts w:cstheme="minorHAnsi"/>
                <w:b w:val="0"/>
              </w:rPr>
              <w:t>Revisionsplan</w:t>
            </w: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E83852" w:rsidRPr="001163AD" w:rsidRDefault="00E83852" w:rsidP="00C13923">
            <w:pPr>
              <w:rPr>
                <w:rFonts w:cstheme="minorHAnsi"/>
                <w:b w:val="0"/>
              </w:rPr>
            </w:pPr>
            <w:r w:rsidRPr="001163AD">
              <w:rPr>
                <w:rFonts w:cstheme="minorHAnsi"/>
                <w:b w:val="0"/>
              </w:rPr>
              <w:t>Revisionsledare</w:t>
            </w:r>
          </w:p>
        </w:tc>
        <w:tc>
          <w:tcPr>
            <w:tcW w:w="6515" w:type="dxa"/>
            <w:gridSpan w:val="3"/>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2547" w:type="dxa"/>
          </w:tcPr>
          <w:p w:rsidR="00E83852" w:rsidRPr="001163AD" w:rsidRDefault="00E83852" w:rsidP="00C13923">
            <w:pPr>
              <w:rPr>
                <w:rFonts w:cstheme="minorHAnsi"/>
                <w:b w:val="0"/>
              </w:rPr>
            </w:pPr>
            <w:r w:rsidRPr="00AA5476">
              <w:rPr>
                <w:rFonts w:cstheme="minorHAnsi"/>
                <w:b w:val="0"/>
                <w:lang w:val="x-none" w:eastAsia="x-none"/>
              </w:rPr>
              <w:t>Kravstandard/ f</w:t>
            </w:r>
            <w:r>
              <w:rPr>
                <w:rFonts w:eastAsia="Times New Roman" w:cstheme="minorHAnsi"/>
                <w:b w:val="0"/>
                <w:lang w:val="x-none" w:eastAsia="x-none"/>
              </w:rPr>
              <w:t>öreskrift</w:t>
            </w:r>
          </w:p>
        </w:tc>
        <w:tc>
          <w:tcPr>
            <w:tcW w:w="6515" w:type="dxa"/>
            <w:gridSpan w:val="3"/>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E83852" w:rsidRPr="001163AD" w:rsidRDefault="00E83852" w:rsidP="00C13923">
            <w:pPr>
              <w:rPr>
                <w:rFonts w:cstheme="minorHAnsi"/>
                <w:b w:val="0"/>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rPr>
            </w:pPr>
            <w:r w:rsidRPr="00AA5476">
              <w:rPr>
                <w:rFonts w:cstheme="minorHAnsi"/>
                <w:b w:val="0"/>
                <w:lang w:val="x-none" w:eastAsia="x-none"/>
              </w:rPr>
              <w:t>Kapitel i manual</w:t>
            </w: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rPr>
            </w:pPr>
            <w:r w:rsidRPr="00AA5476">
              <w:rPr>
                <w:rFonts w:cstheme="minorHAnsi"/>
                <w:bCs/>
                <w:lang w:val="x-none" w:eastAsia="x-none"/>
              </w:rPr>
              <w:t>Datum</w:t>
            </w: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rPr>
            </w:pPr>
            <w:r w:rsidRPr="00AA5476">
              <w:rPr>
                <w:rFonts w:cstheme="minorHAnsi"/>
                <w:bCs/>
                <w:lang w:val="x-none" w:eastAsia="x-none"/>
              </w:rPr>
              <w:t>Vem ska delta</w:t>
            </w: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p>
        </w:tc>
        <w:tc>
          <w:tcPr>
            <w:tcW w:w="1495"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E83852" w:rsidRPr="001163AD" w:rsidTr="00C13923">
        <w:tc>
          <w:tcPr>
            <w:cnfStyle w:val="001000000000" w:firstRow="0" w:lastRow="0" w:firstColumn="1" w:lastColumn="0" w:oddVBand="0" w:evenVBand="0" w:oddHBand="0" w:evenHBand="0" w:firstRowFirstColumn="0" w:firstRowLastColumn="0" w:lastRowFirstColumn="0" w:lastRowLastColumn="0"/>
            <w:tcW w:w="4600" w:type="dxa"/>
            <w:gridSpan w:val="2"/>
          </w:tcPr>
          <w:p w:rsidR="00E83852" w:rsidRPr="001163AD" w:rsidRDefault="00E83852" w:rsidP="00C13923">
            <w:pPr>
              <w:rPr>
                <w:rFonts w:cstheme="minorHAnsi"/>
                <w:b w:val="0"/>
                <w:bCs w:val="0"/>
                <w:lang w:val="x-none" w:eastAsia="x-none"/>
              </w:rPr>
            </w:pPr>
            <w:r w:rsidRPr="00AA5476">
              <w:rPr>
                <w:rFonts w:eastAsia="Times New Roman" w:cstheme="minorHAnsi"/>
                <w:b w:val="0"/>
                <w:lang w:val="x-none" w:eastAsia="x-none"/>
              </w:rPr>
              <w:t>Revisionsplan upprättad den:</w:t>
            </w:r>
          </w:p>
        </w:tc>
        <w:tc>
          <w:tcPr>
            <w:tcW w:w="1495"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2967" w:type="dxa"/>
          </w:tcPr>
          <w:p w:rsidR="00E83852" w:rsidRPr="001163AD" w:rsidRDefault="00E83852" w:rsidP="00C13923">
            <w:pPr>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E83852" w:rsidRPr="001163AD"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E83852" w:rsidRPr="00AA5476" w:rsidRDefault="00E83852" w:rsidP="00C13923">
            <w:pPr>
              <w:widowControl w:val="0"/>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b w:val="0"/>
                <w:lang w:val="x-none" w:eastAsia="x-none"/>
              </w:rPr>
            </w:pPr>
            <w:r w:rsidRPr="00AA5476">
              <w:rPr>
                <w:rFonts w:eastAsia="Times New Roman" w:cstheme="minorHAnsi"/>
                <w:b w:val="0"/>
                <w:lang w:val="x-none" w:eastAsia="x-none"/>
              </w:rPr>
              <w:t>………………………………………………………</w:t>
            </w:r>
          </w:p>
          <w:p w:rsidR="00E83852" w:rsidRPr="00AA5476" w:rsidRDefault="00E83852" w:rsidP="00C13923">
            <w:pPr>
              <w:widowControl w:val="0"/>
              <w:autoSpaceDE w:val="0"/>
              <w:autoSpaceDN w:val="0"/>
              <w:adjustRightInd w:val="0"/>
              <w:rPr>
                <w:rFonts w:cstheme="minorHAnsi"/>
                <w:b w:val="0"/>
                <w:lang w:val="x-none" w:eastAsia="x-none"/>
              </w:rPr>
            </w:pPr>
            <w:r w:rsidRPr="00AA5476">
              <w:rPr>
                <w:rFonts w:cstheme="minorHAnsi"/>
                <w:b w:val="0"/>
                <w:lang w:val="x-none" w:eastAsia="x-none"/>
              </w:rPr>
              <w:t xml:space="preserve">Signatur </w:t>
            </w:r>
          </w:p>
          <w:p w:rsidR="00E83852" w:rsidRPr="001163AD" w:rsidRDefault="00E83852" w:rsidP="00C13923">
            <w:pPr>
              <w:rPr>
                <w:rFonts w:cstheme="minorHAnsi"/>
                <w:b w:val="0"/>
                <w:bCs w:val="0"/>
                <w:lang w:val="x-none" w:eastAsia="x-none"/>
              </w:rPr>
            </w:pPr>
          </w:p>
        </w:tc>
      </w:tr>
    </w:tbl>
    <w:p w:rsidR="00E83852" w:rsidRDefault="00E83852" w:rsidP="00E83852"/>
    <w:p w:rsidR="0019466A" w:rsidRDefault="0019466A">
      <w:pPr>
        <w:jc w:val="center"/>
        <w:rPr>
          <w:rFonts w:eastAsia="Times New Roman" w:cstheme="minorHAnsi"/>
          <w:lang w:val="x-none" w:eastAsia="x-none"/>
        </w:rPr>
      </w:pPr>
      <w:r>
        <w:rPr>
          <w:rFonts w:eastAsia="Times New Roman" w:cstheme="minorHAnsi"/>
          <w:lang w:val="x-none" w:eastAsia="x-none"/>
        </w:rPr>
        <w:br w:type="page"/>
      </w:r>
    </w:p>
    <w:p w:rsidR="00F34021" w:rsidRDefault="0019466A" w:rsidP="00F34021">
      <w:pPr>
        <w:pStyle w:val="Rubrik2"/>
      </w:pPr>
      <w:bookmarkStart w:id="29" w:name="_Toc469225053"/>
      <w:r w:rsidRPr="00DB57D1">
        <w:lastRenderedPageBreak/>
        <w:t>Bilaga -  Genomförandeplan</w:t>
      </w:r>
      <w:bookmarkEnd w:id="29"/>
    </w:p>
    <w:p w:rsidR="009F2190" w:rsidRPr="009F2190" w:rsidRDefault="009F2190" w:rsidP="009F2190"/>
    <w:p w:rsidR="00F34021" w:rsidRPr="00F34021" w:rsidRDefault="00F34021" w:rsidP="00F34021">
      <w:pPr>
        <w:rPr>
          <w:lang w:eastAsia="sv-SE"/>
        </w:rPr>
      </w:pPr>
      <w:r w:rsidRPr="00F34021">
        <w:rPr>
          <w:lang w:eastAsia="sv-SE"/>
        </w:rPr>
        <w:t>Vi utgår ifrån kommunens mall för genomförandeplan, BBIC.</w:t>
      </w:r>
    </w:p>
    <w:p w:rsidR="0019466A" w:rsidRDefault="0019466A" w:rsidP="00DB57D1"/>
    <w:tbl>
      <w:tblPr>
        <w:tblStyle w:val="Rutntstabell4dekorfrg1"/>
        <w:tblW w:w="0" w:type="auto"/>
        <w:tblLook w:val="04A0" w:firstRow="1" w:lastRow="0" w:firstColumn="1" w:lastColumn="0" w:noHBand="0" w:noVBand="1"/>
      </w:tblPr>
      <w:tblGrid>
        <w:gridCol w:w="4531"/>
        <w:gridCol w:w="1703"/>
        <w:gridCol w:w="849"/>
        <w:gridCol w:w="850"/>
        <w:gridCol w:w="1129"/>
      </w:tblGrid>
      <w:tr w:rsidR="0019466A" w:rsidRPr="0048659A" w:rsidTr="00C13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9466A" w:rsidRPr="0048659A" w:rsidRDefault="0019466A" w:rsidP="00DB57D1">
            <w:pPr>
              <w:rPr>
                <w:rFonts w:cstheme="minorHAnsi"/>
                <w:b w:val="0"/>
              </w:rPr>
            </w:pPr>
            <w:r w:rsidRPr="0048659A">
              <w:rPr>
                <w:rFonts w:cstheme="minorHAnsi"/>
                <w:b w:val="0"/>
              </w:rPr>
              <w:t>Genomförandeplan</w:t>
            </w: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cstheme="minorHAnsi"/>
                <w:b w:val="0"/>
              </w:rPr>
              <w:t>Boendes namn</w:t>
            </w:r>
          </w:p>
          <w:p w:rsidR="0019466A" w:rsidRPr="0048659A" w:rsidRDefault="0019466A" w:rsidP="00DB57D1">
            <w:pPr>
              <w:rPr>
                <w:rFonts w:cstheme="minorHAnsi"/>
                <w:b w:val="0"/>
              </w:rPr>
            </w:pPr>
          </w:p>
        </w:tc>
        <w:tc>
          <w:tcPr>
            <w:tcW w:w="4531" w:type="dxa"/>
            <w:gridSpan w:val="4"/>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cstheme="minorHAnsi"/>
              </w:rPr>
              <w:t>Boendes personnummer</w:t>
            </w: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eastAsia="Times New Roman" w:cstheme="minorHAnsi"/>
                <w:b w:val="0"/>
              </w:rPr>
            </w:pPr>
            <w:r w:rsidRPr="0048659A">
              <w:rPr>
                <w:rFonts w:cstheme="minorHAnsi"/>
                <w:b w:val="0"/>
              </w:rPr>
              <w:t>Datum f</w:t>
            </w:r>
            <w:r w:rsidRPr="0048659A">
              <w:rPr>
                <w:rFonts w:eastAsia="Times New Roman" w:cstheme="minorHAnsi"/>
                <w:b w:val="0"/>
              </w:rPr>
              <w:t>ör upprättande av genomförandeplan</w:t>
            </w:r>
          </w:p>
          <w:p w:rsidR="0019466A" w:rsidRPr="0048659A" w:rsidRDefault="0019466A" w:rsidP="00DB57D1">
            <w:pPr>
              <w:rPr>
                <w:rFonts w:cstheme="minorHAnsi"/>
                <w:b w:val="0"/>
              </w:rPr>
            </w:pPr>
          </w:p>
        </w:tc>
        <w:tc>
          <w:tcPr>
            <w:tcW w:w="4531" w:type="dxa"/>
            <w:gridSpan w:val="4"/>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r w:rsidRPr="0048659A">
              <w:rPr>
                <w:rFonts w:eastAsia="Times New Roman" w:cstheme="minorHAnsi"/>
              </w:rPr>
              <w:t>Datum för planerad uppföljning</w:t>
            </w: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cstheme="minorHAnsi"/>
                <w:b w:val="0"/>
              </w:rPr>
              <w:t>Boendes god man/ f</w:t>
            </w:r>
            <w:r w:rsidRPr="0048659A">
              <w:rPr>
                <w:rFonts w:eastAsia="Times New Roman" w:cstheme="minorHAnsi"/>
                <w:b w:val="0"/>
              </w:rPr>
              <w:t>öreträdare</w:t>
            </w:r>
          </w:p>
        </w:tc>
        <w:tc>
          <w:tcPr>
            <w:tcW w:w="4531" w:type="dxa"/>
            <w:gridSpan w:val="4"/>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eastAsia="Times New Roman" w:cstheme="minorHAnsi"/>
              </w:rPr>
              <w:t>Närstående</w:t>
            </w: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eastAsia="Times New Roman" w:cstheme="minorHAnsi"/>
                <w:b w:val="0"/>
              </w:rPr>
              <w:t>Adress - telefon</w:t>
            </w:r>
          </w:p>
        </w:tc>
        <w:tc>
          <w:tcPr>
            <w:tcW w:w="4531" w:type="dxa"/>
            <w:gridSpan w:val="4"/>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r w:rsidRPr="0048659A">
              <w:rPr>
                <w:rFonts w:eastAsia="Times New Roman" w:cstheme="minorHAnsi"/>
              </w:rPr>
              <w:t>Adress - telefon</w:t>
            </w: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p>
        </w:tc>
        <w:tc>
          <w:tcPr>
            <w:tcW w:w="4531" w:type="dxa"/>
            <w:gridSpan w:val="4"/>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cstheme="minorHAnsi"/>
                <w:b w:val="0"/>
              </w:rPr>
              <w:t>N</w:t>
            </w:r>
            <w:r w:rsidRPr="0048659A">
              <w:rPr>
                <w:rFonts w:eastAsia="Times New Roman" w:cstheme="minorHAnsi"/>
                <w:b w:val="0"/>
              </w:rPr>
              <w:t>ärstående</w:t>
            </w:r>
          </w:p>
        </w:tc>
        <w:tc>
          <w:tcPr>
            <w:tcW w:w="4531" w:type="dxa"/>
            <w:gridSpan w:val="4"/>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r w:rsidRPr="0048659A">
              <w:rPr>
                <w:rFonts w:cstheme="minorHAnsi"/>
              </w:rPr>
              <w:t>N</w:t>
            </w:r>
            <w:r w:rsidRPr="0048659A">
              <w:rPr>
                <w:rFonts w:eastAsia="Times New Roman" w:cstheme="minorHAnsi"/>
              </w:rPr>
              <w:t>ärstående</w:t>
            </w: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eastAsia="Times New Roman" w:cstheme="minorHAnsi"/>
                <w:b w:val="0"/>
              </w:rPr>
              <w:t>Adress - telefon</w:t>
            </w:r>
          </w:p>
        </w:tc>
        <w:tc>
          <w:tcPr>
            <w:tcW w:w="4531" w:type="dxa"/>
            <w:gridSpan w:val="4"/>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cstheme="minorHAnsi"/>
                <w:bCs/>
              </w:rPr>
              <w:t>Adress - telefon</w:t>
            </w: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cstheme="minorHAnsi"/>
                <w:b w:val="0"/>
              </w:rPr>
              <w:t>Datum f</w:t>
            </w:r>
            <w:r w:rsidRPr="0048659A">
              <w:rPr>
                <w:rFonts w:eastAsia="Times New Roman" w:cstheme="minorHAnsi"/>
                <w:b w:val="0"/>
              </w:rPr>
              <w:t>ör uppföljning av genomförandeplan</w:t>
            </w:r>
          </w:p>
        </w:tc>
        <w:tc>
          <w:tcPr>
            <w:tcW w:w="4531" w:type="dxa"/>
            <w:gridSpan w:val="4"/>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cstheme="minorHAnsi"/>
                <w:b w:val="0"/>
              </w:rPr>
            </w:pPr>
            <w:r w:rsidRPr="0048659A">
              <w:rPr>
                <w:rFonts w:cstheme="minorHAnsi"/>
                <w:b w:val="0"/>
              </w:rPr>
              <w:t>Datum aktuellt uppdrag (bilaga):</w:t>
            </w:r>
          </w:p>
          <w:p w:rsidR="0019466A" w:rsidRPr="0048659A" w:rsidRDefault="0019466A" w:rsidP="00DB57D1">
            <w:pPr>
              <w:rPr>
                <w:rFonts w:cstheme="minorHAnsi"/>
                <w:b w:val="0"/>
              </w:rPr>
            </w:pPr>
          </w:p>
        </w:tc>
        <w:tc>
          <w:tcPr>
            <w:tcW w:w="4531" w:type="dxa"/>
            <w:gridSpan w:val="4"/>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cstheme="minorHAnsi"/>
              </w:rPr>
              <w:t>Annat som ligger till grund f</w:t>
            </w:r>
            <w:r w:rsidRPr="0048659A">
              <w:rPr>
                <w:rFonts w:eastAsia="Times New Roman" w:cstheme="minorHAnsi"/>
              </w:rPr>
              <w:t>ör planen</w:t>
            </w: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7083" w:type="dxa"/>
            <w:gridSpan w:val="3"/>
          </w:tcPr>
          <w:p w:rsidR="0019466A" w:rsidRPr="0048659A" w:rsidRDefault="0019466A" w:rsidP="00DB57D1">
            <w:pPr>
              <w:rPr>
                <w:rFonts w:cstheme="minorHAnsi"/>
                <w:b w:val="0"/>
              </w:rPr>
            </w:pPr>
            <w:r w:rsidRPr="0048659A">
              <w:rPr>
                <w:rFonts w:eastAsia="Times New Roman" w:cstheme="minorHAnsi"/>
                <w:b w:val="0"/>
              </w:rPr>
              <w:t>Finns delegation/instruktion/information från läkare</w:t>
            </w:r>
          </w:p>
        </w:tc>
        <w:tc>
          <w:tcPr>
            <w:tcW w:w="850" w:type="dxa"/>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r w:rsidRPr="0048659A">
              <w:rPr>
                <w:rFonts w:cstheme="minorHAnsi"/>
              </w:rPr>
              <w:t xml:space="preserve">Ja </w:t>
            </w:r>
            <w:sdt>
              <w:sdtPr>
                <w:rPr>
                  <w:rFonts w:cstheme="minorHAnsi"/>
                </w:rPr>
                <w:id w:val="-553542784"/>
                <w14:checkbox>
                  <w14:checked w14:val="0"/>
                  <w14:checkedState w14:val="2612" w14:font="MS Gothic"/>
                  <w14:uncheckedState w14:val="2610" w14:font="MS Gothic"/>
                </w14:checkbox>
              </w:sdtPr>
              <w:sdtContent>
                <w:r w:rsidRPr="0048659A">
                  <w:rPr>
                    <w:rFonts w:ascii="Segoe UI Symbol" w:eastAsia="MS Gothic" w:hAnsi="Segoe UI Symbol" w:cs="Segoe UI Symbol"/>
                  </w:rPr>
                  <w:t>☐</w:t>
                </w:r>
              </w:sdtContent>
            </w:sdt>
          </w:p>
        </w:tc>
        <w:tc>
          <w:tcPr>
            <w:tcW w:w="1129" w:type="dxa"/>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r w:rsidRPr="0048659A">
              <w:rPr>
                <w:rFonts w:cstheme="minorHAnsi"/>
              </w:rPr>
              <w:t xml:space="preserve">Nej </w:t>
            </w:r>
            <w:sdt>
              <w:sdtPr>
                <w:rPr>
                  <w:rFonts w:cstheme="minorHAnsi"/>
                </w:rPr>
                <w:id w:val="-468984044"/>
                <w14:checkbox>
                  <w14:checked w14:val="0"/>
                  <w14:checkedState w14:val="2612" w14:font="MS Gothic"/>
                  <w14:uncheckedState w14:val="2610" w14:font="MS Gothic"/>
                </w14:checkbox>
              </w:sdtPr>
              <w:sdtContent>
                <w:r w:rsidRPr="0048659A">
                  <w:rPr>
                    <w:rFonts w:ascii="Segoe UI Symbol" w:eastAsia="MS Gothic" w:hAnsi="Segoe UI Symbol" w:cs="Segoe UI Symbol"/>
                  </w:rPr>
                  <w:t>☐</w:t>
                </w:r>
              </w:sdtContent>
            </w:sdt>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9466A" w:rsidRPr="0048659A" w:rsidRDefault="0019466A" w:rsidP="00DB57D1">
            <w:pPr>
              <w:rPr>
                <w:rFonts w:eastAsia="Times New Roman" w:cstheme="minorHAnsi"/>
                <w:b w:val="0"/>
              </w:rPr>
            </w:pPr>
            <w:r w:rsidRPr="0048659A">
              <w:rPr>
                <w:rFonts w:eastAsia="Times New Roman" w:cstheme="minorHAnsi"/>
                <w:b w:val="0"/>
              </w:rPr>
              <w:t>Information</w:t>
            </w:r>
          </w:p>
          <w:p w:rsidR="0019466A" w:rsidRPr="0048659A" w:rsidRDefault="0019466A" w:rsidP="00DB57D1">
            <w:pPr>
              <w:rPr>
                <w:rFonts w:eastAsia="Times New Roman" w:cstheme="minorHAnsi"/>
                <w:b w:val="0"/>
              </w:rPr>
            </w:pPr>
          </w:p>
          <w:p w:rsidR="0019466A" w:rsidRPr="0048659A" w:rsidRDefault="0019466A" w:rsidP="00DB57D1">
            <w:pPr>
              <w:rPr>
                <w:rFonts w:cstheme="minorHAnsi"/>
                <w:b w:val="0"/>
              </w:rPr>
            </w:pP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9062" w:type="dxa"/>
            <w:gridSpan w:val="5"/>
          </w:tcPr>
          <w:p w:rsidR="0019466A" w:rsidRPr="0048659A" w:rsidRDefault="0019466A" w:rsidP="00DB57D1">
            <w:pPr>
              <w:rPr>
                <w:rFonts w:cstheme="minorHAnsi"/>
                <w:b w:val="0"/>
              </w:rPr>
            </w:pP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3" w:type="dxa"/>
            <w:gridSpan w:val="3"/>
          </w:tcPr>
          <w:p w:rsidR="0019466A" w:rsidRPr="0048659A" w:rsidRDefault="0019466A" w:rsidP="00DB57D1">
            <w:pPr>
              <w:rPr>
                <w:rFonts w:eastAsia="Times New Roman" w:cstheme="minorHAnsi"/>
                <w:b w:val="0"/>
                <w:color w:val="000000"/>
              </w:rPr>
            </w:pPr>
            <w:r w:rsidRPr="0048659A">
              <w:rPr>
                <w:rFonts w:cstheme="minorHAnsi"/>
                <w:b w:val="0"/>
                <w:color w:val="000000"/>
              </w:rPr>
              <w:t>Boende/f</w:t>
            </w:r>
            <w:r w:rsidRPr="0048659A">
              <w:rPr>
                <w:rFonts w:eastAsia="Times New Roman" w:cstheme="minorHAnsi"/>
                <w:b w:val="0"/>
                <w:color w:val="000000"/>
              </w:rPr>
              <w:t xml:space="preserve">öreträdare medverkar i upprättande av genomförandeplan </w:t>
            </w:r>
          </w:p>
        </w:tc>
        <w:tc>
          <w:tcPr>
            <w:tcW w:w="850" w:type="dxa"/>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cstheme="minorHAnsi"/>
              </w:rPr>
              <w:t xml:space="preserve">Ja </w:t>
            </w:r>
            <w:sdt>
              <w:sdtPr>
                <w:rPr>
                  <w:rFonts w:cstheme="minorHAnsi"/>
                </w:rPr>
                <w:id w:val="498242984"/>
                <w14:checkbox>
                  <w14:checked w14:val="0"/>
                  <w14:checkedState w14:val="2612" w14:font="MS Gothic"/>
                  <w14:uncheckedState w14:val="2610" w14:font="MS Gothic"/>
                </w14:checkbox>
              </w:sdtPr>
              <w:sdtContent>
                <w:r w:rsidRPr="0048659A">
                  <w:rPr>
                    <w:rFonts w:ascii="Segoe UI Symbol" w:eastAsia="MS Gothic" w:hAnsi="Segoe UI Symbol" w:cs="Segoe UI Symbol"/>
                  </w:rPr>
                  <w:t>☐</w:t>
                </w:r>
              </w:sdtContent>
            </w:sdt>
          </w:p>
        </w:tc>
        <w:tc>
          <w:tcPr>
            <w:tcW w:w="1129" w:type="dxa"/>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r w:rsidRPr="0048659A">
              <w:rPr>
                <w:rFonts w:cstheme="minorHAnsi"/>
              </w:rPr>
              <w:t xml:space="preserve">Nej </w:t>
            </w:r>
            <w:sdt>
              <w:sdtPr>
                <w:rPr>
                  <w:rFonts w:cstheme="minorHAnsi"/>
                </w:rPr>
                <w:id w:val="-492651565"/>
                <w14:checkbox>
                  <w14:checked w14:val="0"/>
                  <w14:checkedState w14:val="2612" w14:font="MS Gothic"/>
                  <w14:uncheckedState w14:val="2610" w14:font="MS Gothic"/>
                </w14:checkbox>
              </w:sdtPr>
              <w:sdtContent>
                <w:r w:rsidRPr="0048659A">
                  <w:rPr>
                    <w:rFonts w:ascii="Segoe UI Symbol" w:eastAsia="MS Gothic" w:hAnsi="Segoe UI Symbol" w:cs="Segoe UI Symbol"/>
                  </w:rPr>
                  <w:t>☐</w:t>
                </w:r>
              </w:sdtContent>
            </w:sdt>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9062" w:type="dxa"/>
            <w:gridSpan w:val="5"/>
          </w:tcPr>
          <w:p w:rsidR="0019466A" w:rsidRPr="0048659A" w:rsidRDefault="0019466A" w:rsidP="00DB57D1">
            <w:pPr>
              <w:rPr>
                <w:rFonts w:cstheme="minorHAnsi"/>
                <w:b w:val="0"/>
              </w:rPr>
            </w:pPr>
            <w:r w:rsidRPr="0048659A">
              <w:rPr>
                <w:rFonts w:cstheme="minorHAnsi"/>
                <w:b w:val="0"/>
              </w:rPr>
              <w:t>Underskrift av boende eller f</w:t>
            </w:r>
            <w:r w:rsidRPr="0048659A">
              <w:rPr>
                <w:rFonts w:eastAsia="Times New Roman" w:cstheme="minorHAnsi"/>
                <w:b w:val="0"/>
              </w:rPr>
              <w:t>öreträdare. (Företrädare skriver namnförtydligande samt relation till boende)</w:t>
            </w: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9466A" w:rsidRPr="0048659A" w:rsidRDefault="0019466A" w:rsidP="00DB57D1">
            <w:pPr>
              <w:rPr>
                <w:rFonts w:eastAsia="Times New Roman" w:cstheme="minorHAnsi"/>
                <w:b w:val="0"/>
              </w:rPr>
            </w:pPr>
            <w:r w:rsidRPr="0048659A">
              <w:rPr>
                <w:rFonts w:eastAsia="Times New Roman" w:cstheme="minorHAnsi"/>
                <w:b w:val="0"/>
              </w:rPr>
              <w:t>Underskrift av Verksamhetschefen</w:t>
            </w:r>
          </w:p>
          <w:p w:rsidR="0019466A" w:rsidRPr="0048659A" w:rsidRDefault="0019466A" w:rsidP="00DB57D1">
            <w:pPr>
              <w:rPr>
                <w:rFonts w:eastAsia="Times New Roman" w:cstheme="minorHAnsi"/>
                <w:b w:val="0"/>
              </w:rPr>
            </w:pPr>
          </w:p>
          <w:p w:rsidR="0019466A" w:rsidRPr="0048659A" w:rsidRDefault="0019466A" w:rsidP="00DB57D1">
            <w:pPr>
              <w:rPr>
                <w:rFonts w:cstheme="minorHAnsi"/>
                <w:b w:val="0"/>
              </w:rPr>
            </w:pPr>
            <w:r w:rsidRPr="0048659A">
              <w:rPr>
                <w:rFonts w:eastAsia="Times New Roman" w:cstheme="minorHAnsi"/>
                <w:b w:val="0"/>
              </w:rPr>
              <w:t>………………………………………………………………………………………</w:t>
            </w: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eastAsia="Times New Roman" w:cstheme="minorHAnsi"/>
                <w:b w:val="0"/>
              </w:rPr>
            </w:pPr>
            <w:r w:rsidRPr="0048659A">
              <w:rPr>
                <w:rFonts w:eastAsia="Times New Roman" w:cstheme="minorHAnsi"/>
                <w:b w:val="0"/>
              </w:rPr>
              <w:t>Ange datum när planen revideras</w:t>
            </w:r>
          </w:p>
          <w:p w:rsidR="0019466A" w:rsidRPr="0048659A" w:rsidRDefault="0019466A" w:rsidP="00DB57D1">
            <w:pPr>
              <w:rPr>
                <w:rFonts w:eastAsia="Times New Roman" w:cstheme="minorHAnsi"/>
                <w:b w:val="0"/>
              </w:rPr>
            </w:pPr>
          </w:p>
        </w:tc>
        <w:tc>
          <w:tcPr>
            <w:tcW w:w="1703" w:type="dxa"/>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p>
        </w:tc>
        <w:tc>
          <w:tcPr>
            <w:tcW w:w="2828" w:type="dxa"/>
            <w:gridSpan w:val="3"/>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p>
        </w:tc>
      </w:tr>
      <w:tr w:rsidR="0019466A" w:rsidRPr="0048659A" w:rsidTr="00C13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eastAsia="Times New Roman" w:cstheme="minorHAnsi"/>
                <w:b w:val="0"/>
              </w:rPr>
            </w:pPr>
            <w:r w:rsidRPr="0048659A">
              <w:rPr>
                <w:rFonts w:eastAsia="Times New Roman" w:cstheme="minorHAnsi"/>
                <w:b w:val="0"/>
              </w:rPr>
              <w:t>Ange datum när den reviderade planen kommunicerats med boende/företrädare</w:t>
            </w:r>
          </w:p>
        </w:tc>
        <w:tc>
          <w:tcPr>
            <w:tcW w:w="1703" w:type="dxa"/>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p>
        </w:tc>
        <w:tc>
          <w:tcPr>
            <w:tcW w:w="2828" w:type="dxa"/>
            <w:gridSpan w:val="3"/>
          </w:tcPr>
          <w:p w:rsidR="0019466A" w:rsidRPr="0048659A" w:rsidRDefault="0019466A" w:rsidP="00DB57D1">
            <w:pPr>
              <w:cnfStyle w:val="000000100000" w:firstRow="0" w:lastRow="0" w:firstColumn="0" w:lastColumn="0" w:oddVBand="0" w:evenVBand="0" w:oddHBand="1" w:evenHBand="0" w:firstRowFirstColumn="0" w:firstRowLastColumn="0" w:lastRowFirstColumn="0" w:lastRowLastColumn="0"/>
              <w:rPr>
                <w:rFonts w:cstheme="minorHAnsi"/>
              </w:rPr>
            </w:pPr>
          </w:p>
        </w:tc>
      </w:tr>
      <w:tr w:rsidR="0019466A" w:rsidRPr="0048659A" w:rsidTr="00C13923">
        <w:tc>
          <w:tcPr>
            <w:cnfStyle w:val="001000000000" w:firstRow="0" w:lastRow="0" w:firstColumn="1" w:lastColumn="0" w:oddVBand="0" w:evenVBand="0" w:oddHBand="0" w:evenHBand="0" w:firstRowFirstColumn="0" w:firstRowLastColumn="0" w:lastRowFirstColumn="0" w:lastRowLastColumn="0"/>
            <w:tcW w:w="4531" w:type="dxa"/>
          </w:tcPr>
          <w:p w:rsidR="0019466A" w:rsidRPr="0048659A" w:rsidRDefault="0019466A" w:rsidP="00DB57D1">
            <w:pPr>
              <w:rPr>
                <w:rFonts w:eastAsia="Times New Roman" w:cstheme="minorHAnsi"/>
                <w:b w:val="0"/>
              </w:rPr>
            </w:pPr>
          </w:p>
        </w:tc>
        <w:tc>
          <w:tcPr>
            <w:tcW w:w="1703" w:type="dxa"/>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p>
        </w:tc>
        <w:tc>
          <w:tcPr>
            <w:tcW w:w="2828" w:type="dxa"/>
            <w:gridSpan w:val="3"/>
          </w:tcPr>
          <w:p w:rsidR="0019466A" w:rsidRPr="0048659A" w:rsidRDefault="0019466A" w:rsidP="00DB57D1">
            <w:pPr>
              <w:cnfStyle w:val="000000000000" w:firstRow="0" w:lastRow="0" w:firstColumn="0" w:lastColumn="0" w:oddVBand="0" w:evenVBand="0" w:oddHBand="0" w:evenHBand="0" w:firstRowFirstColumn="0" w:firstRowLastColumn="0" w:lastRowFirstColumn="0" w:lastRowLastColumn="0"/>
              <w:rPr>
                <w:rFonts w:cstheme="minorHAnsi"/>
              </w:rPr>
            </w:pPr>
          </w:p>
        </w:tc>
      </w:tr>
    </w:tbl>
    <w:p w:rsidR="0019466A" w:rsidRDefault="0019466A" w:rsidP="00DB57D1">
      <w:pPr>
        <w:rPr>
          <w:rFonts w:eastAsia="Times New Roman"/>
        </w:rPr>
      </w:pPr>
    </w:p>
    <w:p w:rsidR="004D19CD" w:rsidRDefault="004D19CD" w:rsidP="00DB57D1">
      <w:pPr>
        <w:rPr>
          <w:rFonts w:eastAsia="Times New Roman" w:cstheme="minorHAnsi"/>
          <w:lang w:val="x-none"/>
        </w:rPr>
      </w:pPr>
    </w:p>
    <w:sectPr w:rsidR="004D19CD" w:rsidSect="0032363B">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922" w:rsidRDefault="007B3922" w:rsidP="0032363B">
      <w:pPr>
        <w:spacing w:after="0" w:line="240" w:lineRule="auto"/>
      </w:pPr>
      <w:r>
        <w:separator/>
      </w:r>
    </w:p>
  </w:endnote>
  <w:endnote w:type="continuationSeparator" w:id="0">
    <w:p w:rsidR="007B3922" w:rsidRDefault="007B3922"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B3922" w:rsidRPr="0019714A" w:rsidTr="00262273">
      <w:tc>
        <w:tcPr>
          <w:tcW w:w="4531" w:type="dxa"/>
        </w:tcPr>
        <w:p w:rsidR="007B3922" w:rsidRPr="0019714A" w:rsidRDefault="007B3922">
          <w:pPr>
            <w:pStyle w:val="Sidfot"/>
            <w:rPr>
              <w:sz w:val="16"/>
              <w:szCs w:val="16"/>
            </w:rPr>
          </w:pPr>
          <w:r w:rsidRPr="0019714A">
            <w:rPr>
              <w:sz w:val="16"/>
              <w:szCs w:val="16"/>
            </w:rPr>
            <w:t>Godkänd av:</w:t>
          </w:r>
        </w:p>
      </w:tc>
      <w:tc>
        <w:tcPr>
          <w:tcW w:w="4531" w:type="dxa"/>
        </w:tcPr>
        <w:p w:rsidR="007B3922" w:rsidRPr="0019714A" w:rsidRDefault="007B3922" w:rsidP="0019714A">
          <w:pPr>
            <w:pStyle w:val="Sidfot"/>
            <w:jc w:val="right"/>
            <w:rPr>
              <w:sz w:val="16"/>
              <w:szCs w:val="16"/>
            </w:rPr>
          </w:pPr>
          <w:r w:rsidRPr="0019714A">
            <w:rPr>
              <w:sz w:val="16"/>
              <w:szCs w:val="16"/>
            </w:rPr>
            <w:t>Granskad av:</w:t>
          </w:r>
        </w:p>
      </w:tc>
    </w:tr>
    <w:tr w:rsidR="007B3922" w:rsidRPr="0019714A" w:rsidTr="00262273">
      <w:tc>
        <w:tcPr>
          <w:tcW w:w="4531" w:type="dxa"/>
        </w:tcPr>
        <w:p w:rsidR="007B3922" w:rsidRPr="0019714A" w:rsidRDefault="007B3922">
          <w:pPr>
            <w:pStyle w:val="Sidfot"/>
            <w:rPr>
              <w:sz w:val="16"/>
              <w:szCs w:val="16"/>
            </w:rPr>
          </w:pPr>
          <w:r w:rsidRPr="0019714A">
            <w:rPr>
              <w:sz w:val="16"/>
              <w:szCs w:val="16"/>
            </w:rPr>
            <w:t>Datum:</w:t>
          </w:r>
        </w:p>
      </w:tc>
      <w:tc>
        <w:tcPr>
          <w:tcW w:w="4531" w:type="dxa"/>
        </w:tcPr>
        <w:p w:rsidR="007B3922" w:rsidRPr="0019714A" w:rsidRDefault="007B3922" w:rsidP="0019714A">
          <w:pPr>
            <w:pStyle w:val="Sidfot"/>
            <w:jc w:val="right"/>
            <w:rPr>
              <w:sz w:val="16"/>
              <w:szCs w:val="16"/>
            </w:rPr>
          </w:pPr>
          <w:r w:rsidRPr="0019714A">
            <w:rPr>
              <w:sz w:val="16"/>
              <w:szCs w:val="16"/>
            </w:rPr>
            <w:t>Version:</w:t>
          </w:r>
        </w:p>
      </w:tc>
    </w:tr>
  </w:tbl>
  <w:p w:rsidR="007B3922" w:rsidRDefault="007B392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922" w:rsidRDefault="007B3922" w:rsidP="0032363B">
      <w:pPr>
        <w:spacing w:after="0" w:line="240" w:lineRule="auto"/>
      </w:pPr>
      <w:r>
        <w:separator/>
      </w:r>
    </w:p>
  </w:footnote>
  <w:footnote w:type="continuationSeparator" w:id="0">
    <w:p w:rsidR="007B3922" w:rsidRDefault="007B3922"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922" w:rsidRDefault="007B3922">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3922" w:rsidRDefault="007B392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A7E78">
                              <w:rPr>
                                <w:noProof/>
                                <w:color w:val="FFFFFF" w:themeColor="background1"/>
                                <w:sz w:val="24"/>
                                <w:szCs w:val="24"/>
                              </w:rPr>
                              <w:t>16</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7B3922" w:rsidRDefault="007B392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A7E78">
                        <w:rPr>
                          <w:noProof/>
                          <w:color w:val="FFFFFF" w:themeColor="background1"/>
                          <w:sz w:val="24"/>
                          <w:szCs w:val="24"/>
                        </w:rPr>
                        <w:t>16</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00000002"/>
    <w:multiLevelType w:val="multilevel"/>
    <w:tmpl w:val="00000002"/>
    <w:lvl w:ilvl="0">
      <w:start w:val="1"/>
      <w:numFmt w:val="bullet"/>
      <w:suff w:val="space"/>
      <w:lvlText w:val=""/>
      <w:lvlJc w:val="left"/>
      <w:rPr>
        <w:rFonts w:ascii="Symbol" w:hAnsi="Symbol" w:cs="Symbol" w:hint="default"/>
        <w:b w:val="0"/>
        <w:bCs w:val="0"/>
        <w:i w:val="0"/>
        <w:iCs w:val="0"/>
        <w:strike w:val="0"/>
        <w:color w:val="auto"/>
        <w:sz w:val="24"/>
        <w:szCs w:val="24"/>
        <w:u w:val="none"/>
      </w:rPr>
    </w:lvl>
    <w:lvl w:ilvl="1">
      <w:start w:val="1"/>
      <w:numFmt w:val="bullet"/>
      <w:suff w:val="space"/>
      <w:lvlText w:val=""/>
      <w:lvlJc w:val="left"/>
      <w:rPr>
        <w:rFonts w:ascii="Symbol" w:hAnsi="Symbol" w:cs="Symbol" w:hint="default"/>
        <w:b w:val="0"/>
        <w:bCs w:val="0"/>
        <w:i w:val="0"/>
        <w:iCs w:val="0"/>
        <w:strike w:val="0"/>
        <w:color w:val="auto"/>
        <w:sz w:val="24"/>
        <w:szCs w:val="24"/>
        <w:u w:val="none"/>
      </w:rPr>
    </w:lvl>
    <w:lvl w:ilvl="2">
      <w:start w:val="1"/>
      <w:numFmt w:val="bullet"/>
      <w:suff w:val="space"/>
      <w:lvlText w:val=""/>
      <w:lvlJc w:val="left"/>
      <w:rPr>
        <w:rFonts w:ascii="Symbol" w:hAnsi="Symbol" w:cs="Symbol" w:hint="default"/>
        <w:b w:val="0"/>
        <w:bCs w:val="0"/>
        <w:i w:val="0"/>
        <w:iCs w:val="0"/>
        <w:strike w:val="0"/>
        <w:color w:val="auto"/>
        <w:sz w:val="24"/>
        <w:szCs w:val="24"/>
        <w:u w:val="none"/>
      </w:rPr>
    </w:lvl>
    <w:lvl w:ilvl="3">
      <w:start w:val="1"/>
      <w:numFmt w:val="bullet"/>
      <w:suff w:val="space"/>
      <w:lvlText w:val=""/>
      <w:lvlJc w:val="left"/>
      <w:rPr>
        <w:rFonts w:ascii="Symbol" w:hAnsi="Symbol" w:cs="Symbol" w:hint="default"/>
        <w:b w:val="0"/>
        <w:bCs w:val="0"/>
        <w:i w:val="0"/>
        <w:iCs w:val="0"/>
        <w:strike w:val="0"/>
        <w:color w:val="auto"/>
        <w:sz w:val="24"/>
        <w:szCs w:val="24"/>
        <w:u w:val="none"/>
      </w:rPr>
    </w:lvl>
    <w:lvl w:ilvl="4">
      <w:start w:val="1"/>
      <w:numFmt w:val="bullet"/>
      <w:suff w:val="space"/>
      <w:lvlText w:val=""/>
      <w:lvlJc w:val="left"/>
      <w:rPr>
        <w:rFonts w:ascii="Symbol" w:hAnsi="Symbol" w:cs="Symbol" w:hint="default"/>
        <w:b w:val="0"/>
        <w:bCs w:val="0"/>
        <w:i w:val="0"/>
        <w:iCs w:val="0"/>
        <w:strike w:val="0"/>
        <w:color w:val="auto"/>
        <w:sz w:val="24"/>
        <w:szCs w:val="24"/>
        <w:u w:val="none"/>
      </w:rPr>
    </w:lvl>
    <w:lvl w:ilvl="5">
      <w:start w:val="1"/>
      <w:numFmt w:val="bullet"/>
      <w:suff w:val="space"/>
      <w:lvlText w:val=""/>
      <w:lvlJc w:val="left"/>
      <w:rPr>
        <w:rFonts w:ascii="Symbol" w:hAnsi="Symbol" w:cs="Symbol" w:hint="default"/>
        <w:b w:val="0"/>
        <w:bCs w:val="0"/>
        <w:i w:val="0"/>
        <w:iCs w:val="0"/>
        <w:strike w:val="0"/>
        <w:color w:val="auto"/>
        <w:sz w:val="24"/>
        <w:szCs w:val="24"/>
        <w:u w:val="none"/>
      </w:rPr>
    </w:lvl>
    <w:lvl w:ilvl="6">
      <w:start w:val="1"/>
      <w:numFmt w:val="bullet"/>
      <w:suff w:val="space"/>
      <w:lvlText w:val=""/>
      <w:lvlJc w:val="left"/>
      <w:rPr>
        <w:rFonts w:ascii="Symbol" w:hAnsi="Symbol" w:cs="Symbol" w:hint="default"/>
        <w:b w:val="0"/>
        <w:bCs w:val="0"/>
        <w:i w:val="0"/>
        <w:iCs w:val="0"/>
        <w:strike w:val="0"/>
        <w:color w:val="auto"/>
        <w:sz w:val="24"/>
        <w:szCs w:val="24"/>
        <w:u w:val="none"/>
      </w:rPr>
    </w:lvl>
    <w:lvl w:ilvl="7">
      <w:start w:val="1"/>
      <w:numFmt w:val="bullet"/>
      <w:suff w:val="space"/>
      <w:lvlText w:val=""/>
      <w:lvlJc w:val="left"/>
      <w:rPr>
        <w:rFonts w:ascii="Symbol" w:hAnsi="Symbol" w:cs="Symbol" w:hint="default"/>
        <w:b w:val="0"/>
        <w:bCs w:val="0"/>
        <w:i w:val="0"/>
        <w:iCs w:val="0"/>
        <w:strike w:val="0"/>
        <w:color w:val="auto"/>
        <w:sz w:val="24"/>
        <w:szCs w:val="24"/>
        <w:u w:val="none"/>
      </w:rPr>
    </w:lvl>
    <w:lvl w:ilvl="8">
      <w:start w:val="1"/>
      <w:numFmt w:val="bullet"/>
      <w:suff w:val="space"/>
      <w:lvlText w:val=""/>
      <w:lvlJc w:val="left"/>
      <w:rPr>
        <w:rFonts w:ascii="Symbol" w:hAnsi="Symbol" w:cs="Symbol" w:hint="default"/>
        <w:b w:val="0"/>
        <w:bCs w:val="0"/>
        <w:i w:val="0"/>
        <w:iCs w:val="0"/>
        <w:strike w:val="0"/>
        <w:color w:val="auto"/>
        <w:sz w:val="24"/>
        <w:szCs w:val="24"/>
        <w:u w:val="none"/>
      </w:rPr>
    </w:lvl>
  </w:abstractNum>
  <w:abstractNum w:abstractNumId="2" w15:restartNumberingAfterBreak="0">
    <w:nsid w:val="00000003"/>
    <w:multiLevelType w:val="multilevel"/>
    <w:tmpl w:val="00000003"/>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3" w15:restartNumberingAfterBreak="0">
    <w:nsid w:val="0035326D"/>
    <w:multiLevelType w:val="hybridMultilevel"/>
    <w:tmpl w:val="839203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2F10486"/>
    <w:multiLevelType w:val="hybridMultilevel"/>
    <w:tmpl w:val="4EA0BC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7A61FA9"/>
    <w:multiLevelType w:val="hybridMultilevel"/>
    <w:tmpl w:val="797278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CA67103"/>
    <w:multiLevelType w:val="hybridMultilevel"/>
    <w:tmpl w:val="BC20CB8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0DC619BC"/>
    <w:multiLevelType w:val="hybridMultilevel"/>
    <w:tmpl w:val="EA264AD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0DFD427C"/>
    <w:multiLevelType w:val="hybridMultilevel"/>
    <w:tmpl w:val="8A9C13C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7C045AF"/>
    <w:multiLevelType w:val="hybridMultilevel"/>
    <w:tmpl w:val="01B868A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7DC4D3D"/>
    <w:multiLevelType w:val="hybridMultilevel"/>
    <w:tmpl w:val="CF1AB1C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EE07E20"/>
    <w:multiLevelType w:val="hybridMultilevel"/>
    <w:tmpl w:val="CA6297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4491307"/>
    <w:multiLevelType w:val="hybridMultilevel"/>
    <w:tmpl w:val="472A6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6F87432"/>
    <w:multiLevelType w:val="hybridMultilevel"/>
    <w:tmpl w:val="C8422CE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4A8F1A26"/>
    <w:multiLevelType w:val="hybridMultilevel"/>
    <w:tmpl w:val="BC523A6E"/>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4C897622"/>
    <w:multiLevelType w:val="hybridMultilevel"/>
    <w:tmpl w:val="8F08C2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AE43175"/>
    <w:multiLevelType w:val="hybridMultilevel"/>
    <w:tmpl w:val="3A18F8F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EFE0F65"/>
    <w:multiLevelType w:val="hybridMultilevel"/>
    <w:tmpl w:val="81AABF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3B27F2E"/>
    <w:multiLevelType w:val="hybridMultilevel"/>
    <w:tmpl w:val="CA48CD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69A11013"/>
    <w:multiLevelType w:val="hybridMultilevel"/>
    <w:tmpl w:val="D640E86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EF746C1"/>
    <w:multiLevelType w:val="hybridMultilevel"/>
    <w:tmpl w:val="2640B6B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72EB73D7"/>
    <w:multiLevelType w:val="hybridMultilevel"/>
    <w:tmpl w:val="84C86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9FE4D79"/>
    <w:multiLevelType w:val="hybridMultilevel"/>
    <w:tmpl w:val="A1D01F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A097C34"/>
    <w:multiLevelType w:val="hybridMultilevel"/>
    <w:tmpl w:val="66ECF1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7AF27B55"/>
    <w:multiLevelType w:val="hybridMultilevel"/>
    <w:tmpl w:val="57F8271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2"/>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00"/>
          <w:sz w:val="22"/>
          <w:szCs w:val="22"/>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00"/>
          <w:sz w:val="22"/>
          <w:szCs w:val="22"/>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00"/>
          <w:sz w:val="22"/>
          <w:szCs w:val="22"/>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00"/>
          <w:sz w:val="22"/>
          <w:szCs w:val="22"/>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00"/>
          <w:sz w:val="22"/>
          <w:szCs w:val="22"/>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00"/>
          <w:sz w:val="22"/>
          <w:szCs w:val="22"/>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00"/>
          <w:sz w:val="22"/>
          <w:szCs w:val="22"/>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00"/>
          <w:sz w:val="22"/>
          <w:szCs w:val="22"/>
          <w:u w:val="none"/>
        </w:rPr>
      </w:lvl>
    </w:lvlOverride>
  </w:num>
  <w:num w:numId="4">
    <w:abstractNumId w:val="9"/>
  </w:num>
  <w:num w:numId="5">
    <w:abstractNumId w:val="15"/>
  </w:num>
  <w:num w:numId="6">
    <w:abstractNumId w:val="24"/>
  </w:num>
  <w:num w:numId="7">
    <w:abstractNumId w:val="12"/>
  </w:num>
  <w:num w:numId="8">
    <w:abstractNumId w:val="11"/>
  </w:num>
  <w:num w:numId="9">
    <w:abstractNumId w:val="3"/>
  </w:num>
  <w:num w:numId="10">
    <w:abstractNumId w:val="17"/>
  </w:num>
  <w:num w:numId="11">
    <w:abstractNumId w:val="6"/>
  </w:num>
  <w:num w:numId="12">
    <w:abstractNumId w:val="21"/>
  </w:num>
  <w:num w:numId="13">
    <w:abstractNumId w:val="8"/>
  </w:num>
  <w:num w:numId="14">
    <w:abstractNumId w:val="19"/>
  </w:num>
  <w:num w:numId="15">
    <w:abstractNumId w:val="20"/>
  </w:num>
  <w:num w:numId="16">
    <w:abstractNumId w:val="5"/>
  </w:num>
  <w:num w:numId="17">
    <w:abstractNumId w:val="4"/>
  </w:num>
  <w:num w:numId="18">
    <w:abstractNumId w:val="18"/>
  </w:num>
  <w:num w:numId="19">
    <w:abstractNumId w:val="13"/>
  </w:num>
  <w:num w:numId="20">
    <w:abstractNumId w:val="23"/>
  </w:num>
  <w:num w:numId="21">
    <w:abstractNumId w:val="14"/>
  </w:num>
  <w:num w:numId="22">
    <w:abstractNumId w:val="22"/>
  </w:num>
  <w:num w:numId="23">
    <w:abstractNumId w:val="25"/>
  </w:num>
  <w:num w:numId="24">
    <w:abstractNumId w:val="1"/>
  </w:num>
  <w:num w:numId="25">
    <w:abstractNumId w:val="10"/>
  </w:num>
  <w:num w:numId="26">
    <w:abstractNumId w:val="7"/>
  </w:num>
  <w:num w:numId="27">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153FB"/>
    <w:rsid w:val="00020A9D"/>
    <w:rsid w:val="00027759"/>
    <w:rsid w:val="0003023C"/>
    <w:rsid w:val="000404C7"/>
    <w:rsid w:val="00040F46"/>
    <w:rsid w:val="0004237B"/>
    <w:rsid w:val="000433EF"/>
    <w:rsid w:val="00054EBC"/>
    <w:rsid w:val="000577BE"/>
    <w:rsid w:val="0006173A"/>
    <w:rsid w:val="0006262A"/>
    <w:rsid w:val="00064071"/>
    <w:rsid w:val="000702D4"/>
    <w:rsid w:val="000710C4"/>
    <w:rsid w:val="00072AA6"/>
    <w:rsid w:val="000849BE"/>
    <w:rsid w:val="00085502"/>
    <w:rsid w:val="00085C66"/>
    <w:rsid w:val="000914B2"/>
    <w:rsid w:val="00093BB2"/>
    <w:rsid w:val="00096880"/>
    <w:rsid w:val="000B3CCB"/>
    <w:rsid w:val="000B487F"/>
    <w:rsid w:val="000B6CFB"/>
    <w:rsid w:val="000C37CA"/>
    <w:rsid w:val="000C4E98"/>
    <w:rsid w:val="000D531C"/>
    <w:rsid w:val="000D667D"/>
    <w:rsid w:val="000E3C77"/>
    <w:rsid w:val="000E5E48"/>
    <w:rsid w:val="000F444E"/>
    <w:rsid w:val="000F620D"/>
    <w:rsid w:val="000F6F5C"/>
    <w:rsid w:val="001028D6"/>
    <w:rsid w:val="001031F1"/>
    <w:rsid w:val="0010418D"/>
    <w:rsid w:val="00112AE3"/>
    <w:rsid w:val="001142EA"/>
    <w:rsid w:val="00122410"/>
    <w:rsid w:val="00123959"/>
    <w:rsid w:val="001364CA"/>
    <w:rsid w:val="00165DFC"/>
    <w:rsid w:val="00166BD5"/>
    <w:rsid w:val="00172441"/>
    <w:rsid w:val="00173FA4"/>
    <w:rsid w:val="001746F4"/>
    <w:rsid w:val="001810E9"/>
    <w:rsid w:val="00182628"/>
    <w:rsid w:val="0019466A"/>
    <w:rsid w:val="0019714A"/>
    <w:rsid w:val="001A670B"/>
    <w:rsid w:val="001B4E05"/>
    <w:rsid w:val="001B6FA0"/>
    <w:rsid w:val="001D48A3"/>
    <w:rsid w:val="001E2A7B"/>
    <w:rsid w:val="001E2BE3"/>
    <w:rsid w:val="001E4713"/>
    <w:rsid w:val="001E6DBF"/>
    <w:rsid w:val="001F048F"/>
    <w:rsid w:val="001F6970"/>
    <w:rsid w:val="00222482"/>
    <w:rsid w:val="00230C6D"/>
    <w:rsid w:val="00231E0A"/>
    <w:rsid w:val="00235B09"/>
    <w:rsid w:val="00235B3B"/>
    <w:rsid w:val="002415BE"/>
    <w:rsid w:val="00242ED6"/>
    <w:rsid w:val="00254E09"/>
    <w:rsid w:val="00255402"/>
    <w:rsid w:val="00257CC2"/>
    <w:rsid w:val="00262273"/>
    <w:rsid w:val="0027047F"/>
    <w:rsid w:val="00272420"/>
    <w:rsid w:val="002836EC"/>
    <w:rsid w:val="00294E15"/>
    <w:rsid w:val="002A3AF1"/>
    <w:rsid w:val="002A3CAB"/>
    <w:rsid w:val="002B498D"/>
    <w:rsid w:val="002B523E"/>
    <w:rsid w:val="002B6EDB"/>
    <w:rsid w:val="002C7609"/>
    <w:rsid w:val="002D38C5"/>
    <w:rsid w:val="002D749F"/>
    <w:rsid w:val="002E5176"/>
    <w:rsid w:val="002F1ABD"/>
    <w:rsid w:val="00310B99"/>
    <w:rsid w:val="0031481F"/>
    <w:rsid w:val="00315F48"/>
    <w:rsid w:val="00323177"/>
    <w:rsid w:val="0032363B"/>
    <w:rsid w:val="00332DCD"/>
    <w:rsid w:val="00332E30"/>
    <w:rsid w:val="003354FA"/>
    <w:rsid w:val="003401AB"/>
    <w:rsid w:val="00347B16"/>
    <w:rsid w:val="00354224"/>
    <w:rsid w:val="00355CCE"/>
    <w:rsid w:val="00361E2F"/>
    <w:rsid w:val="0036391D"/>
    <w:rsid w:val="003708CA"/>
    <w:rsid w:val="00373B4D"/>
    <w:rsid w:val="003775CF"/>
    <w:rsid w:val="00381DA6"/>
    <w:rsid w:val="00390749"/>
    <w:rsid w:val="003A69C9"/>
    <w:rsid w:val="003B2413"/>
    <w:rsid w:val="003B557E"/>
    <w:rsid w:val="003C2190"/>
    <w:rsid w:val="003C4BE5"/>
    <w:rsid w:val="003D14FD"/>
    <w:rsid w:val="003F0178"/>
    <w:rsid w:val="003F1266"/>
    <w:rsid w:val="003F1BAE"/>
    <w:rsid w:val="0040010F"/>
    <w:rsid w:val="00402289"/>
    <w:rsid w:val="004035AD"/>
    <w:rsid w:val="00403869"/>
    <w:rsid w:val="00407954"/>
    <w:rsid w:val="00412E88"/>
    <w:rsid w:val="00413897"/>
    <w:rsid w:val="00413BC4"/>
    <w:rsid w:val="00415710"/>
    <w:rsid w:val="00420580"/>
    <w:rsid w:val="00421700"/>
    <w:rsid w:val="00422EEF"/>
    <w:rsid w:val="00423BCB"/>
    <w:rsid w:val="0042635D"/>
    <w:rsid w:val="00433DE4"/>
    <w:rsid w:val="00437FC7"/>
    <w:rsid w:val="0045179A"/>
    <w:rsid w:val="00462531"/>
    <w:rsid w:val="0046757A"/>
    <w:rsid w:val="004721DD"/>
    <w:rsid w:val="004758FE"/>
    <w:rsid w:val="004801A6"/>
    <w:rsid w:val="00481B0C"/>
    <w:rsid w:val="00484805"/>
    <w:rsid w:val="00485020"/>
    <w:rsid w:val="0048659A"/>
    <w:rsid w:val="0049345A"/>
    <w:rsid w:val="004938FC"/>
    <w:rsid w:val="004B7212"/>
    <w:rsid w:val="004C7AA8"/>
    <w:rsid w:val="004D1719"/>
    <w:rsid w:val="004D19CD"/>
    <w:rsid w:val="004D1AEB"/>
    <w:rsid w:val="004D4005"/>
    <w:rsid w:val="004E06C6"/>
    <w:rsid w:val="004E0771"/>
    <w:rsid w:val="004E1712"/>
    <w:rsid w:val="004E2499"/>
    <w:rsid w:val="004E5C5A"/>
    <w:rsid w:val="004E5D0E"/>
    <w:rsid w:val="004F132C"/>
    <w:rsid w:val="004F349A"/>
    <w:rsid w:val="004F4F21"/>
    <w:rsid w:val="004F582F"/>
    <w:rsid w:val="00515099"/>
    <w:rsid w:val="0051763F"/>
    <w:rsid w:val="00517D3A"/>
    <w:rsid w:val="005232EE"/>
    <w:rsid w:val="00523C14"/>
    <w:rsid w:val="00525608"/>
    <w:rsid w:val="00526858"/>
    <w:rsid w:val="005310FA"/>
    <w:rsid w:val="00534DDB"/>
    <w:rsid w:val="005360FE"/>
    <w:rsid w:val="00537BF9"/>
    <w:rsid w:val="00542574"/>
    <w:rsid w:val="00547CB4"/>
    <w:rsid w:val="00551F82"/>
    <w:rsid w:val="005549BF"/>
    <w:rsid w:val="00562983"/>
    <w:rsid w:val="0056346F"/>
    <w:rsid w:val="00565713"/>
    <w:rsid w:val="00573C9E"/>
    <w:rsid w:val="00576B7B"/>
    <w:rsid w:val="00581AB9"/>
    <w:rsid w:val="00583510"/>
    <w:rsid w:val="005914D6"/>
    <w:rsid w:val="00593C72"/>
    <w:rsid w:val="0059619C"/>
    <w:rsid w:val="005A3703"/>
    <w:rsid w:val="005A6428"/>
    <w:rsid w:val="005C53FB"/>
    <w:rsid w:val="005E3C5F"/>
    <w:rsid w:val="005E4484"/>
    <w:rsid w:val="005F0384"/>
    <w:rsid w:val="005F5401"/>
    <w:rsid w:val="005F67B3"/>
    <w:rsid w:val="00600CFE"/>
    <w:rsid w:val="006018E9"/>
    <w:rsid w:val="00602FC0"/>
    <w:rsid w:val="006058B6"/>
    <w:rsid w:val="00610076"/>
    <w:rsid w:val="00614683"/>
    <w:rsid w:val="006263EF"/>
    <w:rsid w:val="0062761A"/>
    <w:rsid w:val="00630552"/>
    <w:rsid w:val="00636EF2"/>
    <w:rsid w:val="00637733"/>
    <w:rsid w:val="00640987"/>
    <w:rsid w:val="006413A7"/>
    <w:rsid w:val="00667849"/>
    <w:rsid w:val="006724A3"/>
    <w:rsid w:val="00673933"/>
    <w:rsid w:val="0067680F"/>
    <w:rsid w:val="0067755C"/>
    <w:rsid w:val="00682AEB"/>
    <w:rsid w:val="00683CED"/>
    <w:rsid w:val="00691F37"/>
    <w:rsid w:val="00694B48"/>
    <w:rsid w:val="006953C6"/>
    <w:rsid w:val="006A5AC4"/>
    <w:rsid w:val="006A7E78"/>
    <w:rsid w:val="006C234F"/>
    <w:rsid w:val="006C30FD"/>
    <w:rsid w:val="006C7CC9"/>
    <w:rsid w:val="006D177B"/>
    <w:rsid w:val="006D3AFE"/>
    <w:rsid w:val="006F22D4"/>
    <w:rsid w:val="006F6B59"/>
    <w:rsid w:val="00700215"/>
    <w:rsid w:val="00702965"/>
    <w:rsid w:val="00707E8A"/>
    <w:rsid w:val="00714077"/>
    <w:rsid w:val="00715852"/>
    <w:rsid w:val="00715C20"/>
    <w:rsid w:val="00717441"/>
    <w:rsid w:val="00722D91"/>
    <w:rsid w:val="00725391"/>
    <w:rsid w:val="00725D54"/>
    <w:rsid w:val="00734003"/>
    <w:rsid w:val="00734F52"/>
    <w:rsid w:val="00735F29"/>
    <w:rsid w:val="00736340"/>
    <w:rsid w:val="00737BB4"/>
    <w:rsid w:val="00744877"/>
    <w:rsid w:val="00745A8B"/>
    <w:rsid w:val="00747817"/>
    <w:rsid w:val="007505EE"/>
    <w:rsid w:val="007518F7"/>
    <w:rsid w:val="00770E44"/>
    <w:rsid w:val="00773296"/>
    <w:rsid w:val="00777B63"/>
    <w:rsid w:val="00782082"/>
    <w:rsid w:val="00787BFE"/>
    <w:rsid w:val="007A31E5"/>
    <w:rsid w:val="007A7E8B"/>
    <w:rsid w:val="007B3922"/>
    <w:rsid w:val="007B7A9F"/>
    <w:rsid w:val="007C0569"/>
    <w:rsid w:val="007C3590"/>
    <w:rsid w:val="007C41BB"/>
    <w:rsid w:val="007D0EF8"/>
    <w:rsid w:val="007D30F5"/>
    <w:rsid w:val="007E2306"/>
    <w:rsid w:val="007E327C"/>
    <w:rsid w:val="007E645F"/>
    <w:rsid w:val="007F053F"/>
    <w:rsid w:val="007F266A"/>
    <w:rsid w:val="007F503C"/>
    <w:rsid w:val="007F59A7"/>
    <w:rsid w:val="0080029C"/>
    <w:rsid w:val="00803DA8"/>
    <w:rsid w:val="0080661A"/>
    <w:rsid w:val="008113CB"/>
    <w:rsid w:val="00812C05"/>
    <w:rsid w:val="008179B5"/>
    <w:rsid w:val="008259D8"/>
    <w:rsid w:val="00826AFF"/>
    <w:rsid w:val="0085195D"/>
    <w:rsid w:val="00853AA7"/>
    <w:rsid w:val="00861703"/>
    <w:rsid w:val="00861D78"/>
    <w:rsid w:val="0088055B"/>
    <w:rsid w:val="0088420F"/>
    <w:rsid w:val="00885FAC"/>
    <w:rsid w:val="0089343F"/>
    <w:rsid w:val="008A11D9"/>
    <w:rsid w:val="008A43F9"/>
    <w:rsid w:val="008B5F08"/>
    <w:rsid w:val="008C49FA"/>
    <w:rsid w:val="008D112B"/>
    <w:rsid w:val="008D5CC3"/>
    <w:rsid w:val="008E77F0"/>
    <w:rsid w:val="008F0B0C"/>
    <w:rsid w:val="00902C52"/>
    <w:rsid w:val="009060DF"/>
    <w:rsid w:val="00911C7B"/>
    <w:rsid w:val="00916853"/>
    <w:rsid w:val="009174FD"/>
    <w:rsid w:val="009230B2"/>
    <w:rsid w:val="009234B4"/>
    <w:rsid w:val="009270CA"/>
    <w:rsid w:val="0093772F"/>
    <w:rsid w:val="00941554"/>
    <w:rsid w:val="00942A86"/>
    <w:rsid w:val="009458AC"/>
    <w:rsid w:val="00951FDE"/>
    <w:rsid w:val="00951FE9"/>
    <w:rsid w:val="009527FF"/>
    <w:rsid w:val="009530E7"/>
    <w:rsid w:val="0095507C"/>
    <w:rsid w:val="00956EBF"/>
    <w:rsid w:val="0095742F"/>
    <w:rsid w:val="00967CCE"/>
    <w:rsid w:val="00976857"/>
    <w:rsid w:val="0097750F"/>
    <w:rsid w:val="0099388E"/>
    <w:rsid w:val="009A04EE"/>
    <w:rsid w:val="009A6CF4"/>
    <w:rsid w:val="009B35EF"/>
    <w:rsid w:val="009C10F5"/>
    <w:rsid w:val="009C24D5"/>
    <w:rsid w:val="009C6A70"/>
    <w:rsid w:val="009C6BB2"/>
    <w:rsid w:val="009D2F2F"/>
    <w:rsid w:val="009E6F38"/>
    <w:rsid w:val="009F069B"/>
    <w:rsid w:val="009F0BF0"/>
    <w:rsid w:val="009F1A18"/>
    <w:rsid w:val="009F2190"/>
    <w:rsid w:val="009F5EC7"/>
    <w:rsid w:val="00A01256"/>
    <w:rsid w:val="00A012BA"/>
    <w:rsid w:val="00A04F8D"/>
    <w:rsid w:val="00A22126"/>
    <w:rsid w:val="00A2384B"/>
    <w:rsid w:val="00A26EA2"/>
    <w:rsid w:val="00A278BB"/>
    <w:rsid w:val="00A32C5C"/>
    <w:rsid w:val="00A35DBD"/>
    <w:rsid w:val="00A42103"/>
    <w:rsid w:val="00A6041C"/>
    <w:rsid w:val="00A7021F"/>
    <w:rsid w:val="00A70602"/>
    <w:rsid w:val="00A72808"/>
    <w:rsid w:val="00A82945"/>
    <w:rsid w:val="00A836B5"/>
    <w:rsid w:val="00A83F6E"/>
    <w:rsid w:val="00A961B6"/>
    <w:rsid w:val="00AA6EFC"/>
    <w:rsid w:val="00AB2E6A"/>
    <w:rsid w:val="00AC5BC7"/>
    <w:rsid w:val="00AC6C31"/>
    <w:rsid w:val="00AD59FA"/>
    <w:rsid w:val="00AD5DA9"/>
    <w:rsid w:val="00AE1E8B"/>
    <w:rsid w:val="00AF11D6"/>
    <w:rsid w:val="00AF5162"/>
    <w:rsid w:val="00AF6AFE"/>
    <w:rsid w:val="00B067B0"/>
    <w:rsid w:val="00B1065D"/>
    <w:rsid w:val="00B11B64"/>
    <w:rsid w:val="00B27D99"/>
    <w:rsid w:val="00B33640"/>
    <w:rsid w:val="00B33DE9"/>
    <w:rsid w:val="00B34BFE"/>
    <w:rsid w:val="00B43D34"/>
    <w:rsid w:val="00B5172F"/>
    <w:rsid w:val="00B51A5C"/>
    <w:rsid w:val="00B5611E"/>
    <w:rsid w:val="00B60096"/>
    <w:rsid w:val="00B6014B"/>
    <w:rsid w:val="00B60A4A"/>
    <w:rsid w:val="00B63F20"/>
    <w:rsid w:val="00B7125D"/>
    <w:rsid w:val="00B81345"/>
    <w:rsid w:val="00B853E2"/>
    <w:rsid w:val="00B91132"/>
    <w:rsid w:val="00B91AFF"/>
    <w:rsid w:val="00BA1319"/>
    <w:rsid w:val="00BA1AB8"/>
    <w:rsid w:val="00BA38C4"/>
    <w:rsid w:val="00BA4F1E"/>
    <w:rsid w:val="00BA5957"/>
    <w:rsid w:val="00BA6850"/>
    <w:rsid w:val="00BA7E9B"/>
    <w:rsid w:val="00BB1355"/>
    <w:rsid w:val="00BC0B8F"/>
    <w:rsid w:val="00BD0793"/>
    <w:rsid w:val="00BE0CBD"/>
    <w:rsid w:val="00BE4344"/>
    <w:rsid w:val="00BE6B98"/>
    <w:rsid w:val="00BE7344"/>
    <w:rsid w:val="00BF0C61"/>
    <w:rsid w:val="00BF1869"/>
    <w:rsid w:val="00BF294E"/>
    <w:rsid w:val="00BF36CD"/>
    <w:rsid w:val="00BF67F0"/>
    <w:rsid w:val="00C00A73"/>
    <w:rsid w:val="00C04F32"/>
    <w:rsid w:val="00C119A5"/>
    <w:rsid w:val="00C13923"/>
    <w:rsid w:val="00C151C8"/>
    <w:rsid w:val="00C15876"/>
    <w:rsid w:val="00C30CBE"/>
    <w:rsid w:val="00C31591"/>
    <w:rsid w:val="00C340CE"/>
    <w:rsid w:val="00C359DA"/>
    <w:rsid w:val="00C36FCD"/>
    <w:rsid w:val="00C37557"/>
    <w:rsid w:val="00C4015D"/>
    <w:rsid w:val="00C430D0"/>
    <w:rsid w:val="00C4701C"/>
    <w:rsid w:val="00C55500"/>
    <w:rsid w:val="00C7223E"/>
    <w:rsid w:val="00C771E0"/>
    <w:rsid w:val="00C774C4"/>
    <w:rsid w:val="00C9162B"/>
    <w:rsid w:val="00C95628"/>
    <w:rsid w:val="00CA4CE3"/>
    <w:rsid w:val="00CA6F96"/>
    <w:rsid w:val="00CB1894"/>
    <w:rsid w:val="00CB26DA"/>
    <w:rsid w:val="00CB3170"/>
    <w:rsid w:val="00CB45B8"/>
    <w:rsid w:val="00CB543A"/>
    <w:rsid w:val="00CB68B8"/>
    <w:rsid w:val="00CC57CB"/>
    <w:rsid w:val="00CD5A0C"/>
    <w:rsid w:val="00CE3A91"/>
    <w:rsid w:val="00CF16A3"/>
    <w:rsid w:val="00CF19E4"/>
    <w:rsid w:val="00D06440"/>
    <w:rsid w:val="00D13045"/>
    <w:rsid w:val="00D25DD9"/>
    <w:rsid w:val="00D30806"/>
    <w:rsid w:val="00D31A53"/>
    <w:rsid w:val="00D33A40"/>
    <w:rsid w:val="00D43B76"/>
    <w:rsid w:val="00D461A8"/>
    <w:rsid w:val="00D46E66"/>
    <w:rsid w:val="00D50CA7"/>
    <w:rsid w:val="00D50D78"/>
    <w:rsid w:val="00D519B8"/>
    <w:rsid w:val="00D653CF"/>
    <w:rsid w:val="00D67008"/>
    <w:rsid w:val="00D7005E"/>
    <w:rsid w:val="00D71E48"/>
    <w:rsid w:val="00D74C81"/>
    <w:rsid w:val="00D820D0"/>
    <w:rsid w:val="00DA62E8"/>
    <w:rsid w:val="00DB2C81"/>
    <w:rsid w:val="00DB57D1"/>
    <w:rsid w:val="00DC201E"/>
    <w:rsid w:val="00DC3A35"/>
    <w:rsid w:val="00DC6365"/>
    <w:rsid w:val="00DD0630"/>
    <w:rsid w:val="00DD6CD9"/>
    <w:rsid w:val="00DE0CEE"/>
    <w:rsid w:val="00DE4670"/>
    <w:rsid w:val="00DE795B"/>
    <w:rsid w:val="00DF0EB7"/>
    <w:rsid w:val="00DF1ABD"/>
    <w:rsid w:val="00DF700D"/>
    <w:rsid w:val="00E03578"/>
    <w:rsid w:val="00E141E7"/>
    <w:rsid w:val="00E15645"/>
    <w:rsid w:val="00E17CE7"/>
    <w:rsid w:val="00E25173"/>
    <w:rsid w:val="00E44D21"/>
    <w:rsid w:val="00E47D9B"/>
    <w:rsid w:val="00E5054D"/>
    <w:rsid w:val="00E55402"/>
    <w:rsid w:val="00E62D1C"/>
    <w:rsid w:val="00E65F6D"/>
    <w:rsid w:val="00E77E13"/>
    <w:rsid w:val="00E83852"/>
    <w:rsid w:val="00E97D26"/>
    <w:rsid w:val="00EA0D51"/>
    <w:rsid w:val="00EA1686"/>
    <w:rsid w:val="00EA4361"/>
    <w:rsid w:val="00EB2C18"/>
    <w:rsid w:val="00EC419A"/>
    <w:rsid w:val="00EC78E8"/>
    <w:rsid w:val="00ED140E"/>
    <w:rsid w:val="00EE0A23"/>
    <w:rsid w:val="00EE1F0F"/>
    <w:rsid w:val="00EF0FEB"/>
    <w:rsid w:val="00EF291B"/>
    <w:rsid w:val="00EF2D5E"/>
    <w:rsid w:val="00F0009F"/>
    <w:rsid w:val="00F11295"/>
    <w:rsid w:val="00F236BC"/>
    <w:rsid w:val="00F25909"/>
    <w:rsid w:val="00F26FC2"/>
    <w:rsid w:val="00F34021"/>
    <w:rsid w:val="00F420BD"/>
    <w:rsid w:val="00F65A89"/>
    <w:rsid w:val="00F66C1A"/>
    <w:rsid w:val="00F67BE2"/>
    <w:rsid w:val="00F7718C"/>
    <w:rsid w:val="00F94CD6"/>
    <w:rsid w:val="00F962EE"/>
    <w:rsid w:val="00FA2E64"/>
    <w:rsid w:val="00FB3150"/>
    <w:rsid w:val="00FB55AB"/>
    <w:rsid w:val="00FC02F6"/>
    <w:rsid w:val="00FC460F"/>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737F"/>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uiPriority w:val="99"/>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paragraph" w:customStyle="1" w:styleId="Normal1">
    <w:name w:val="Normal1"/>
    <w:basedOn w:val="Normal"/>
    <w:uiPriority w:val="99"/>
    <w:rsid w:val="004D1AEB"/>
    <w:pPr>
      <w:autoSpaceDE w:val="0"/>
      <w:autoSpaceDN w:val="0"/>
      <w:adjustRightInd w:val="0"/>
      <w:spacing w:before="0" w:after="0" w:line="100" w:lineRule="atLeast"/>
    </w:pPr>
    <w:rPr>
      <w:rFonts w:ascii="Times New Roman" w:hAnsi="Times New Roman" w:cs="Times New Roman"/>
      <w:sz w:val="24"/>
      <w:szCs w:val="24"/>
      <w:lang w:val="x-none"/>
    </w:rPr>
  </w:style>
  <w:style w:type="paragraph" w:styleId="Brdtext">
    <w:name w:val="Body Text"/>
    <w:basedOn w:val="Normal"/>
    <w:link w:val="BrdtextChar"/>
    <w:uiPriority w:val="99"/>
    <w:rsid w:val="004D1AEB"/>
    <w:pPr>
      <w:autoSpaceDE w:val="0"/>
      <w:autoSpaceDN w:val="0"/>
      <w:adjustRightInd w:val="0"/>
      <w:spacing w:before="0" w:after="120" w:line="240" w:lineRule="auto"/>
    </w:pPr>
    <w:rPr>
      <w:rFonts w:ascii="Times New Roman" w:hAnsi="Times New Roman" w:cs="Times New Roman"/>
      <w:sz w:val="24"/>
      <w:szCs w:val="24"/>
      <w:lang w:val="x-none"/>
    </w:rPr>
  </w:style>
  <w:style w:type="character" w:customStyle="1" w:styleId="BrdtextChar">
    <w:name w:val="Brödtext Char"/>
    <w:basedOn w:val="Standardstycketeckensnitt"/>
    <w:link w:val="Brdtext"/>
    <w:uiPriority w:val="99"/>
    <w:rsid w:val="004D1AEB"/>
    <w:rPr>
      <w:rFonts w:ascii="Times New Roman" w:hAnsi="Times New Roman" w:cs="Times New Roman"/>
      <w:sz w:val="24"/>
      <w:szCs w:val="24"/>
      <w:lang w:val="x-none"/>
    </w:rPr>
  </w:style>
  <w:style w:type="character" w:styleId="AnvndHyperlnk">
    <w:name w:val="FollowedHyperlink"/>
    <w:basedOn w:val="Standardstycketeckensnitt"/>
    <w:uiPriority w:val="99"/>
    <w:semiHidden/>
    <w:unhideWhenUsed/>
    <w:rsid w:val="00DF700D"/>
    <w:rPr>
      <w:color w:val="954F72" w:themeColor="followedHyperlink"/>
      <w:u w:val="single"/>
    </w:rPr>
  </w:style>
  <w:style w:type="paragraph" w:customStyle="1" w:styleId="Nomal-Arial">
    <w:name w:val="Nomal - Arial"/>
    <w:basedOn w:val="Normal0"/>
    <w:uiPriority w:val="99"/>
    <w:rsid w:val="0019466A"/>
    <w:pPr>
      <w:widowControl/>
      <w:spacing w:line="260" w:lineRule="exact"/>
    </w:pPr>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Dessa dokument är komplement till kvalitetsmanualen och kan användas för att göra ert kvalitetsledningssystem komplett. Vi rekommenderar er att kopiera ut informationen och skapa egna dokument av informationen i detta dokument.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1A74EE-2570-4B7C-AC00-892FAF240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257</TotalTime>
  <Pages>26</Pages>
  <Words>4416</Words>
  <Characters>23407</Characters>
  <Application>Microsoft Office Word</Application>
  <DocSecurity>0</DocSecurity>
  <Lines>195</Lines>
  <Paragraphs>55</Paragraphs>
  <ScaleCrop>false</ScaleCrop>
  <HeadingPairs>
    <vt:vector size="2" baseType="variant">
      <vt:variant>
        <vt:lpstr>Rubrik</vt:lpstr>
      </vt:variant>
      <vt:variant>
        <vt:i4>1</vt:i4>
      </vt:variant>
    </vt:vector>
  </HeadingPairs>
  <TitlesOfParts>
    <vt:vector size="1" baseType="lpstr">
      <vt:lpstr>Kvalitetsmanual SOSFS 2011:9
HVB - hem</vt:lpstr>
    </vt:vector>
  </TitlesOfParts>
  <Company/>
  <LinksUpToDate>false</LinksUpToDate>
  <CharactersWithSpaces>27768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 SOSFS 2011:9
HVB - hem</dc:title>
  <dc:subject>Bilaga till Kvalitetsmanual</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2016-12-06T12:05:00Z</dcterms:created>
  <dcterms:modified xsi:type="dcterms:W3CDTF">2016-12-12T13:49:00Z</dcterms:modified>
</cp:coreProperties>
</file>